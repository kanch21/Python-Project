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header18.xml" ContentType="application/vnd.openxmlformats-officedocument.wordprocessingml.header+xml"/>
  <Override PartName="/customXml/itemProps1.xml" ContentType="application/vnd.openxmlformats-officedocument.customXmlProperties+xml"/>
  <Override PartName="/word/footer9.xml" ContentType="application/vnd.openxmlformats-officedocument.wordprocessingml.footer+xml"/>
  <Override PartName="/word/header16.xml" ContentType="application/vnd.openxmlformats-officedocument.wordprocessingml.header+xml"/>
  <Override PartName="/word/footer7.xml" ContentType="application/vnd.openxmlformats-officedocument.wordprocessingml.footer+xml"/>
  <Override PartName="/word/header14.xml" ContentType="application/vnd.openxmlformats-officedocument.wordprocessingml.header+xml"/>
  <Override PartName="/word/footer19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20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oter2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Default Extension="png" ContentType="image/png"/>
  <Override PartName="/word/header19.xml" ContentType="application/vnd.openxmlformats-officedocument.wordprocessingml.header+xml"/>
  <Override PartName="/word/footer8.xml" ContentType="application/vnd.openxmlformats-officedocument.wordprocessingml.footer+xml"/>
  <Override PartName="/word/header17.xml" ContentType="application/vnd.openxmlformats-officedocument.wordprocessingml.header+xml"/>
  <Default Extension="jpeg" ContentType="image/jpeg"/>
  <Override PartName="/word/footer6.xml" ContentType="application/vnd.openxmlformats-officedocument.wordprocessingml.footer+xml"/>
  <Override PartName="/word/header15.xml" ContentType="application/vnd.openxmlformats-officedocument.wordprocessingml.header+xml"/>
  <Override PartName="/word/footer18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5D1FDE" w:rsidP="00C60CF5">
      <w:pPr>
        <w:spacing w:before="24" w:line="360" w:lineRule="auto"/>
        <w:ind w:left="1440" w:firstLine="720"/>
        <w:jc w:val="both"/>
        <w:rPr>
          <w:sz w:val="28"/>
          <w:szCs w:val="28"/>
        </w:rPr>
      </w:pPr>
      <w:r w:rsidRPr="00FC0C77">
        <w:rPr>
          <w:b/>
          <w:spacing w:val="-1"/>
          <w:position w:val="-1"/>
          <w:sz w:val="28"/>
          <w:szCs w:val="28"/>
        </w:rPr>
        <w:t>C</w:t>
      </w:r>
      <w:r w:rsidRPr="00FC0C77">
        <w:rPr>
          <w:b/>
          <w:position w:val="-1"/>
          <w:sz w:val="28"/>
          <w:szCs w:val="28"/>
        </w:rPr>
        <w:t>h</w:t>
      </w:r>
      <w:r w:rsidRPr="00FC0C77">
        <w:rPr>
          <w:b/>
          <w:spacing w:val="1"/>
          <w:position w:val="-1"/>
          <w:sz w:val="28"/>
          <w:szCs w:val="28"/>
        </w:rPr>
        <w:t>a</w:t>
      </w:r>
      <w:r w:rsidRPr="00FC0C77">
        <w:rPr>
          <w:b/>
          <w:position w:val="-1"/>
          <w:sz w:val="28"/>
          <w:szCs w:val="28"/>
        </w:rPr>
        <w:t>pter</w:t>
      </w:r>
      <w:r w:rsidRPr="00FC0C77">
        <w:rPr>
          <w:b/>
          <w:spacing w:val="-3"/>
          <w:position w:val="-1"/>
          <w:sz w:val="28"/>
          <w:szCs w:val="28"/>
        </w:rPr>
        <w:t xml:space="preserve"> </w:t>
      </w:r>
      <w:r w:rsidRPr="00FC0C77">
        <w:rPr>
          <w:b/>
          <w:spacing w:val="1"/>
          <w:position w:val="-1"/>
          <w:sz w:val="28"/>
          <w:szCs w:val="28"/>
        </w:rPr>
        <w:t>1</w:t>
      </w:r>
      <w:r w:rsidRPr="00FC0C77">
        <w:rPr>
          <w:b/>
          <w:position w:val="-1"/>
          <w:sz w:val="28"/>
          <w:szCs w:val="28"/>
        </w:rPr>
        <w:t>: INT</w:t>
      </w:r>
      <w:r w:rsidRPr="00FC0C77">
        <w:rPr>
          <w:b/>
          <w:spacing w:val="-2"/>
          <w:position w:val="-1"/>
          <w:sz w:val="28"/>
          <w:szCs w:val="28"/>
        </w:rPr>
        <w:t>R</w:t>
      </w:r>
      <w:r w:rsidRPr="00FC0C77">
        <w:rPr>
          <w:b/>
          <w:spacing w:val="-3"/>
          <w:position w:val="-1"/>
          <w:sz w:val="28"/>
          <w:szCs w:val="28"/>
        </w:rPr>
        <w:t>O</w:t>
      </w:r>
      <w:r w:rsidRPr="00FC0C77">
        <w:rPr>
          <w:b/>
          <w:spacing w:val="-1"/>
          <w:position w:val="-1"/>
          <w:sz w:val="28"/>
          <w:szCs w:val="28"/>
        </w:rPr>
        <w:t>DUC</w:t>
      </w:r>
      <w:r w:rsidRPr="00FC0C77">
        <w:rPr>
          <w:b/>
          <w:position w:val="-1"/>
          <w:sz w:val="28"/>
          <w:szCs w:val="28"/>
        </w:rPr>
        <w:t>T</w:t>
      </w:r>
      <w:r w:rsidRPr="00FC0C77">
        <w:rPr>
          <w:b/>
          <w:spacing w:val="1"/>
          <w:position w:val="-1"/>
          <w:sz w:val="28"/>
          <w:szCs w:val="28"/>
        </w:rPr>
        <w:t>I</w:t>
      </w:r>
      <w:r w:rsidRPr="00FC0C77">
        <w:rPr>
          <w:b/>
          <w:position w:val="-1"/>
          <w:sz w:val="28"/>
          <w:szCs w:val="28"/>
        </w:rPr>
        <w:t>ON</w:t>
      </w:r>
    </w:p>
    <w:p w:rsidR="000A4DF3" w:rsidRPr="00FC0C77" w:rsidRDefault="000A4DF3" w:rsidP="00C60CF5">
      <w:pPr>
        <w:spacing w:line="360" w:lineRule="auto"/>
        <w:jc w:val="both"/>
        <w:rPr>
          <w:sz w:val="14"/>
          <w:szCs w:val="14"/>
        </w:rPr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5D1FDE" w:rsidP="00C60CF5">
      <w:pPr>
        <w:spacing w:before="29" w:line="360" w:lineRule="auto"/>
        <w:ind w:left="100" w:right="6823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 xml:space="preserve">1.1 </w:t>
      </w:r>
      <w:r w:rsidRPr="00FC0C77">
        <w:rPr>
          <w:b/>
          <w:spacing w:val="-3"/>
          <w:sz w:val="24"/>
          <w:szCs w:val="24"/>
        </w:rPr>
        <w:t>P</w:t>
      </w:r>
      <w:r w:rsidRPr="00FC0C77">
        <w:rPr>
          <w:b/>
          <w:spacing w:val="-1"/>
          <w:sz w:val="24"/>
          <w:szCs w:val="24"/>
        </w:rPr>
        <w:t>r</w:t>
      </w:r>
      <w:r w:rsidRPr="00FC0C77">
        <w:rPr>
          <w:b/>
          <w:sz w:val="24"/>
          <w:szCs w:val="24"/>
        </w:rPr>
        <w:t>o</w:t>
      </w:r>
      <w:r w:rsidRPr="00FC0C77">
        <w:rPr>
          <w:b/>
          <w:spacing w:val="1"/>
          <w:sz w:val="24"/>
          <w:szCs w:val="24"/>
        </w:rPr>
        <w:t>b</w:t>
      </w:r>
      <w:r w:rsidRPr="00FC0C77">
        <w:rPr>
          <w:b/>
          <w:sz w:val="24"/>
          <w:szCs w:val="24"/>
        </w:rPr>
        <w:t>l</w:t>
      </w:r>
      <w:r w:rsidRPr="00FC0C77">
        <w:rPr>
          <w:b/>
          <w:spacing w:val="2"/>
          <w:sz w:val="24"/>
          <w:szCs w:val="24"/>
        </w:rPr>
        <w:t>e</w:t>
      </w:r>
      <w:r w:rsidRPr="00FC0C77">
        <w:rPr>
          <w:b/>
          <w:sz w:val="24"/>
          <w:szCs w:val="24"/>
        </w:rPr>
        <w:t>m</w:t>
      </w:r>
      <w:r w:rsidRPr="00FC0C77">
        <w:rPr>
          <w:b/>
          <w:spacing w:val="-1"/>
          <w:sz w:val="24"/>
          <w:szCs w:val="24"/>
        </w:rPr>
        <w:t xml:space="preserve"> </w:t>
      </w:r>
      <w:r w:rsidRPr="00FC0C77">
        <w:rPr>
          <w:b/>
          <w:spacing w:val="1"/>
          <w:sz w:val="24"/>
          <w:szCs w:val="24"/>
        </w:rPr>
        <w:t>d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pacing w:val="1"/>
          <w:sz w:val="24"/>
          <w:szCs w:val="24"/>
        </w:rPr>
        <w:t>f</w:t>
      </w:r>
      <w:r w:rsidRPr="00FC0C77">
        <w:rPr>
          <w:b/>
          <w:sz w:val="24"/>
          <w:szCs w:val="24"/>
        </w:rPr>
        <w:t>i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z w:val="24"/>
          <w:szCs w:val="24"/>
        </w:rPr>
        <w:t>ition</w:t>
      </w:r>
    </w:p>
    <w:p w:rsidR="000A4DF3" w:rsidRPr="00FC0C77" w:rsidRDefault="005D1FDE" w:rsidP="00C60CF5">
      <w:pPr>
        <w:spacing w:line="360" w:lineRule="auto"/>
        <w:ind w:left="100" w:right="3726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Us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r/o</w:t>
      </w:r>
      <w:r w:rsidRPr="00FC0C77">
        <w:rPr>
          <w:spacing w:val="-1"/>
          <w:sz w:val="24"/>
          <w:szCs w:val="24"/>
        </w:rPr>
        <w:t>w</w:t>
      </w:r>
      <w:r w:rsidRPr="00FC0C77">
        <w:rPr>
          <w:sz w:val="24"/>
          <w:szCs w:val="24"/>
        </w:rPr>
        <w:t>n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r t</w:t>
      </w:r>
      <w:r w:rsidRPr="00FC0C77">
        <w:rPr>
          <w:spacing w:val="-1"/>
          <w:sz w:val="24"/>
          <w:szCs w:val="24"/>
        </w:rPr>
        <w:t>ra</w:t>
      </w:r>
      <w:r w:rsidRPr="00FC0C77">
        <w:rPr>
          <w:sz w:val="24"/>
          <w:szCs w:val="24"/>
        </w:rPr>
        <w:t>il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identifi</w:t>
      </w:r>
      <w:r w:rsidRPr="00FC0C77">
        <w:rPr>
          <w:spacing w:val="1"/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 using</w:t>
      </w:r>
      <w:r w:rsidRPr="00FC0C77">
        <w:rPr>
          <w:spacing w:val="-2"/>
          <w:sz w:val="24"/>
          <w:szCs w:val="24"/>
        </w:rPr>
        <w:t xml:space="preserve"> </w:t>
      </w:r>
      <w:r w:rsidRPr="00FC0C77">
        <w:rPr>
          <w:sz w:val="24"/>
          <w:szCs w:val="24"/>
        </w:rPr>
        <w:t>And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oid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r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nsics.</w:t>
      </w: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5D1FDE" w:rsidP="00C60CF5">
      <w:pPr>
        <w:spacing w:line="360" w:lineRule="auto"/>
        <w:ind w:left="100" w:right="5948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>1.2 Ba</w:t>
      </w:r>
      <w:r w:rsidRPr="00FC0C77">
        <w:rPr>
          <w:b/>
          <w:spacing w:val="-1"/>
          <w:sz w:val="24"/>
          <w:szCs w:val="24"/>
        </w:rPr>
        <w:t>c</w:t>
      </w:r>
      <w:r w:rsidRPr="00FC0C77">
        <w:rPr>
          <w:b/>
          <w:spacing w:val="1"/>
          <w:sz w:val="24"/>
          <w:szCs w:val="24"/>
        </w:rPr>
        <w:t>k</w:t>
      </w:r>
      <w:r w:rsidRPr="00FC0C77">
        <w:rPr>
          <w:b/>
          <w:sz w:val="24"/>
          <w:szCs w:val="24"/>
        </w:rPr>
        <w:t>g</w:t>
      </w:r>
      <w:r w:rsidRPr="00FC0C77">
        <w:rPr>
          <w:b/>
          <w:spacing w:val="-1"/>
          <w:sz w:val="24"/>
          <w:szCs w:val="24"/>
        </w:rPr>
        <w:t>r</w:t>
      </w:r>
      <w:r w:rsidRPr="00FC0C77">
        <w:rPr>
          <w:b/>
          <w:sz w:val="24"/>
          <w:szCs w:val="24"/>
        </w:rPr>
        <w:t>o</w:t>
      </w:r>
      <w:r w:rsidRPr="00FC0C77">
        <w:rPr>
          <w:b/>
          <w:spacing w:val="1"/>
          <w:sz w:val="24"/>
          <w:szCs w:val="24"/>
        </w:rPr>
        <w:t>un</w:t>
      </w:r>
      <w:r w:rsidRPr="00FC0C77">
        <w:rPr>
          <w:b/>
          <w:sz w:val="24"/>
          <w:szCs w:val="24"/>
        </w:rPr>
        <w:t>d</w:t>
      </w:r>
      <w:r w:rsidRPr="00FC0C77">
        <w:rPr>
          <w:b/>
          <w:spacing w:val="-2"/>
          <w:sz w:val="24"/>
          <w:szCs w:val="24"/>
        </w:rPr>
        <w:t xml:space="preserve"> </w:t>
      </w:r>
      <w:r w:rsidRPr="00FC0C77">
        <w:rPr>
          <w:b/>
          <w:spacing w:val="1"/>
          <w:sz w:val="24"/>
          <w:szCs w:val="24"/>
        </w:rPr>
        <w:t>f</w:t>
      </w:r>
      <w:r w:rsidRPr="00FC0C77">
        <w:rPr>
          <w:b/>
          <w:sz w:val="24"/>
          <w:szCs w:val="24"/>
        </w:rPr>
        <w:t>or</w:t>
      </w:r>
      <w:r w:rsidRPr="00FC0C77">
        <w:rPr>
          <w:b/>
          <w:spacing w:val="-1"/>
          <w:sz w:val="24"/>
          <w:szCs w:val="24"/>
        </w:rPr>
        <w:t xml:space="preserve"> t</w:t>
      </w:r>
      <w:r w:rsidRPr="00FC0C77">
        <w:rPr>
          <w:b/>
          <w:spacing w:val="1"/>
          <w:sz w:val="24"/>
          <w:szCs w:val="24"/>
        </w:rPr>
        <w:t>h</w:t>
      </w:r>
      <w:r w:rsidRPr="00FC0C77">
        <w:rPr>
          <w:b/>
          <w:sz w:val="24"/>
          <w:szCs w:val="24"/>
        </w:rPr>
        <w:t>e</w:t>
      </w:r>
      <w:r w:rsidRPr="00FC0C77">
        <w:rPr>
          <w:b/>
          <w:spacing w:val="-1"/>
          <w:sz w:val="24"/>
          <w:szCs w:val="24"/>
        </w:rPr>
        <w:t xml:space="preserve"> </w:t>
      </w:r>
      <w:r w:rsidRPr="00FC0C77">
        <w:rPr>
          <w:b/>
          <w:spacing w:val="1"/>
          <w:sz w:val="24"/>
          <w:szCs w:val="24"/>
        </w:rPr>
        <w:t>p</w:t>
      </w:r>
      <w:r w:rsidRPr="00FC0C77">
        <w:rPr>
          <w:b/>
          <w:spacing w:val="-1"/>
          <w:sz w:val="24"/>
          <w:szCs w:val="24"/>
        </w:rPr>
        <w:t>r</w:t>
      </w:r>
      <w:r w:rsidRPr="00FC0C77">
        <w:rPr>
          <w:b/>
          <w:sz w:val="24"/>
          <w:szCs w:val="24"/>
        </w:rPr>
        <w:t>o</w:t>
      </w:r>
      <w:r w:rsidRPr="00FC0C77">
        <w:rPr>
          <w:b/>
          <w:spacing w:val="-1"/>
          <w:sz w:val="24"/>
          <w:szCs w:val="24"/>
        </w:rPr>
        <w:t>jec</w:t>
      </w:r>
      <w:r w:rsidRPr="00FC0C77">
        <w:rPr>
          <w:b/>
          <w:sz w:val="24"/>
          <w:szCs w:val="24"/>
        </w:rPr>
        <w:t>t</w:t>
      </w:r>
    </w:p>
    <w:p w:rsidR="000A4DF3" w:rsidRPr="00FC0C77" w:rsidRDefault="005D1FDE" w:rsidP="00C60CF5">
      <w:pPr>
        <w:spacing w:line="360" w:lineRule="auto"/>
        <w:ind w:left="100" w:right="78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Ma</w:t>
      </w:r>
      <w:r w:rsidRPr="00FC0C77">
        <w:rPr>
          <w:spacing w:val="1"/>
          <w:sz w:val="24"/>
          <w:szCs w:val="24"/>
        </w:rPr>
        <w:t>n</w:t>
      </w:r>
      <w:r w:rsidRPr="00FC0C77">
        <w:rPr>
          <w:sz w:val="24"/>
          <w:szCs w:val="24"/>
        </w:rPr>
        <w:t>y a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mes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it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is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obse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that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wh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str</w:t>
      </w:r>
      <w:r w:rsidRPr="00FC0C77">
        <w:rPr>
          <w:spacing w:val="1"/>
          <w:sz w:val="24"/>
          <w:szCs w:val="24"/>
        </w:rPr>
        <w:t>a</w:t>
      </w:r>
      <w:r w:rsidRPr="00FC0C77">
        <w:rPr>
          <w:sz w:val="24"/>
          <w:szCs w:val="24"/>
        </w:rPr>
        <w:t>y mo</w:t>
      </w:r>
      <w:r w:rsidRPr="00FC0C77">
        <w:rPr>
          <w:spacing w:val="3"/>
          <w:sz w:val="24"/>
          <w:szCs w:val="24"/>
        </w:rPr>
        <w:t>b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vice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is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i</w:t>
      </w:r>
      <w:r w:rsidRPr="00FC0C77">
        <w:rPr>
          <w:spacing w:val="2"/>
          <w:sz w:val="24"/>
          <w:szCs w:val="24"/>
        </w:rPr>
        <w:t>z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d,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3"/>
          <w:sz w:val="24"/>
          <w:szCs w:val="24"/>
        </w:rPr>
        <w:t>c</w:t>
      </w:r>
      <w:r w:rsidRPr="00FC0C77">
        <w:rPr>
          <w:sz w:val="24"/>
          <w:szCs w:val="24"/>
        </w:rPr>
        <w:t>om</w:t>
      </w:r>
      <w:r w:rsidRPr="00FC0C77">
        <w:rPr>
          <w:spacing w:val="1"/>
          <w:sz w:val="24"/>
          <w:szCs w:val="24"/>
        </w:rPr>
        <w:t>m</w:t>
      </w:r>
      <w:r w:rsidRPr="00FC0C77">
        <w:rPr>
          <w:sz w:val="24"/>
          <w:szCs w:val="24"/>
        </w:rPr>
        <w:t>on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man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do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 not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ve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rtise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to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nt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4"/>
          <w:sz w:val="24"/>
          <w:szCs w:val="24"/>
        </w:rPr>
        <w:t>f</w:t>
      </w:r>
      <w:r w:rsidRPr="00FC0C77">
        <w:rPr>
          <w:sz w:val="24"/>
          <w:szCs w:val="24"/>
        </w:rPr>
        <w:t>y t</w:t>
      </w:r>
      <w:r w:rsidRPr="00FC0C77">
        <w:rPr>
          <w:spacing w:val="3"/>
          <w:sz w:val="24"/>
          <w:szCs w:val="24"/>
        </w:rPr>
        <w:t>h</w:t>
      </w:r>
      <w:r w:rsidRPr="00FC0C77">
        <w:rPr>
          <w:sz w:val="24"/>
          <w:szCs w:val="24"/>
        </w:rPr>
        <w:t>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ow</w:t>
      </w:r>
      <w:r w:rsidRPr="00FC0C77">
        <w:rPr>
          <w:spacing w:val="2"/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9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.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</w:t>
      </w:r>
      <w:r w:rsidRPr="00FC0C77">
        <w:rPr>
          <w:spacing w:val="1"/>
          <w:sz w:val="24"/>
          <w:szCs w:val="24"/>
        </w:rPr>
        <w:t>c</w:t>
      </w:r>
      <w:r w:rsidRPr="00FC0C77">
        <w:rPr>
          <w:sz w:val="24"/>
          <w:szCs w:val="24"/>
        </w:rPr>
        <w:t>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th</w:t>
      </w:r>
      <w:r w:rsidRPr="00FC0C77">
        <w:rPr>
          <w:spacing w:val="2"/>
          <w:sz w:val="24"/>
          <w:szCs w:val="24"/>
        </w:rPr>
        <w:t>e</w:t>
      </w:r>
      <w:r w:rsidRPr="00FC0C77">
        <w:rPr>
          <w:sz w:val="24"/>
          <w:szCs w:val="24"/>
        </w:rPr>
        <w:t>re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is</w:t>
      </w:r>
      <w:r w:rsidRPr="00FC0C77">
        <w:rPr>
          <w:spacing w:val="8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ee</w:t>
      </w:r>
      <w:r w:rsidRPr="00FC0C77">
        <w:rPr>
          <w:sz w:val="24"/>
          <w:szCs w:val="24"/>
        </w:rPr>
        <w:t>d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5"/>
          <w:sz w:val="24"/>
          <w:szCs w:val="24"/>
        </w:rPr>
        <w:t>s</w:t>
      </w:r>
      <w:r w:rsidRPr="00FC0C77">
        <w:rPr>
          <w:sz w:val="24"/>
          <w:szCs w:val="24"/>
        </w:rPr>
        <w:t>y me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nism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for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om</w:t>
      </w:r>
      <w:r w:rsidRPr="00FC0C77">
        <w:rPr>
          <w:spacing w:val="1"/>
          <w:sz w:val="24"/>
          <w:szCs w:val="24"/>
        </w:rPr>
        <w:t>m</w:t>
      </w:r>
      <w:r w:rsidRPr="00FC0C77">
        <w:rPr>
          <w:sz w:val="24"/>
          <w:szCs w:val="24"/>
        </w:rPr>
        <w:t>on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man to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</w:t>
      </w:r>
      <w:r w:rsidRPr="00FC0C77">
        <w:rPr>
          <w:spacing w:val="3"/>
          <w:sz w:val="24"/>
          <w:szCs w:val="24"/>
        </w:rPr>
        <w:t>h</w:t>
      </w:r>
      <w:r w:rsidRPr="00FC0C77">
        <w:rPr>
          <w:sz w:val="24"/>
          <w:szCs w:val="24"/>
        </w:rPr>
        <w:t>e tr</w:t>
      </w:r>
      <w:r w:rsidRPr="00FC0C77">
        <w:rPr>
          <w:spacing w:val="1"/>
          <w:sz w:val="24"/>
          <w:szCs w:val="24"/>
        </w:rPr>
        <w:t>a</w:t>
      </w:r>
      <w:r w:rsidRPr="00FC0C77">
        <w:rPr>
          <w:spacing w:val="-1"/>
          <w:sz w:val="24"/>
          <w:szCs w:val="24"/>
        </w:rPr>
        <w:t>ce</w:t>
      </w:r>
      <w:r w:rsidRPr="00FC0C77">
        <w:rPr>
          <w:sz w:val="24"/>
          <w:szCs w:val="24"/>
        </w:rPr>
        <w:t>s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of the ow</w:t>
      </w:r>
      <w:r w:rsidRPr="00FC0C77">
        <w:rPr>
          <w:spacing w:val="2"/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r/us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of t</w:t>
      </w:r>
      <w:r w:rsidRPr="00FC0C77">
        <w:rPr>
          <w:spacing w:val="3"/>
          <w:sz w:val="24"/>
          <w:szCs w:val="24"/>
        </w:rPr>
        <w:t>h</w:t>
      </w:r>
      <w:r w:rsidRPr="00FC0C77">
        <w:rPr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mob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le 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.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-3"/>
          <w:sz w:val="24"/>
          <w:szCs w:val="24"/>
        </w:rPr>
        <w:t>I</w:t>
      </w:r>
      <w:r w:rsidRPr="00FC0C77">
        <w:rPr>
          <w:sz w:val="24"/>
          <w:szCs w:val="24"/>
        </w:rPr>
        <w:t>n 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to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identi</w:t>
      </w:r>
      <w:r w:rsidRPr="00FC0C77">
        <w:rPr>
          <w:spacing w:val="2"/>
          <w:sz w:val="24"/>
          <w:szCs w:val="24"/>
        </w:rPr>
        <w:t>f</w:t>
      </w:r>
      <w:r w:rsidRPr="00FC0C77">
        <w:rPr>
          <w:sz w:val="24"/>
          <w:szCs w:val="24"/>
        </w:rPr>
        <w:t>y the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ow</w:t>
      </w:r>
      <w:r w:rsidRPr="00FC0C77">
        <w:rPr>
          <w:spacing w:val="2"/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r,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most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m</w:t>
      </w:r>
      <w:r w:rsidRPr="00FC0C77">
        <w:rPr>
          <w:sz w:val="24"/>
          <w:szCs w:val="24"/>
        </w:rPr>
        <w:t>port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nt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p</w:t>
      </w:r>
      <w:r w:rsidRPr="00FC0C77">
        <w:rPr>
          <w:spacing w:val="-3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quis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te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is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that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nd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user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must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be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w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ll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w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>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te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hnol</w:t>
      </w:r>
      <w:r w:rsidRPr="00FC0C77">
        <w:rPr>
          <w:spacing w:val="3"/>
          <w:sz w:val="24"/>
          <w:szCs w:val="24"/>
        </w:rPr>
        <w:t>o</w:t>
      </w:r>
      <w:r w:rsidRPr="00FC0C77">
        <w:rPr>
          <w:spacing w:val="2"/>
          <w:sz w:val="24"/>
          <w:szCs w:val="24"/>
        </w:rPr>
        <w:t>g</w:t>
      </w:r>
      <w:r w:rsidRPr="00FC0C77">
        <w:rPr>
          <w:sz w:val="24"/>
          <w:szCs w:val="24"/>
        </w:rPr>
        <w:t>y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w</w:t>
      </w:r>
      <w:r w:rsidRPr="00FC0C77">
        <w:rPr>
          <w:spacing w:val="3"/>
          <w:sz w:val="24"/>
          <w:szCs w:val="24"/>
        </w:rPr>
        <w:t>a</w:t>
      </w:r>
      <w:r w:rsidRPr="00FC0C77">
        <w:rPr>
          <w:sz w:val="24"/>
          <w:szCs w:val="24"/>
        </w:rPr>
        <w:t>y of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usi</w:t>
      </w:r>
      <w:r w:rsidRPr="00FC0C77">
        <w:rPr>
          <w:spacing w:val="3"/>
          <w:sz w:val="24"/>
          <w:szCs w:val="24"/>
        </w:rPr>
        <w:t>n</w:t>
      </w:r>
      <w:r w:rsidRPr="00FC0C77">
        <w:rPr>
          <w:sz w:val="24"/>
          <w:szCs w:val="24"/>
        </w:rPr>
        <w:t>g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softw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.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A</w:t>
      </w:r>
      <w:r w:rsidRPr="00FC0C77">
        <w:rPr>
          <w:sz w:val="24"/>
          <w:szCs w:val="24"/>
        </w:rPr>
        <w:t>ft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ving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ac</w:t>
      </w:r>
      <w:r w:rsidRPr="00FC0C77">
        <w:rPr>
          <w:sz w:val="24"/>
          <w:szCs w:val="24"/>
        </w:rPr>
        <w:t>hiev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th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s,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our purp</w:t>
      </w:r>
      <w:r w:rsidRPr="00FC0C77">
        <w:rPr>
          <w:spacing w:val="-1"/>
          <w:sz w:val="24"/>
          <w:szCs w:val="24"/>
        </w:rPr>
        <w:t>o</w:t>
      </w:r>
      <w:r w:rsidRPr="00FC0C77">
        <w:rPr>
          <w:sz w:val="24"/>
          <w:szCs w:val="24"/>
        </w:rPr>
        <w:t>se</w:t>
      </w:r>
      <w:r w:rsidRPr="00FC0C77">
        <w:rPr>
          <w:spacing w:val="-1"/>
          <w:sz w:val="24"/>
          <w:szCs w:val="24"/>
        </w:rPr>
        <w:t xml:space="preserve"> f</w:t>
      </w:r>
      <w:r w:rsidRPr="00FC0C77">
        <w:rPr>
          <w:sz w:val="24"/>
          <w:szCs w:val="24"/>
        </w:rPr>
        <w:t>or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p</w:t>
      </w:r>
      <w:r w:rsidRPr="00FC0C77">
        <w:rPr>
          <w:sz w:val="24"/>
          <w:szCs w:val="24"/>
        </w:rPr>
        <w:t>roj</w:t>
      </w:r>
      <w:r w:rsidRPr="00FC0C77">
        <w:rPr>
          <w:spacing w:val="-1"/>
          <w:sz w:val="24"/>
          <w:szCs w:val="24"/>
        </w:rPr>
        <w:t>ec</w:t>
      </w:r>
      <w:r w:rsidRPr="00FC0C77">
        <w:rPr>
          <w:sz w:val="24"/>
          <w:szCs w:val="24"/>
        </w:rPr>
        <w:t xml:space="preserve">t </w:t>
      </w:r>
      <w:r w:rsidRPr="00FC0C77">
        <w:rPr>
          <w:spacing w:val="1"/>
          <w:sz w:val="24"/>
          <w:szCs w:val="24"/>
        </w:rPr>
        <w:t>m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k</w:t>
      </w:r>
      <w:r w:rsidRPr="00FC0C77">
        <w:rPr>
          <w:spacing w:val="3"/>
          <w:sz w:val="24"/>
          <w:szCs w:val="24"/>
        </w:rPr>
        <w:t>i</w:t>
      </w:r>
      <w:r w:rsidRPr="00FC0C77">
        <w:rPr>
          <w:sz w:val="24"/>
          <w:szCs w:val="24"/>
        </w:rPr>
        <w:t>ng</w:t>
      </w:r>
      <w:r w:rsidRPr="00FC0C77">
        <w:rPr>
          <w:spacing w:val="-2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is 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olved.</w:t>
      </w:r>
    </w:p>
    <w:p w:rsidR="000A4DF3" w:rsidRPr="00FC0C77" w:rsidRDefault="000A4DF3" w:rsidP="00C60CF5">
      <w:pPr>
        <w:spacing w:before="10" w:line="360" w:lineRule="auto"/>
        <w:jc w:val="both"/>
      </w:pPr>
    </w:p>
    <w:p w:rsidR="000A4DF3" w:rsidRPr="00FC0C77" w:rsidRDefault="005D1FDE" w:rsidP="00C60CF5">
      <w:pPr>
        <w:spacing w:line="360" w:lineRule="auto"/>
        <w:ind w:left="100" w:right="7938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>1.3 D</w:t>
      </w:r>
      <w:r w:rsidRPr="00FC0C77">
        <w:rPr>
          <w:b/>
          <w:spacing w:val="2"/>
          <w:sz w:val="24"/>
          <w:szCs w:val="24"/>
        </w:rPr>
        <w:t>o</w:t>
      </w:r>
      <w:r w:rsidRPr="00FC0C77">
        <w:rPr>
          <w:b/>
          <w:spacing w:val="-3"/>
          <w:sz w:val="24"/>
          <w:szCs w:val="24"/>
        </w:rPr>
        <w:t>m</w:t>
      </w:r>
      <w:r w:rsidRPr="00FC0C77">
        <w:rPr>
          <w:b/>
          <w:sz w:val="24"/>
          <w:szCs w:val="24"/>
        </w:rPr>
        <w:t>ain</w:t>
      </w:r>
    </w:p>
    <w:p w:rsidR="000A4DF3" w:rsidRPr="00FC0C77" w:rsidRDefault="005D1FDE" w:rsidP="00C60CF5">
      <w:pPr>
        <w:spacing w:line="360" w:lineRule="auto"/>
        <w:ind w:left="100" w:right="79" w:firstLine="60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And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oid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fo</w:t>
      </w:r>
      <w:r w:rsidRPr="00FC0C77">
        <w:rPr>
          <w:spacing w:val="-1"/>
          <w:sz w:val="24"/>
          <w:szCs w:val="24"/>
        </w:rPr>
        <w:t>re</w:t>
      </w:r>
      <w:r w:rsidRPr="00FC0C77">
        <w:rPr>
          <w:sz w:val="24"/>
          <w:szCs w:val="24"/>
        </w:rPr>
        <w:t>nsics: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Co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>du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ng fo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nsic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ta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3"/>
          <w:sz w:val="24"/>
          <w:szCs w:val="24"/>
        </w:rPr>
        <w:t>l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si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.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tests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</w:t>
      </w:r>
      <w:r w:rsidRPr="00FC0C77">
        <w:rPr>
          <w:spacing w:val="1"/>
          <w:sz w:val="24"/>
          <w:szCs w:val="24"/>
        </w:rPr>
        <w:t>a</w:t>
      </w:r>
      <w:r w:rsidRPr="00FC0C77">
        <w:rPr>
          <w:spacing w:val="3"/>
          <w:sz w:val="24"/>
          <w:szCs w:val="24"/>
        </w:rPr>
        <w:t>l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sis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f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rm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 with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im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of 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te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m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ning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wh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ta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>info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>mation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n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be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found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on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rn</w:t>
      </w:r>
      <w:r w:rsidRPr="00FC0C77">
        <w:rPr>
          <w:spacing w:val="-2"/>
          <w:sz w:val="24"/>
          <w:szCs w:val="24"/>
        </w:rPr>
        <w:t>a</w:t>
      </w:r>
      <w:r w:rsidRPr="00FC0C77">
        <w:rPr>
          <w:sz w:val="24"/>
          <w:szCs w:val="24"/>
        </w:rPr>
        <w:t>l memo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 xml:space="preserve">y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w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ll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>te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memo</w:t>
      </w:r>
      <w:r w:rsidRPr="00FC0C77">
        <w:rPr>
          <w:spacing w:val="4"/>
          <w:sz w:val="24"/>
          <w:szCs w:val="24"/>
        </w:rPr>
        <w:t>r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,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ma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s,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ll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lo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tc.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.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.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pacing w:val="2"/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3"/>
          <w:sz w:val="24"/>
          <w:szCs w:val="24"/>
        </w:rPr>
        <w:t>m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ss</w:t>
      </w:r>
      <w:r w:rsidRPr="00FC0C77">
        <w:rPr>
          <w:spacing w:val="2"/>
          <w:sz w:val="24"/>
          <w:szCs w:val="24"/>
        </w:rPr>
        <w:t>a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ing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lo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s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 his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o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>y</w:t>
      </w:r>
      <w:r w:rsidRPr="00FC0C77">
        <w:rPr>
          <w:spacing w:val="38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nd</w:t>
      </w:r>
      <w:r w:rsidRPr="00FC0C77">
        <w:rPr>
          <w:spacing w:val="45"/>
          <w:sz w:val="24"/>
          <w:szCs w:val="24"/>
        </w:rPr>
        <w:t xml:space="preserve"> </w:t>
      </w:r>
      <w:r w:rsidRPr="00FC0C77">
        <w:rPr>
          <w:sz w:val="24"/>
          <w:szCs w:val="24"/>
        </w:rPr>
        <w:t>&amp;</w:t>
      </w:r>
      <w:r w:rsidRPr="00FC0C77">
        <w:rPr>
          <w:spacing w:val="43"/>
          <w:sz w:val="24"/>
          <w:szCs w:val="24"/>
        </w:rPr>
        <w:t xml:space="preserve"> </w:t>
      </w:r>
      <w:r w:rsidRPr="00FC0C77">
        <w:rPr>
          <w:sz w:val="24"/>
          <w:szCs w:val="24"/>
        </w:rPr>
        <w:t>re</w:t>
      </w:r>
      <w:r w:rsidRPr="00FC0C77">
        <w:rPr>
          <w:spacing w:val="-1"/>
          <w:sz w:val="24"/>
          <w:szCs w:val="24"/>
        </w:rPr>
        <w:t>ce</w:t>
      </w:r>
      <w:r w:rsidRPr="00FC0C77">
        <w:rPr>
          <w:sz w:val="24"/>
          <w:szCs w:val="24"/>
        </w:rPr>
        <w:t>ived</w:t>
      </w:r>
      <w:r w:rsidRPr="00FC0C77">
        <w:rPr>
          <w:spacing w:val="47"/>
          <w:sz w:val="24"/>
          <w:szCs w:val="24"/>
        </w:rPr>
        <w:t xml:space="preserve"> 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m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e</w:t>
      </w:r>
      <w:r w:rsidRPr="00FC0C77">
        <w:rPr>
          <w:spacing w:val="44"/>
          <w:sz w:val="24"/>
          <w:szCs w:val="24"/>
        </w:rPr>
        <w:t xml:space="preserve"> </w:t>
      </w:r>
      <w:r w:rsidRPr="00FC0C77">
        <w:rPr>
          <w:sz w:val="24"/>
          <w:szCs w:val="24"/>
        </w:rPr>
        <w:t>or</w:t>
      </w:r>
      <w:r w:rsidRPr="00FC0C77">
        <w:rPr>
          <w:spacing w:val="45"/>
          <w:sz w:val="24"/>
          <w:szCs w:val="24"/>
        </w:rPr>
        <w:t xml:space="preserve"> </w:t>
      </w:r>
      <w:r w:rsidRPr="00FC0C77">
        <w:rPr>
          <w:sz w:val="24"/>
          <w:szCs w:val="24"/>
        </w:rPr>
        <w:t>video</w:t>
      </w:r>
      <w:r w:rsidRPr="00FC0C77">
        <w:rPr>
          <w:spacing w:val="45"/>
          <w:sz w:val="24"/>
          <w:szCs w:val="24"/>
        </w:rPr>
        <w:t xml:space="preserve"> </w:t>
      </w:r>
      <w:r w:rsidRPr="00FC0C77">
        <w:rPr>
          <w:sz w:val="24"/>
          <w:szCs w:val="24"/>
        </w:rPr>
        <w:t>files</w:t>
      </w:r>
      <w:r w:rsidRPr="00FC0C77">
        <w:rPr>
          <w:spacing w:val="45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tc.</w:t>
      </w:r>
      <w:r w:rsidRPr="00FC0C77">
        <w:rPr>
          <w:spacing w:val="45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4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rime</w:t>
      </w:r>
      <w:r w:rsidRPr="00FC0C77">
        <w:rPr>
          <w:spacing w:val="-1"/>
          <w:sz w:val="24"/>
          <w:szCs w:val="24"/>
        </w:rPr>
        <w:t>n</w:t>
      </w:r>
      <w:r w:rsidRPr="00FC0C77">
        <w:rPr>
          <w:sz w:val="24"/>
          <w:szCs w:val="24"/>
        </w:rPr>
        <w:t>ts</w:t>
      </w:r>
      <w:r w:rsidRPr="00FC0C77">
        <w:rPr>
          <w:spacing w:val="46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45"/>
          <w:sz w:val="24"/>
          <w:szCs w:val="24"/>
        </w:rPr>
        <w:t xml:space="preserve"> 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sul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s</w:t>
      </w:r>
      <w:r w:rsidRPr="00FC0C77">
        <w:rPr>
          <w:spacing w:val="46"/>
          <w:sz w:val="24"/>
          <w:szCs w:val="24"/>
        </w:rPr>
        <w:t xml:space="preserve"> </w:t>
      </w:r>
      <w:r w:rsidRPr="00FC0C77">
        <w:rPr>
          <w:sz w:val="24"/>
          <w:szCs w:val="24"/>
        </w:rPr>
        <w:t>show</w:t>
      </w:r>
      <w:r w:rsidRPr="00FC0C77">
        <w:rPr>
          <w:spacing w:val="45"/>
          <w:sz w:val="24"/>
          <w:szCs w:val="24"/>
        </w:rPr>
        <w:t xml:space="preserve"> </w:t>
      </w:r>
      <w:r w:rsidRPr="00FC0C77">
        <w:rPr>
          <w:sz w:val="24"/>
          <w:szCs w:val="24"/>
        </w:rPr>
        <w:t>th</w:t>
      </w:r>
      <w:r w:rsidRPr="00FC0C77">
        <w:rPr>
          <w:spacing w:val="-3"/>
          <w:sz w:val="24"/>
          <w:szCs w:val="24"/>
        </w:rPr>
        <w:t>a</w:t>
      </w:r>
      <w:r w:rsidRPr="00FC0C77">
        <w:rPr>
          <w:sz w:val="24"/>
          <w:szCs w:val="24"/>
        </w:rPr>
        <w:t>t h</w:t>
      </w:r>
      <w:r w:rsidRPr="00FC0C77">
        <w:rPr>
          <w:spacing w:val="-1"/>
          <w:sz w:val="24"/>
          <w:szCs w:val="24"/>
        </w:rPr>
        <w:t>ea</w:t>
      </w:r>
      <w:r w:rsidRPr="00FC0C77">
        <w:rPr>
          <w:spacing w:val="5"/>
          <w:sz w:val="24"/>
          <w:szCs w:val="24"/>
        </w:rPr>
        <w:t>v</w:t>
      </w:r>
      <w:r w:rsidRPr="00FC0C77">
        <w:rPr>
          <w:sz w:val="24"/>
          <w:szCs w:val="24"/>
        </w:rPr>
        <w:t xml:space="preserve">y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mount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potent</w:t>
      </w:r>
      <w:r w:rsidRPr="00FC0C77">
        <w:rPr>
          <w:spacing w:val="3"/>
          <w:sz w:val="24"/>
          <w:szCs w:val="24"/>
        </w:rPr>
        <w:t>i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vid</w:t>
      </w:r>
      <w:r w:rsidRPr="00FC0C77">
        <w:rPr>
          <w:spacing w:val="2"/>
          <w:sz w:val="24"/>
          <w:szCs w:val="24"/>
        </w:rPr>
        <w:t>e</w:t>
      </w:r>
      <w:r w:rsidRPr="00FC0C77">
        <w:rPr>
          <w:sz w:val="24"/>
          <w:szCs w:val="24"/>
        </w:rPr>
        <w:t>n</w:t>
      </w:r>
      <w:r w:rsidRPr="00FC0C77">
        <w:rPr>
          <w:spacing w:val="1"/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luab</w:t>
      </w:r>
      <w:r w:rsidRPr="00FC0C77">
        <w:rPr>
          <w:spacing w:val="2"/>
          <w:sz w:val="24"/>
          <w:szCs w:val="24"/>
        </w:rPr>
        <w:t>l</w:t>
      </w:r>
      <w:r w:rsidRPr="00FC0C77">
        <w:rPr>
          <w:sz w:val="24"/>
          <w:szCs w:val="24"/>
        </w:rPr>
        <w:t>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ta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be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found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on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>And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oid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phon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5"/>
          <w:sz w:val="24"/>
          <w:szCs w:val="24"/>
        </w:rPr>
        <w:t xml:space="preserve"> b</w:t>
      </w:r>
      <w:r w:rsidRPr="00FC0C77">
        <w:rPr>
          <w:sz w:val="24"/>
          <w:szCs w:val="24"/>
        </w:rPr>
        <w:t>y fo</w:t>
      </w:r>
      <w:r w:rsidRPr="00FC0C77">
        <w:rPr>
          <w:spacing w:val="-1"/>
          <w:sz w:val="24"/>
          <w:szCs w:val="24"/>
        </w:rPr>
        <w:t>re</w:t>
      </w:r>
      <w:r w:rsidRPr="00FC0C77">
        <w:rPr>
          <w:sz w:val="24"/>
          <w:szCs w:val="24"/>
        </w:rPr>
        <w:t>nsic invest</w:t>
      </w:r>
      <w:r w:rsidRPr="00FC0C77">
        <w:rPr>
          <w:spacing w:val="3"/>
          <w:sz w:val="24"/>
          <w:szCs w:val="24"/>
        </w:rPr>
        <w:t>i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tors.</w:t>
      </w:r>
    </w:p>
    <w:p w:rsidR="000A4DF3" w:rsidRPr="00FC0C77" w:rsidRDefault="000A4DF3" w:rsidP="00C60CF5">
      <w:pPr>
        <w:spacing w:before="8" w:line="360" w:lineRule="auto"/>
        <w:jc w:val="both"/>
      </w:pPr>
    </w:p>
    <w:p w:rsidR="000A4DF3" w:rsidRPr="00FC0C77" w:rsidRDefault="005D1FDE" w:rsidP="00C60CF5">
      <w:pPr>
        <w:spacing w:line="360" w:lineRule="auto"/>
        <w:ind w:left="160" w:right="7558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 xml:space="preserve">1.4 </w:t>
      </w:r>
      <w:r w:rsidRPr="00FC0C77">
        <w:rPr>
          <w:b/>
          <w:spacing w:val="-1"/>
          <w:sz w:val="24"/>
          <w:szCs w:val="24"/>
        </w:rPr>
        <w:t>M</w:t>
      </w:r>
      <w:r w:rsidRPr="00FC0C77">
        <w:rPr>
          <w:b/>
          <w:sz w:val="24"/>
          <w:szCs w:val="24"/>
        </w:rPr>
        <w:t>o</w:t>
      </w:r>
      <w:r w:rsidRPr="00FC0C77">
        <w:rPr>
          <w:b/>
          <w:spacing w:val="-1"/>
          <w:sz w:val="24"/>
          <w:szCs w:val="24"/>
        </w:rPr>
        <w:t>t</w:t>
      </w:r>
      <w:r w:rsidRPr="00FC0C77">
        <w:rPr>
          <w:b/>
          <w:sz w:val="24"/>
          <w:szCs w:val="24"/>
        </w:rPr>
        <w:t>ivation</w:t>
      </w:r>
    </w:p>
    <w:p w:rsidR="000A4DF3" w:rsidRPr="00FC0C77" w:rsidRDefault="005D1FDE" w:rsidP="00C60CF5">
      <w:pPr>
        <w:spacing w:line="360" w:lineRule="auto"/>
        <w:ind w:left="100" w:right="77"/>
        <w:jc w:val="both"/>
        <w:rPr>
          <w:sz w:val="24"/>
          <w:szCs w:val="24"/>
        </w:rPr>
      </w:pPr>
      <w:r w:rsidRPr="00FC0C77">
        <w:rPr>
          <w:spacing w:val="1"/>
          <w:sz w:val="24"/>
          <w:szCs w:val="24"/>
        </w:rPr>
        <w:t>W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</w:t>
      </w:r>
      <w:r w:rsidRPr="00FC0C77">
        <w:rPr>
          <w:spacing w:val="14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13"/>
          <w:sz w:val="24"/>
          <w:szCs w:val="24"/>
        </w:rPr>
        <w:t xml:space="preserve"> 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ndh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ld</w:t>
      </w:r>
      <w:r w:rsidRPr="00FC0C77">
        <w:rPr>
          <w:spacing w:val="15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vice</w:t>
      </w:r>
      <w:r w:rsidRPr="00FC0C77">
        <w:rPr>
          <w:spacing w:val="15"/>
          <w:sz w:val="24"/>
          <w:szCs w:val="24"/>
        </w:rPr>
        <w:t xml:space="preserve"> </w:t>
      </w:r>
      <w:r w:rsidRPr="00FC0C77">
        <w:rPr>
          <w:sz w:val="24"/>
          <w:szCs w:val="24"/>
        </w:rPr>
        <w:t>is</w:t>
      </w:r>
      <w:r w:rsidRPr="00FC0C77">
        <w:rPr>
          <w:spacing w:val="15"/>
          <w:sz w:val="24"/>
          <w:szCs w:val="24"/>
        </w:rPr>
        <w:t xml:space="preserve"> 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17"/>
          <w:sz w:val="24"/>
          <w:szCs w:val="24"/>
        </w:rPr>
        <w:t xml:space="preserve"> </w:t>
      </w:r>
      <w:r w:rsidRPr="00FC0C77">
        <w:rPr>
          <w:sz w:val="24"/>
          <w:szCs w:val="24"/>
        </w:rPr>
        <w:t>f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om</w:t>
      </w:r>
      <w:r w:rsidRPr="00FC0C77">
        <w:rPr>
          <w:spacing w:val="15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13"/>
          <w:sz w:val="24"/>
          <w:szCs w:val="24"/>
        </w:rPr>
        <w:t xml:space="preserve"> </w:t>
      </w:r>
      <w:r w:rsidRPr="00FC0C77">
        <w:rPr>
          <w:sz w:val="24"/>
          <w:szCs w:val="24"/>
        </w:rPr>
        <w:t>loc</w:t>
      </w:r>
      <w:r w:rsidRPr="00FC0C77">
        <w:rPr>
          <w:spacing w:val="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on,</w:t>
      </w:r>
      <w:r w:rsidRPr="00FC0C77">
        <w:rPr>
          <w:spacing w:val="14"/>
          <w:sz w:val="24"/>
          <w:szCs w:val="24"/>
        </w:rPr>
        <w:t xml:space="preserve"> </w:t>
      </w:r>
      <w:r w:rsidRPr="00FC0C77">
        <w:rPr>
          <w:sz w:val="24"/>
          <w:szCs w:val="24"/>
        </w:rPr>
        <w:t>ma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>y</w:t>
      </w:r>
      <w:r w:rsidRPr="00FC0C77">
        <w:rPr>
          <w:spacing w:val="9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13"/>
          <w:sz w:val="24"/>
          <w:szCs w:val="24"/>
        </w:rPr>
        <w:t xml:space="preserve"> 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me</w:t>
      </w:r>
      <w:r w:rsidRPr="00FC0C77">
        <w:rPr>
          <w:spacing w:val="14"/>
          <w:sz w:val="24"/>
          <w:szCs w:val="24"/>
        </w:rPr>
        <w:t xml:space="preserve"> </w:t>
      </w:r>
      <w:r w:rsidRPr="00FC0C77">
        <w:rPr>
          <w:sz w:val="24"/>
          <w:szCs w:val="24"/>
        </w:rPr>
        <w:t>it</w:t>
      </w:r>
      <w:r w:rsidRPr="00FC0C77">
        <w:rPr>
          <w:spacing w:val="15"/>
          <w:sz w:val="24"/>
          <w:szCs w:val="24"/>
        </w:rPr>
        <w:t xml:space="preserve"> </w:t>
      </w:r>
      <w:r w:rsidRPr="00FC0C77">
        <w:rPr>
          <w:sz w:val="24"/>
          <w:szCs w:val="24"/>
        </w:rPr>
        <w:t>is</w:t>
      </w:r>
      <w:r w:rsidRPr="00FC0C77">
        <w:rPr>
          <w:spacing w:val="15"/>
          <w:sz w:val="24"/>
          <w:szCs w:val="24"/>
        </w:rPr>
        <w:t xml:space="preserve"> </w:t>
      </w:r>
      <w:r w:rsidRPr="00FC0C77">
        <w:rPr>
          <w:spacing w:val="-3"/>
          <w:sz w:val="24"/>
          <w:szCs w:val="24"/>
        </w:rPr>
        <w:t>c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l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nge</w:t>
      </w:r>
      <w:r w:rsidRPr="00FC0C77">
        <w:rPr>
          <w:spacing w:val="13"/>
          <w:sz w:val="24"/>
          <w:szCs w:val="24"/>
        </w:rPr>
        <w:t xml:space="preserve"> </w:t>
      </w:r>
      <w:r w:rsidRPr="00FC0C77">
        <w:rPr>
          <w:sz w:val="24"/>
          <w:szCs w:val="24"/>
        </w:rPr>
        <w:t>for</w:t>
      </w:r>
      <w:r w:rsidRPr="00FC0C77">
        <w:rPr>
          <w:spacing w:val="13"/>
          <w:sz w:val="24"/>
          <w:szCs w:val="24"/>
        </w:rPr>
        <w:t xml:space="preserve"> </w:t>
      </w:r>
      <w:r w:rsidRPr="00FC0C77">
        <w:rPr>
          <w:sz w:val="24"/>
          <w:szCs w:val="24"/>
        </w:rPr>
        <w:t>pol</w:t>
      </w:r>
      <w:r w:rsidRPr="00FC0C77">
        <w:rPr>
          <w:spacing w:val="1"/>
          <w:sz w:val="24"/>
          <w:szCs w:val="24"/>
        </w:rPr>
        <w:t>ic</w:t>
      </w:r>
      <w:r w:rsidRPr="00FC0C77">
        <w:rPr>
          <w:sz w:val="24"/>
          <w:szCs w:val="24"/>
        </w:rPr>
        <w:t>e or</w:t>
      </w:r>
      <w:r w:rsidRPr="00FC0C77">
        <w:rPr>
          <w:spacing w:val="-1"/>
          <w:sz w:val="24"/>
          <w:szCs w:val="24"/>
        </w:rPr>
        <w:t xml:space="preserve"> a</w:t>
      </w:r>
      <w:r w:rsidRPr="00FC0C77">
        <w:rPr>
          <w:spacing w:val="5"/>
          <w:sz w:val="24"/>
          <w:szCs w:val="24"/>
        </w:rPr>
        <w:t>n</w:t>
      </w:r>
      <w:r w:rsidRPr="00FC0C77">
        <w:rPr>
          <w:sz w:val="24"/>
          <w:szCs w:val="24"/>
        </w:rPr>
        <w:t>y</w:t>
      </w:r>
      <w:r w:rsidRPr="00FC0C77">
        <w:rPr>
          <w:spacing w:val="-3"/>
          <w:sz w:val="24"/>
          <w:szCs w:val="24"/>
        </w:rPr>
        <w:t xml:space="preserve"> </w:t>
      </w:r>
      <w:r w:rsidRPr="00FC0C77">
        <w:rPr>
          <w:sz w:val="24"/>
          <w:szCs w:val="24"/>
        </w:rPr>
        <w:t>other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rson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to 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2"/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nt</w:t>
      </w:r>
      <w:r w:rsidRPr="00FC0C77">
        <w:rPr>
          <w:spacing w:val="1"/>
          <w:sz w:val="24"/>
          <w:szCs w:val="24"/>
        </w:rPr>
        <w:t>if</w:t>
      </w:r>
      <w:r w:rsidRPr="00FC0C77">
        <w:rPr>
          <w:sz w:val="24"/>
          <w:szCs w:val="24"/>
        </w:rPr>
        <w:t>y</w:t>
      </w:r>
      <w:r w:rsidRPr="00FC0C77">
        <w:rPr>
          <w:spacing w:val="-5"/>
          <w:sz w:val="24"/>
          <w:szCs w:val="24"/>
        </w:rPr>
        <w:t xml:space="preserve"> </w:t>
      </w:r>
      <w:r w:rsidRPr="00FC0C77">
        <w:rPr>
          <w:sz w:val="24"/>
          <w:szCs w:val="24"/>
        </w:rPr>
        <w:t>t</w:t>
      </w:r>
      <w:r w:rsidRPr="00FC0C77">
        <w:rPr>
          <w:spacing w:val="3"/>
          <w:sz w:val="24"/>
          <w:szCs w:val="24"/>
        </w:rPr>
        <w:t>h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wn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of this </w:t>
      </w:r>
      <w:r w:rsidRPr="00FC0C77">
        <w:rPr>
          <w:spacing w:val="3"/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ndh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ld dev</w:t>
      </w:r>
      <w:r w:rsidRPr="00FC0C77">
        <w:rPr>
          <w:spacing w:val="2"/>
          <w:sz w:val="24"/>
          <w:szCs w:val="24"/>
        </w:rPr>
        <w:t>i</w:t>
      </w:r>
      <w:r w:rsidRPr="00FC0C77">
        <w:rPr>
          <w:spacing w:val="-1"/>
          <w:sz w:val="24"/>
          <w:szCs w:val="24"/>
        </w:rPr>
        <w:t>c</w:t>
      </w:r>
      <w:r w:rsidRPr="00FC0C77">
        <w:rPr>
          <w:spacing w:val="4"/>
          <w:sz w:val="24"/>
          <w:szCs w:val="24"/>
        </w:rPr>
        <w:t>e</w:t>
      </w:r>
      <w:r w:rsidRPr="00FC0C77">
        <w:rPr>
          <w:sz w:val="24"/>
          <w:szCs w:val="24"/>
        </w:rPr>
        <w:t>.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uided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r</w:t>
      </w:r>
      <w:r w:rsidRPr="00FC0C77">
        <w:rPr>
          <w:spacing w:val="1"/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ov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4"/>
          <w:sz w:val="24"/>
          <w:szCs w:val="24"/>
        </w:rPr>
        <w:t>r</w:t>
      </w:r>
      <w:r w:rsidRPr="00FC0C77">
        <w:rPr>
          <w:sz w:val="24"/>
          <w:szCs w:val="24"/>
        </w:rPr>
        <w:t>y</w:t>
      </w:r>
      <w:r w:rsidRPr="00FC0C77">
        <w:rPr>
          <w:spacing w:val="-3"/>
          <w:sz w:val="24"/>
          <w:szCs w:val="24"/>
        </w:rPr>
        <w:t xml:space="preserve"> </w:t>
      </w:r>
      <w:r w:rsidRPr="00FC0C77">
        <w:rPr>
          <w:sz w:val="24"/>
          <w:szCs w:val="24"/>
        </w:rPr>
        <w:t>softw</w:t>
      </w:r>
      <w:r w:rsidRPr="00FC0C77">
        <w:rPr>
          <w:spacing w:val="1"/>
          <w:sz w:val="24"/>
          <w:szCs w:val="24"/>
        </w:rPr>
        <w:t>a</w:t>
      </w:r>
      <w:r w:rsidRPr="00FC0C77">
        <w:rPr>
          <w:sz w:val="24"/>
          <w:szCs w:val="24"/>
        </w:rPr>
        <w:t xml:space="preserve">re 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n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b</w:t>
      </w:r>
      <w:r w:rsidRPr="00FC0C77">
        <w:rPr>
          <w:sz w:val="24"/>
          <w:szCs w:val="24"/>
        </w:rPr>
        <w:t>e used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to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</w:t>
      </w:r>
      <w:r w:rsidRPr="00FC0C77">
        <w:rPr>
          <w:spacing w:val="2"/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2"/>
          <w:sz w:val="24"/>
          <w:szCs w:val="24"/>
        </w:rPr>
        <w:t xml:space="preserve"> v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info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mation</w:t>
      </w:r>
      <w:r w:rsidRPr="00FC0C77">
        <w:rPr>
          <w:spacing w:val="1"/>
          <w:sz w:val="24"/>
          <w:szCs w:val="24"/>
        </w:rPr>
        <w:t xml:space="preserve"> f</w:t>
      </w:r>
      <w:r w:rsidRPr="00FC0C77">
        <w:rPr>
          <w:sz w:val="24"/>
          <w:szCs w:val="24"/>
        </w:rPr>
        <w:t>rom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h</w:t>
      </w:r>
      <w:r w:rsidRPr="00FC0C77">
        <w:rPr>
          <w:spacing w:val="1"/>
          <w:sz w:val="24"/>
          <w:szCs w:val="24"/>
        </w:rPr>
        <w:t>a</w:t>
      </w:r>
      <w:r w:rsidRPr="00FC0C77">
        <w:rPr>
          <w:sz w:val="24"/>
          <w:szCs w:val="24"/>
        </w:rPr>
        <w:t>ndh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ld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</w:t>
      </w:r>
      <w:r w:rsidRPr="00FC0C77">
        <w:rPr>
          <w:spacing w:val="2"/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.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This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ludes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identifi</w:t>
      </w:r>
      <w:r w:rsidRPr="00FC0C77">
        <w:rPr>
          <w:spacing w:val="6"/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 p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a</w:t>
      </w:r>
      <w:r w:rsidRPr="00FC0C77">
        <w:rPr>
          <w:sz w:val="24"/>
          <w:szCs w:val="24"/>
        </w:rPr>
        <w:t>met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rs,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b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ows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3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,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onta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3"/>
          <w:sz w:val="24"/>
          <w:szCs w:val="24"/>
        </w:rPr>
        <w:t>t</w:t>
      </w:r>
      <w:r w:rsidRPr="00FC0C77">
        <w:rPr>
          <w:sz w:val="24"/>
          <w:szCs w:val="24"/>
        </w:rPr>
        <w:t>a (if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>n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)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f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om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rious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ins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l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ppl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ons. Guid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softw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 xml:space="preserve"> c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be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loped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f</w:t>
      </w:r>
      <w:r w:rsidRPr="00FC0C77">
        <w:rPr>
          <w:spacing w:val="1"/>
          <w:sz w:val="24"/>
          <w:szCs w:val="24"/>
        </w:rPr>
        <w:t>o</w:t>
      </w:r>
      <w:r w:rsidRPr="00FC0C77">
        <w:rPr>
          <w:sz w:val="24"/>
          <w:szCs w:val="24"/>
        </w:rPr>
        <w:t>r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one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kind</w:t>
      </w:r>
      <w:r w:rsidRPr="00FC0C77">
        <w:rPr>
          <w:spacing w:val="9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OS;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we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lop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ng for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sp</w:t>
      </w:r>
      <w:r w:rsidRPr="00FC0C77">
        <w:rPr>
          <w:spacing w:val="1"/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 xml:space="preserve">ific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ndroid  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rsion  </w:t>
      </w:r>
      <w:r w:rsidRPr="00FC0C77">
        <w:rPr>
          <w:spacing w:val="5"/>
          <w:sz w:val="24"/>
          <w:szCs w:val="24"/>
        </w:rPr>
        <w:t>b</w:t>
      </w:r>
      <w:r w:rsidRPr="00FC0C77">
        <w:rPr>
          <w:sz w:val="24"/>
          <w:szCs w:val="24"/>
        </w:rPr>
        <w:t>y</w:t>
      </w:r>
      <w:r w:rsidRPr="00FC0C77">
        <w:rPr>
          <w:spacing w:val="53"/>
          <w:sz w:val="24"/>
          <w:szCs w:val="24"/>
        </w:rPr>
        <w:t xml:space="preserve"> </w:t>
      </w:r>
      <w:r w:rsidRPr="00FC0C77">
        <w:rPr>
          <w:sz w:val="24"/>
          <w:szCs w:val="24"/>
        </w:rPr>
        <w:t>lo</w:t>
      </w:r>
      <w:r w:rsidRPr="00FC0C77">
        <w:rPr>
          <w:spacing w:val="3"/>
          <w:sz w:val="24"/>
          <w:szCs w:val="24"/>
        </w:rPr>
        <w:t>o</w:t>
      </w:r>
      <w:r w:rsidRPr="00FC0C77">
        <w:rPr>
          <w:sz w:val="24"/>
          <w:szCs w:val="24"/>
        </w:rPr>
        <w:t>king</w:t>
      </w:r>
      <w:r w:rsidRPr="00FC0C77">
        <w:rPr>
          <w:spacing w:val="58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  the</w:t>
      </w:r>
      <w:r w:rsidRPr="00FC0C77">
        <w:rPr>
          <w:spacing w:val="59"/>
          <w:sz w:val="24"/>
          <w:szCs w:val="24"/>
        </w:rPr>
        <w:t xml:space="preserve"> </w:t>
      </w:r>
      <w:r w:rsidRPr="00FC0C77">
        <w:rPr>
          <w:sz w:val="24"/>
          <w:szCs w:val="24"/>
        </w:rPr>
        <w:t>stand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rd</w:t>
      </w:r>
      <w:r w:rsidRPr="00FC0C77">
        <w:rPr>
          <w:spacing w:val="59"/>
          <w:sz w:val="24"/>
          <w:szCs w:val="24"/>
        </w:rPr>
        <w:t xml:space="preserve"> </w:t>
      </w:r>
      <w:r w:rsidRPr="00FC0C77">
        <w:rPr>
          <w:sz w:val="24"/>
          <w:szCs w:val="24"/>
        </w:rPr>
        <w:t>s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u</w:t>
      </w:r>
      <w:r w:rsidRPr="00FC0C77">
        <w:rPr>
          <w:spacing w:val="-1"/>
          <w:sz w:val="24"/>
          <w:szCs w:val="24"/>
        </w:rPr>
        <w:t>rce</w:t>
      </w:r>
      <w:r w:rsidRPr="00FC0C77">
        <w:rPr>
          <w:sz w:val="24"/>
          <w:szCs w:val="24"/>
        </w:rPr>
        <w:t>s  of</w:t>
      </w:r>
      <w:r w:rsidRPr="00FC0C77">
        <w:rPr>
          <w:spacing w:val="59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3"/>
          <w:sz w:val="24"/>
          <w:szCs w:val="24"/>
        </w:rPr>
        <w:t>i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l  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viden</w:t>
      </w:r>
      <w:r w:rsidRPr="00FC0C77">
        <w:rPr>
          <w:spacing w:val="1"/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s.  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ome</w:t>
      </w:r>
      <w:r w:rsidRPr="00FC0C77">
        <w:rPr>
          <w:spacing w:val="59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59"/>
          <w:sz w:val="24"/>
          <w:szCs w:val="24"/>
        </w:rPr>
        <w:t xml:space="preserve"> </w:t>
      </w:r>
      <w:r w:rsidRPr="00FC0C77">
        <w:rPr>
          <w:sz w:val="24"/>
          <w:szCs w:val="24"/>
        </w:rPr>
        <w:t>these sour</w:t>
      </w:r>
      <w:r w:rsidRPr="00FC0C77">
        <w:rPr>
          <w:spacing w:val="-1"/>
          <w:sz w:val="24"/>
          <w:szCs w:val="24"/>
        </w:rPr>
        <w:t>ce</w:t>
      </w:r>
      <w:r w:rsidRPr="00FC0C77">
        <w:rPr>
          <w:sz w:val="24"/>
          <w:szCs w:val="24"/>
        </w:rPr>
        <w:t>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a</w:t>
      </w:r>
      <w:r w:rsidRPr="00FC0C77">
        <w:rPr>
          <w:sz w:val="24"/>
          <w:szCs w:val="24"/>
        </w:rPr>
        <w:t>re d</w:t>
      </w:r>
      <w:r w:rsidRPr="00FC0C77">
        <w:rPr>
          <w:spacing w:val="3"/>
          <w:sz w:val="24"/>
          <w:szCs w:val="24"/>
        </w:rPr>
        <w:t>i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</w:t>
      </w:r>
      <w:r w:rsidRPr="00FC0C77">
        <w:rPr>
          <w:spacing w:val="3"/>
          <w:sz w:val="24"/>
          <w:szCs w:val="24"/>
        </w:rPr>
        <w:t>d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ce</w:t>
      </w:r>
      <w:r w:rsidRPr="00FC0C77">
        <w:rPr>
          <w:sz w:val="24"/>
          <w:szCs w:val="24"/>
        </w:rPr>
        <w:t>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that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</w:t>
      </w:r>
      <w:r w:rsidRPr="00FC0C77">
        <w:rPr>
          <w:spacing w:val="3"/>
          <w:sz w:val="24"/>
          <w:szCs w:val="24"/>
        </w:rPr>
        <w:t>m</w:t>
      </w:r>
      <w:r w:rsidRPr="00FC0C77">
        <w:rPr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>ma</w:t>
      </w:r>
      <w:r w:rsidRPr="00FC0C77">
        <w:rPr>
          <w:spacing w:val="4"/>
          <w:sz w:val="24"/>
          <w:szCs w:val="24"/>
        </w:rPr>
        <w:t>n</w:t>
      </w:r>
      <w:r w:rsidRPr="00FC0C77">
        <w:rPr>
          <w:sz w:val="24"/>
          <w:szCs w:val="24"/>
        </w:rPr>
        <w:t>y fo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ms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ke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Applic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pacing w:val="-3"/>
          <w:sz w:val="24"/>
          <w:szCs w:val="24"/>
        </w:rPr>
        <w:t>L</w:t>
      </w:r>
      <w:r w:rsidRPr="00FC0C77">
        <w:rPr>
          <w:spacing w:val="2"/>
          <w:sz w:val="24"/>
          <w:szCs w:val="24"/>
        </w:rPr>
        <w:t>o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 xml:space="preserve">s, </w:t>
      </w:r>
      <w:r w:rsidRPr="00FC0C77">
        <w:rPr>
          <w:spacing w:val="32"/>
          <w:sz w:val="24"/>
          <w:szCs w:val="24"/>
        </w:rPr>
        <w:t xml:space="preserve"> </w:t>
      </w:r>
      <w:r w:rsidRPr="00FC0C77">
        <w:rPr>
          <w:sz w:val="24"/>
          <w:szCs w:val="24"/>
        </w:rPr>
        <w:t>Applic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 met</w:t>
      </w:r>
      <w:r w:rsidRPr="00FC0C77">
        <w:rPr>
          <w:spacing w:val="-1"/>
          <w:sz w:val="24"/>
          <w:szCs w:val="24"/>
        </w:rPr>
        <w:t>a-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ta, </w:t>
      </w:r>
      <w:r w:rsidRPr="00FC0C77">
        <w:rPr>
          <w:spacing w:val="18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tab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>s</w:t>
      </w:r>
      <w:r w:rsidRPr="00FC0C77">
        <w:rPr>
          <w:sz w:val="24"/>
          <w:szCs w:val="24"/>
        </w:rPr>
        <w:t xml:space="preserve">e </w:t>
      </w:r>
      <w:r w:rsidRPr="00FC0C77">
        <w:rPr>
          <w:spacing w:val="18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Contents, </w:t>
      </w:r>
      <w:r w:rsidRPr="00FC0C77">
        <w:rPr>
          <w:spacing w:val="19"/>
          <w:sz w:val="24"/>
          <w:szCs w:val="24"/>
        </w:rPr>
        <w:t xml:space="preserve"> </w:t>
      </w:r>
      <w:r w:rsidRPr="00FC0C77">
        <w:rPr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ra</w:t>
      </w:r>
      <w:r w:rsidRPr="00FC0C77">
        <w:rPr>
          <w:sz w:val="24"/>
          <w:szCs w:val="24"/>
        </w:rPr>
        <w:t>nsa</w:t>
      </w:r>
      <w:r w:rsidRPr="00FC0C77">
        <w:rPr>
          <w:spacing w:val="-2"/>
          <w:sz w:val="24"/>
          <w:szCs w:val="24"/>
        </w:rPr>
        <w:t>c</w:t>
      </w:r>
      <w:r w:rsidRPr="00FC0C77">
        <w:rPr>
          <w:spacing w:val="3"/>
          <w:sz w:val="24"/>
          <w:szCs w:val="24"/>
        </w:rPr>
        <w:t>t</w:t>
      </w:r>
      <w:r w:rsidRPr="00FC0C77">
        <w:rPr>
          <w:sz w:val="24"/>
          <w:szCs w:val="24"/>
        </w:rPr>
        <w:t xml:space="preserve">ion </w:t>
      </w:r>
      <w:r w:rsidRPr="00FC0C77">
        <w:rPr>
          <w:spacing w:val="19"/>
          <w:sz w:val="24"/>
          <w:szCs w:val="24"/>
        </w:rPr>
        <w:t xml:space="preserve"> </w:t>
      </w:r>
      <w:r w:rsidRPr="00FC0C77">
        <w:rPr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>c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 xml:space="preserve">ds, </w:t>
      </w:r>
      <w:r w:rsidRPr="00FC0C77">
        <w:rPr>
          <w:spacing w:val="19"/>
          <w:sz w:val="24"/>
          <w:szCs w:val="24"/>
        </w:rPr>
        <w:t xml:space="preserve"> </w:t>
      </w:r>
      <w:r w:rsidRPr="00FC0C77">
        <w:rPr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ll </w:t>
      </w:r>
      <w:r w:rsidRPr="00FC0C77">
        <w:rPr>
          <w:spacing w:val="21"/>
          <w:sz w:val="24"/>
          <w:szCs w:val="24"/>
        </w:rPr>
        <w:t xml:space="preserve"> </w:t>
      </w:r>
      <w:r w:rsidRPr="00FC0C77">
        <w:rPr>
          <w:sz w:val="24"/>
          <w:szCs w:val="24"/>
        </w:rPr>
        <w:t>lo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 xml:space="preserve">, </w:t>
      </w:r>
      <w:r w:rsidRPr="00FC0C77">
        <w:rPr>
          <w:spacing w:val="19"/>
          <w:sz w:val="24"/>
          <w:szCs w:val="24"/>
        </w:rPr>
        <w:t xml:space="preserve"> </w:t>
      </w:r>
      <w:r w:rsidRPr="00FC0C77">
        <w:rPr>
          <w:sz w:val="24"/>
          <w:szCs w:val="24"/>
        </w:rPr>
        <w:t>Mess</w:t>
      </w:r>
      <w:r w:rsidRPr="00FC0C77">
        <w:rPr>
          <w:spacing w:val="1"/>
          <w:sz w:val="24"/>
          <w:szCs w:val="24"/>
        </w:rPr>
        <w:t>a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 xml:space="preserve">e </w:t>
      </w:r>
      <w:r w:rsidRPr="00FC0C77">
        <w:rPr>
          <w:spacing w:val="18"/>
          <w:sz w:val="24"/>
          <w:szCs w:val="24"/>
        </w:rPr>
        <w:t xml:space="preserve"> </w:t>
      </w:r>
      <w:r w:rsidRPr="00FC0C77">
        <w:rPr>
          <w:sz w:val="24"/>
          <w:szCs w:val="24"/>
        </w:rPr>
        <w:t>R</w:t>
      </w:r>
      <w:r w:rsidRPr="00FC0C77">
        <w:rPr>
          <w:spacing w:val="1"/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 xml:space="preserve">ds, </w:t>
      </w:r>
      <w:r w:rsidRPr="00FC0C77">
        <w:rPr>
          <w:spacing w:val="19"/>
          <w:sz w:val="24"/>
          <w:szCs w:val="24"/>
        </w:rPr>
        <w:t xml:space="preserve"> </w:t>
      </w:r>
      <w:r w:rsidRPr="00FC0C77">
        <w:rPr>
          <w:sz w:val="24"/>
          <w:szCs w:val="24"/>
        </w:rPr>
        <w:t>Ch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</w:p>
    <w:p w:rsidR="000A4DF3" w:rsidRPr="00FC0C77" w:rsidRDefault="005D1FDE" w:rsidP="00C60CF5">
      <w:pPr>
        <w:spacing w:before="3" w:line="360" w:lineRule="auto"/>
        <w:ind w:left="100" w:right="1685"/>
        <w:jc w:val="both"/>
        <w:rPr>
          <w:sz w:val="24"/>
          <w:szCs w:val="24"/>
        </w:rPr>
      </w:pPr>
      <w:r w:rsidRPr="00FC0C77">
        <w:rPr>
          <w:position w:val="-1"/>
          <w:sz w:val="24"/>
          <w:szCs w:val="24"/>
        </w:rPr>
        <w:t>Applic</w:t>
      </w:r>
      <w:r w:rsidRPr="00FC0C77">
        <w:rPr>
          <w:spacing w:val="-1"/>
          <w:position w:val="-1"/>
          <w:sz w:val="24"/>
          <w:szCs w:val="24"/>
        </w:rPr>
        <w:t>a</w:t>
      </w:r>
      <w:r w:rsidRPr="00FC0C77">
        <w:rPr>
          <w:position w:val="-1"/>
          <w:sz w:val="24"/>
          <w:szCs w:val="24"/>
        </w:rPr>
        <w:t>t</w:t>
      </w:r>
      <w:r w:rsidRPr="00FC0C77">
        <w:rPr>
          <w:spacing w:val="1"/>
          <w:position w:val="-1"/>
          <w:sz w:val="24"/>
          <w:szCs w:val="24"/>
        </w:rPr>
        <w:t>i</w:t>
      </w:r>
      <w:r w:rsidRPr="00FC0C77">
        <w:rPr>
          <w:position w:val="-1"/>
          <w:sz w:val="24"/>
          <w:szCs w:val="24"/>
        </w:rPr>
        <w:t>on</w:t>
      </w:r>
      <w:r w:rsidRPr="00FC0C77">
        <w:rPr>
          <w:spacing w:val="2"/>
          <w:position w:val="-1"/>
          <w:sz w:val="24"/>
          <w:szCs w:val="24"/>
        </w:rPr>
        <w:t xml:space="preserve"> </w:t>
      </w:r>
      <w:r w:rsidRPr="00FC0C77">
        <w:rPr>
          <w:spacing w:val="-5"/>
          <w:position w:val="-1"/>
          <w:sz w:val="24"/>
          <w:szCs w:val="24"/>
        </w:rPr>
        <w:t>L</w:t>
      </w:r>
      <w:r w:rsidRPr="00FC0C77">
        <w:rPr>
          <w:spacing w:val="2"/>
          <w:position w:val="-1"/>
          <w:sz w:val="24"/>
          <w:szCs w:val="24"/>
        </w:rPr>
        <w:t>o</w:t>
      </w:r>
      <w:r w:rsidRPr="00FC0C77">
        <w:rPr>
          <w:spacing w:val="-2"/>
          <w:position w:val="-1"/>
          <w:sz w:val="24"/>
          <w:szCs w:val="24"/>
        </w:rPr>
        <w:t>g</w:t>
      </w:r>
      <w:r w:rsidRPr="00FC0C77">
        <w:rPr>
          <w:position w:val="-1"/>
          <w:sz w:val="24"/>
          <w:szCs w:val="24"/>
        </w:rPr>
        <w:t>s,</w:t>
      </w:r>
      <w:r w:rsidRPr="00FC0C77">
        <w:rPr>
          <w:spacing w:val="2"/>
          <w:position w:val="-1"/>
          <w:sz w:val="24"/>
          <w:szCs w:val="24"/>
        </w:rPr>
        <w:t xml:space="preserve"> </w:t>
      </w:r>
      <w:r w:rsidRPr="00FC0C77">
        <w:rPr>
          <w:spacing w:val="-1"/>
          <w:position w:val="-1"/>
          <w:sz w:val="24"/>
          <w:szCs w:val="24"/>
        </w:rPr>
        <w:t>F</w:t>
      </w:r>
      <w:r w:rsidRPr="00FC0C77">
        <w:rPr>
          <w:position w:val="-1"/>
          <w:sz w:val="24"/>
          <w:szCs w:val="24"/>
        </w:rPr>
        <w:t>oot</w:t>
      </w:r>
      <w:r w:rsidRPr="00FC0C77">
        <w:rPr>
          <w:spacing w:val="2"/>
          <w:position w:val="-1"/>
          <w:sz w:val="24"/>
          <w:szCs w:val="24"/>
        </w:rPr>
        <w:t>a</w:t>
      </w:r>
      <w:r w:rsidRPr="00FC0C77">
        <w:rPr>
          <w:spacing w:val="-2"/>
          <w:position w:val="-1"/>
          <w:sz w:val="24"/>
          <w:szCs w:val="24"/>
        </w:rPr>
        <w:t>g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>s,</w:t>
      </w:r>
      <w:r w:rsidRPr="00FC0C77">
        <w:rPr>
          <w:spacing w:val="5"/>
          <w:position w:val="-1"/>
          <w:sz w:val="24"/>
          <w:szCs w:val="24"/>
        </w:rPr>
        <w:t xml:space="preserve"> </w:t>
      </w:r>
      <w:r w:rsidRPr="00FC0C77">
        <w:rPr>
          <w:spacing w:val="-6"/>
          <w:position w:val="-1"/>
          <w:sz w:val="24"/>
          <w:szCs w:val="24"/>
        </w:rPr>
        <w:t>I</w:t>
      </w:r>
      <w:r w:rsidRPr="00FC0C77">
        <w:rPr>
          <w:spacing w:val="5"/>
          <w:position w:val="-1"/>
          <w:sz w:val="24"/>
          <w:szCs w:val="24"/>
        </w:rPr>
        <w:t>m</w:t>
      </w:r>
      <w:r w:rsidRPr="00FC0C77">
        <w:rPr>
          <w:spacing w:val="1"/>
          <w:position w:val="-1"/>
          <w:sz w:val="24"/>
          <w:szCs w:val="24"/>
        </w:rPr>
        <w:t>a</w:t>
      </w:r>
      <w:r w:rsidRPr="00FC0C77">
        <w:rPr>
          <w:spacing w:val="-2"/>
          <w:position w:val="-1"/>
          <w:sz w:val="24"/>
          <w:szCs w:val="24"/>
        </w:rPr>
        <w:t>g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>s/</w:t>
      </w:r>
      <w:r w:rsidRPr="00FC0C77">
        <w:rPr>
          <w:spacing w:val="1"/>
          <w:position w:val="-1"/>
          <w:sz w:val="24"/>
          <w:szCs w:val="24"/>
        </w:rPr>
        <w:t>P</w:t>
      </w:r>
      <w:r w:rsidRPr="00FC0C77">
        <w:rPr>
          <w:position w:val="-1"/>
          <w:sz w:val="24"/>
          <w:szCs w:val="24"/>
        </w:rPr>
        <w:t>ictur</w:t>
      </w:r>
      <w:r w:rsidRPr="00FC0C77">
        <w:rPr>
          <w:spacing w:val="-2"/>
          <w:position w:val="-1"/>
          <w:sz w:val="24"/>
          <w:szCs w:val="24"/>
        </w:rPr>
        <w:t>e</w:t>
      </w:r>
      <w:r w:rsidRPr="00FC0C77">
        <w:rPr>
          <w:spacing w:val="1"/>
          <w:position w:val="-1"/>
          <w:sz w:val="24"/>
          <w:szCs w:val="24"/>
        </w:rPr>
        <w:t>s</w:t>
      </w:r>
      <w:r w:rsidRPr="00FC0C77">
        <w:rPr>
          <w:position w:val="-1"/>
          <w:sz w:val="24"/>
          <w:szCs w:val="24"/>
        </w:rPr>
        <w:t>. T</w:t>
      </w:r>
      <w:r w:rsidRPr="00FC0C77">
        <w:rPr>
          <w:spacing w:val="2"/>
          <w:position w:val="-1"/>
          <w:sz w:val="24"/>
          <w:szCs w:val="24"/>
        </w:rPr>
        <w:t>h</w:t>
      </w:r>
      <w:r w:rsidRPr="00FC0C77">
        <w:rPr>
          <w:position w:val="-1"/>
          <w:sz w:val="24"/>
          <w:szCs w:val="24"/>
        </w:rPr>
        <w:t>e</w:t>
      </w:r>
      <w:r w:rsidRPr="00FC0C77">
        <w:rPr>
          <w:spacing w:val="-1"/>
          <w:position w:val="-1"/>
          <w:sz w:val="24"/>
          <w:szCs w:val="24"/>
        </w:rPr>
        <w:t xml:space="preserve"> </w:t>
      </w:r>
      <w:r w:rsidRPr="00FC0C77">
        <w:rPr>
          <w:position w:val="-1"/>
          <w:sz w:val="24"/>
          <w:szCs w:val="24"/>
        </w:rPr>
        <w:t>l</w:t>
      </w:r>
      <w:r w:rsidRPr="00FC0C77">
        <w:rPr>
          <w:spacing w:val="1"/>
          <w:position w:val="-1"/>
          <w:sz w:val="24"/>
          <w:szCs w:val="24"/>
        </w:rPr>
        <w:t>i</w:t>
      </w:r>
      <w:r w:rsidRPr="00FC0C77">
        <w:rPr>
          <w:position w:val="-1"/>
          <w:sz w:val="24"/>
          <w:szCs w:val="24"/>
        </w:rPr>
        <w:t xml:space="preserve">st </w:t>
      </w:r>
      <w:r w:rsidRPr="00FC0C77">
        <w:rPr>
          <w:spacing w:val="1"/>
          <w:position w:val="-1"/>
          <w:sz w:val="24"/>
          <w:szCs w:val="24"/>
        </w:rPr>
        <w:t>i</w:t>
      </w:r>
      <w:r w:rsidRPr="00FC0C77">
        <w:rPr>
          <w:position w:val="-1"/>
          <w:sz w:val="24"/>
          <w:szCs w:val="24"/>
        </w:rPr>
        <w:t>s not l</w:t>
      </w:r>
      <w:r w:rsidRPr="00FC0C77">
        <w:rPr>
          <w:spacing w:val="1"/>
          <w:position w:val="-1"/>
          <w:sz w:val="24"/>
          <w:szCs w:val="24"/>
        </w:rPr>
        <w:t>i</w:t>
      </w:r>
      <w:r w:rsidRPr="00FC0C77">
        <w:rPr>
          <w:spacing w:val="-2"/>
          <w:position w:val="-1"/>
          <w:sz w:val="24"/>
          <w:szCs w:val="24"/>
        </w:rPr>
        <w:t>m</w:t>
      </w:r>
      <w:r w:rsidRPr="00FC0C77">
        <w:rPr>
          <w:position w:val="-1"/>
          <w:sz w:val="24"/>
          <w:szCs w:val="24"/>
        </w:rPr>
        <w:t>i</w:t>
      </w:r>
      <w:r w:rsidRPr="00FC0C77">
        <w:rPr>
          <w:spacing w:val="1"/>
          <w:position w:val="-1"/>
          <w:sz w:val="24"/>
          <w:szCs w:val="24"/>
        </w:rPr>
        <w:t>t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>d to abov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>.</w:t>
      </w: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before="16" w:line="360" w:lineRule="auto"/>
        <w:ind w:right="4540"/>
        <w:jc w:val="both"/>
        <w:rPr>
          <w:rFonts w:eastAsia="Calibri"/>
          <w:sz w:val="22"/>
          <w:szCs w:val="22"/>
        </w:rPr>
        <w:sectPr w:rsidR="000A4DF3" w:rsidRPr="00FC0C77" w:rsidSect="00C60CF5">
          <w:pgSz w:w="11920" w:h="16840"/>
          <w:pgMar w:top="640" w:right="1320" w:bottom="280" w:left="1340" w:header="720" w:footer="720" w:gutter="0"/>
          <w:cols w:space="720"/>
        </w:sectPr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before="1" w:line="360" w:lineRule="auto"/>
        <w:jc w:val="both"/>
        <w:rPr>
          <w:sz w:val="24"/>
          <w:szCs w:val="24"/>
        </w:rPr>
      </w:pPr>
    </w:p>
    <w:p w:rsidR="000A4DF3" w:rsidRPr="00FC0C77" w:rsidRDefault="005D1FDE" w:rsidP="00C60CF5">
      <w:pPr>
        <w:spacing w:before="29" w:line="360" w:lineRule="auto"/>
        <w:ind w:left="100" w:right="4359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>1.5 An</w:t>
      </w:r>
      <w:r w:rsidRPr="00FC0C77">
        <w:rPr>
          <w:b/>
          <w:spacing w:val="1"/>
          <w:sz w:val="24"/>
          <w:szCs w:val="24"/>
        </w:rPr>
        <w:t>d</w:t>
      </w:r>
      <w:r w:rsidRPr="00FC0C77">
        <w:rPr>
          <w:b/>
          <w:spacing w:val="-1"/>
          <w:sz w:val="24"/>
          <w:szCs w:val="24"/>
        </w:rPr>
        <w:t>r</w:t>
      </w:r>
      <w:r w:rsidRPr="00FC0C77">
        <w:rPr>
          <w:b/>
          <w:sz w:val="24"/>
          <w:szCs w:val="24"/>
        </w:rPr>
        <w:t>oid</w:t>
      </w:r>
      <w:r w:rsidRPr="00FC0C77">
        <w:rPr>
          <w:b/>
          <w:spacing w:val="1"/>
          <w:sz w:val="24"/>
          <w:szCs w:val="24"/>
        </w:rPr>
        <w:t xml:space="preserve"> d</w:t>
      </w:r>
      <w:r w:rsidRPr="00FC0C77">
        <w:rPr>
          <w:b/>
          <w:sz w:val="24"/>
          <w:szCs w:val="24"/>
        </w:rPr>
        <w:t>a</w:t>
      </w:r>
      <w:r w:rsidRPr="00FC0C77">
        <w:rPr>
          <w:b/>
          <w:spacing w:val="-1"/>
          <w:sz w:val="24"/>
          <w:szCs w:val="24"/>
        </w:rPr>
        <w:t>t</w:t>
      </w:r>
      <w:r w:rsidRPr="00FC0C77">
        <w:rPr>
          <w:b/>
          <w:sz w:val="24"/>
          <w:szCs w:val="24"/>
        </w:rPr>
        <w:t>a a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z w:val="24"/>
          <w:szCs w:val="24"/>
        </w:rPr>
        <w:t>aly</w:t>
      </w:r>
      <w:r w:rsidRPr="00FC0C77">
        <w:rPr>
          <w:b/>
          <w:spacing w:val="-2"/>
          <w:sz w:val="24"/>
          <w:szCs w:val="24"/>
        </w:rPr>
        <w:t>s</w:t>
      </w:r>
      <w:r w:rsidRPr="00FC0C77">
        <w:rPr>
          <w:b/>
          <w:sz w:val="24"/>
          <w:szCs w:val="24"/>
        </w:rPr>
        <w:t>a</w:t>
      </w:r>
      <w:r w:rsidRPr="00FC0C77">
        <w:rPr>
          <w:b/>
          <w:spacing w:val="-1"/>
          <w:sz w:val="24"/>
          <w:szCs w:val="24"/>
        </w:rPr>
        <w:t>t</w:t>
      </w:r>
      <w:r w:rsidRPr="00FC0C77">
        <w:rPr>
          <w:b/>
          <w:sz w:val="24"/>
          <w:szCs w:val="24"/>
        </w:rPr>
        <w:t>ion</w:t>
      </w:r>
      <w:r w:rsidRPr="00FC0C77">
        <w:rPr>
          <w:b/>
          <w:spacing w:val="1"/>
          <w:sz w:val="24"/>
          <w:szCs w:val="24"/>
        </w:rPr>
        <w:t xml:space="preserve"> </w:t>
      </w:r>
      <w:r w:rsidRPr="00FC0C77">
        <w:rPr>
          <w:b/>
          <w:spacing w:val="-1"/>
          <w:sz w:val="24"/>
          <w:szCs w:val="24"/>
        </w:rPr>
        <w:t>t</w:t>
      </w:r>
      <w:r w:rsidRPr="00FC0C77">
        <w:rPr>
          <w:b/>
          <w:sz w:val="24"/>
          <w:szCs w:val="24"/>
        </w:rPr>
        <w:t>ool</w:t>
      </w:r>
      <w:r w:rsidRPr="00FC0C77">
        <w:rPr>
          <w:b/>
          <w:spacing w:val="2"/>
          <w:sz w:val="24"/>
          <w:szCs w:val="24"/>
        </w:rPr>
        <w:t xml:space="preserve"> </w:t>
      </w:r>
      <w:r w:rsidRPr="00FC0C77">
        <w:rPr>
          <w:b/>
          <w:sz w:val="24"/>
          <w:szCs w:val="24"/>
        </w:rPr>
        <w:t>as a so</w:t>
      </w:r>
      <w:r w:rsidRPr="00FC0C77">
        <w:rPr>
          <w:b/>
          <w:spacing w:val="1"/>
          <w:sz w:val="24"/>
          <w:szCs w:val="24"/>
        </w:rPr>
        <w:t>lu</w:t>
      </w:r>
      <w:r w:rsidRPr="00FC0C77">
        <w:rPr>
          <w:b/>
          <w:sz w:val="24"/>
          <w:szCs w:val="24"/>
        </w:rPr>
        <w:t>tion</w:t>
      </w:r>
    </w:p>
    <w:p w:rsidR="000A4DF3" w:rsidRPr="00FC0C77" w:rsidRDefault="005D1FDE" w:rsidP="00C60CF5">
      <w:pPr>
        <w:spacing w:line="360" w:lineRule="auto"/>
        <w:ind w:left="100" w:right="77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This</w:t>
      </w:r>
      <w:r w:rsidRPr="00FC0C77">
        <w:rPr>
          <w:spacing w:val="22"/>
          <w:sz w:val="24"/>
          <w:szCs w:val="24"/>
        </w:rPr>
        <w:t xml:space="preserve"> </w:t>
      </w:r>
      <w:r w:rsidRPr="00FC0C77">
        <w:rPr>
          <w:sz w:val="24"/>
          <w:szCs w:val="24"/>
        </w:rPr>
        <w:t>is</w:t>
      </w:r>
      <w:r w:rsidRPr="00FC0C77">
        <w:rPr>
          <w:spacing w:val="22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23"/>
          <w:sz w:val="24"/>
          <w:szCs w:val="24"/>
        </w:rPr>
        <w:t xml:space="preserve"> </w:t>
      </w:r>
      <w:r w:rsidRPr="00FC0C77">
        <w:rPr>
          <w:sz w:val="24"/>
          <w:szCs w:val="24"/>
        </w:rPr>
        <w:t>fo</w:t>
      </w:r>
      <w:r w:rsidRPr="00FC0C77">
        <w:rPr>
          <w:spacing w:val="-1"/>
          <w:sz w:val="24"/>
          <w:szCs w:val="24"/>
        </w:rPr>
        <w:t>re</w:t>
      </w:r>
      <w:r w:rsidRPr="00FC0C77">
        <w:rPr>
          <w:sz w:val="24"/>
          <w:szCs w:val="24"/>
        </w:rPr>
        <w:t>nsic</w:t>
      </w:r>
      <w:r w:rsidRPr="00FC0C77">
        <w:rPr>
          <w:spacing w:val="23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3"/>
          <w:sz w:val="24"/>
          <w:szCs w:val="24"/>
        </w:rPr>
        <w:t>t</w:t>
      </w:r>
      <w:r w:rsidRPr="00FC0C77">
        <w:rPr>
          <w:sz w:val="24"/>
          <w:szCs w:val="24"/>
        </w:rPr>
        <w:t>a</w:t>
      </w:r>
      <w:r w:rsidRPr="00FC0C77">
        <w:rPr>
          <w:spacing w:val="20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>tr</w:t>
      </w:r>
      <w:r w:rsidRPr="00FC0C77">
        <w:rPr>
          <w:spacing w:val="-1"/>
          <w:sz w:val="24"/>
          <w:szCs w:val="24"/>
        </w:rPr>
        <w:t>ac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</w:t>
      </w:r>
      <w:r w:rsidRPr="00FC0C77">
        <w:rPr>
          <w:spacing w:val="2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2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3"/>
          <w:sz w:val="24"/>
          <w:szCs w:val="24"/>
        </w:rPr>
        <w:t>l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sis</w:t>
      </w:r>
      <w:r w:rsidRPr="00FC0C77">
        <w:rPr>
          <w:spacing w:val="29"/>
          <w:sz w:val="24"/>
          <w:szCs w:val="24"/>
        </w:rPr>
        <w:t xml:space="preserve"> </w:t>
      </w:r>
      <w:r w:rsidRPr="00FC0C77">
        <w:rPr>
          <w:sz w:val="24"/>
          <w:szCs w:val="24"/>
        </w:rPr>
        <w:t>tool</w:t>
      </w:r>
      <w:r w:rsidRPr="00FC0C77">
        <w:rPr>
          <w:spacing w:val="22"/>
          <w:sz w:val="24"/>
          <w:szCs w:val="24"/>
        </w:rPr>
        <w:t xml:space="preserve"> </w:t>
      </w:r>
      <w:r w:rsidRPr="00FC0C77">
        <w:rPr>
          <w:sz w:val="24"/>
          <w:szCs w:val="24"/>
        </w:rPr>
        <w:t>for</w:t>
      </w:r>
      <w:r w:rsidRPr="00FC0C77">
        <w:rPr>
          <w:spacing w:val="21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rsion</w:t>
      </w:r>
      <w:r w:rsidRPr="00FC0C77">
        <w:rPr>
          <w:spacing w:val="21"/>
          <w:sz w:val="24"/>
          <w:szCs w:val="24"/>
        </w:rPr>
        <w:t xml:space="preserve"> </w:t>
      </w:r>
      <w:r w:rsidRPr="00FC0C77">
        <w:rPr>
          <w:sz w:val="24"/>
          <w:szCs w:val="24"/>
        </w:rPr>
        <w:t>4.0</w:t>
      </w:r>
      <w:r w:rsidRPr="00FC0C77">
        <w:rPr>
          <w:spacing w:val="24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23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23"/>
          <w:sz w:val="24"/>
          <w:szCs w:val="24"/>
        </w:rPr>
        <w:t xml:space="preserve"> </w:t>
      </w:r>
      <w:r w:rsidRPr="00FC0C77">
        <w:rPr>
          <w:sz w:val="24"/>
          <w:szCs w:val="24"/>
        </w:rPr>
        <w:t>And</w:t>
      </w:r>
      <w:r w:rsidRPr="00FC0C77">
        <w:rPr>
          <w:spacing w:val="-1"/>
          <w:sz w:val="24"/>
          <w:szCs w:val="24"/>
        </w:rPr>
        <w:t>r</w:t>
      </w:r>
      <w:r w:rsidRPr="00FC0C77">
        <w:rPr>
          <w:spacing w:val="3"/>
          <w:sz w:val="24"/>
          <w:szCs w:val="24"/>
        </w:rPr>
        <w:t>o</w:t>
      </w:r>
      <w:r w:rsidRPr="00FC0C77">
        <w:rPr>
          <w:sz w:val="24"/>
          <w:szCs w:val="24"/>
        </w:rPr>
        <w:t>id</w:t>
      </w:r>
      <w:r w:rsidRPr="00FC0C77">
        <w:rPr>
          <w:spacing w:val="22"/>
          <w:sz w:val="24"/>
          <w:szCs w:val="24"/>
        </w:rPr>
        <w:t xml:space="preserve"> </w:t>
      </w:r>
      <w:r w:rsidRPr="00FC0C77">
        <w:rPr>
          <w:sz w:val="24"/>
          <w:szCs w:val="24"/>
        </w:rPr>
        <w:t>pla</w:t>
      </w:r>
      <w:r w:rsidRPr="00FC0C77">
        <w:rPr>
          <w:spacing w:val="2"/>
          <w:sz w:val="24"/>
          <w:szCs w:val="24"/>
        </w:rPr>
        <w:t>t</w:t>
      </w:r>
      <w:r w:rsidRPr="00FC0C77">
        <w:rPr>
          <w:sz w:val="24"/>
          <w:szCs w:val="24"/>
        </w:rPr>
        <w:t>fo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 xml:space="preserve">m. The 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tool 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inco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por</w:t>
      </w:r>
      <w:r w:rsidRPr="00FC0C77">
        <w:rPr>
          <w:spacing w:val="-2"/>
          <w:sz w:val="24"/>
          <w:szCs w:val="24"/>
        </w:rPr>
        <w:t>a</w:t>
      </w:r>
      <w:r w:rsidRPr="00FC0C77">
        <w:rPr>
          <w:sz w:val="24"/>
          <w:szCs w:val="24"/>
        </w:rPr>
        <w:t xml:space="preserve">tes 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>mu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 xml:space="preserve">ple 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 xml:space="preserve">ripts 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w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 xml:space="preserve">ten 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in 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p</w:t>
      </w:r>
      <w:r w:rsidRPr="00FC0C77">
        <w:rPr>
          <w:spacing w:val="-7"/>
          <w:sz w:val="24"/>
          <w:szCs w:val="24"/>
        </w:rPr>
        <w:t>y</w:t>
      </w:r>
      <w:r w:rsidRPr="00FC0C77">
        <w:rPr>
          <w:spacing w:val="3"/>
          <w:sz w:val="24"/>
          <w:szCs w:val="24"/>
        </w:rPr>
        <w:t>t</w:t>
      </w:r>
      <w:r w:rsidRPr="00FC0C77">
        <w:rPr>
          <w:sz w:val="24"/>
          <w:szCs w:val="24"/>
        </w:rPr>
        <w:t xml:space="preserve">hon. </w:t>
      </w:r>
      <w:r w:rsidRPr="00FC0C77">
        <w:rPr>
          <w:spacing w:val="8"/>
          <w:sz w:val="24"/>
          <w:szCs w:val="24"/>
        </w:rPr>
        <w:t xml:space="preserve"> </w:t>
      </w:r>
      <w:r w:rsidRPr="00FC0C77">
        <w:rPr>
          <w:spacing w:val="-3"/>
          <w:sz w:val="24"/>
          <w:szCs w:val="24"/>
        </w:rPr>
        <w:t>I</w:t>
      </w:r>
      <w:r w:rsidRPr="00FC0C77">
        <w:rPr>
          <w:sz w:val="24"/>
          <w:szCs w:val="24"/>
        </w:rPr>
        <w:t xml:space="preserve">t 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 xml:space="preserve">n </w:t>
      </w:r>
      <w:r w:rsidRPr="00FC0C77">
        <w:rPr>
          <w:spacing w:val="8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>u</w:t>
      </w:r>
      <w:r w:rsidRPr="00FC0C77">
        <w:rPr>
          <w:sz w:val="24"/>
          <w:szCs w:val="24"/>
        </w:rPr>
        <w:t>to</w:t>
      </w:r>
      <w:r w:rsidRPr="00FC0C77">
        <w:rPr>
          <w:spacing w:val="1"/>
          <w:sz w:val="24"/>
          <w:szCs w:val="24"/>
        </w:rPr>
        <w:t>m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l</w:t>
      </w:r>
      <w:r w:rsidRPr="00FC0C77">
        <w:rPr>
          <w:spacing w:val="3"/>
          <w:sz w:val="24"/>
          <w:szCs w:val="24"/>
        </w:rPr>
        <w:t>l</w:t>
      </w:r>
      <w:r w:rsidRPr="00FC0C77">
        <w:rPr>
          <w:sz w:val="24"/>
          <w:szCs w:val="24"/>
        </w:rPr>
        <w:t>y  dump p</w:t>
      </w:r>
      <w:r w:rsidRPr="00FC0C77">
        <w:rPr>
          <w:spacing w:val="-1"/>
          <w:sz w:val="24"/>
          <w:szCs w:val="24"/>
        </w:rPr>
        <w:t>re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fi</w:t>
      </w:r>
      <w:r w:rsidRPr="00FC0C77">
        <w:rPr>
          <w:spacing w:val="2"/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1"/>
          <w:sz w:val="24"/>
          <w:szCs w:val="24"/>
        </w:rPr>
        <w:t xml:space="preserve"> S</w:t>
      </w:r>
      <w:r w:rsidRPr="00FC0C77">
        <w:rPr>
          <w:spacing w:val="2"/>
          <w:sz w:val="24"/>
          <w:szCs w:val="24"/>
        </w:rPr>
        <w:t>Q</w:t>
      </w:r>
      <w:r w:rsidRPr="00FC0C77">
        <w:rPr>
          <w:spacing w:val="-5"/>
          <w:sz w:val="24"/>
          <w:szCs w:val="24"/>
        </w:rPr>
        <w:t>L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e 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ta</w:t>
      </w:r>
      <w:r w:rsidRPr="00FC0C77">
        <w:rPr>
          <w:spacing w:val="2"/>
          <w:sz w:val="24"/>
          <w:szCs w:val="24"/>
        </w:rPr>
        <w:t>b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files f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om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And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oid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>tr</w:t>
      </w:r>
      <w:r w:rsidRPr="00FC0C77">
        <w:rPr>
          <w:spacing w:val="-1"/>
          <w:sz w:val="24"/>
          <w:szCs w:val="24"/>
        </w:rPr>
        <w:t>ac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the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ontents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stor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the dumped 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tab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.</w:t>
      </w:r>
    </w:p>
    <w:p w:rsidR="000A4DF3" w:rsidRPr="00FC0C77" w:rsidRDefault="005D1FDE" w:rsidP="00C60CF5">
      <w:pPr>
        <w:spacing w:line="360" w:lineRule="auto"/>
        <w:ind w:left="100" w:right="77"/>
        <w:jc w:val="both"/>
        <w:rPr>
          <w:sz w:val="24"/>
          <w:szCs w:val="24"/>
        </w:rPr>
      </w:pPr>
      <w:r w:rsidRPr="00FC0C77">
        <w:rPr>
          <w:spacing w:val="-3"/>
          <w:sz w:val="24"/>
          <w:szCs w:val="24"/>
        </w:rPr>
        <w:t>I</w:t>
      </w:r>
      <w:r w:rsidRPr="00FC0C77">
        <w:rPr>
          <w:sz w:val="24"/>
          <w:szCs w:val="24"/>
        </w:rPr>
        <w:t>n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t</w:t>
      </w:r>
      <w:r w:rsidRPr="00FC0C77">
        <w:rPr>
          <w:spacing w:val="3"/>
          <w:sz w:val="24"/>
          <w:szCs w:val="24"/>
        </w:rPr>
        <w:t>h</w:t>
      </w:r>
      <w:r w:rsidRPr="00FC0C77">
        <w:rPr>
          <w:sz w:val="24"/>
          <w:szCs w:val="24"/>
        </w:rPr>
        <w:t>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fi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st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step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,</w:t>
      </w:r>
      <w:r w:rsidRPr="00FC0C77">
        <w:rPr>
          <w:sz w:val="24"/>
          <w:szCs w:val="24"/>
        </w:rPr>
        <w:t>th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s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t</w:t>
      </w:r>
      <w:r w:rsidRPr="00FC0C77">
        <w:rPr>
          <w:spacing w:val="3"/>
          <w:sz w:val="24"/>
          <w:szCs w:val="24"/>
        </w:rPr>
        <w:t>o</w:t>
      </w:r>
      <w:r w:rsidRPr="00FC0C77">
        <w:rPr>
          <w:sz w:val="24"/>
          <w:szCs w:val="24"/>
        </w:rPr>
        <w:t xml:space="preserve">ol  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stablishes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on</w:t>
      </w:r>
      <w:r w:rsidRPr="00FC0C77">
        <w:rPr>
          <w:spacing w:val="2"/>
          <w:sz w:val="24"/>
          <w:szCs w:val="24"/>
        </w:rPr>
        <w:t>n</w:t>
      </w:r>
      <w:r w:rsidRPr="00FC0C77">
        <w:rPr>
          <w:spacing w:val="3"/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   to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And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oid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vice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via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>And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oid 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bug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n</w:t>
      </w:r>
      <w:r w:rsidRPr="00FC0C77">
        <w:rPr>
          <w:sz w:val="24"/>
          <w:szCs w:val="24"/>
        </w:rPr>
        <w:t xml:space="preserve">g </w:t>
      </w:r>
      <w:r w:rsidRPr="00FC0C77">
        <w:rPr>
          <w:spacing w:val="2"/>
          <w:sz w:val="24"/>
          <w:szCs w:val="24"/>
        </w:rPr>
        <w:t>b</w:t>
      </w:r>
      <w:r w:rsidRPr="00FC0C77">
        <w:rPr>
          <w:sz w:val="24"/>
          <w:szCs w:val="24"/>
        </w:rPr>
        <w:t>ridge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(</w:t>
      </w:r>
      <w:r w:rsidRPr="00FC0C77">
        <w:rPr>
          <w:spacing w:val="-2"/>
          <w:sz w:val="24"/>
          <w:szCs w:val="24"/>
        </w:rPr>
        <w:t>a</w:t>
      </w:r>
      <w:r w:rsidRPr="00FC0C77">
        <w:rPr>
          <w:sz w:val="24"/>
          <w:szCs w:val="24"/>
        </w:rPr>
        <w:t>d</w:t>
      </w:r>
      <w:r w:rsidRPr="00FC0C77">
        <w:rPr>
          <w:spacing w:val="2"/>
          <w:sz w:val="24"/>
          <w:szCs w:val="24"/>
        </w:rPr>
        <w:t>b</w:t>
      </w:r>
      <w:r w:rsidRPr="00FC0C77">
        <w:rPr>
          <w:sz w:val="24"/>
          <w:szCs w:val="24"/>
        </w:rPr>
        <w:t>)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,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dumps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re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fi</w:t>
      </w:r>
      <w:r w:rsidRPr="00FC0C77">
        <w:rPr>
          <w:spacing w:val="2"/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S</w:t>
      </w:r>
      <w:r w:rsidRPr="00FC0C77">
        <w:rPr>
          <w:spacing w:val="2"/>
          <w:sz w:val="24"/>
          <w:szCs w:val="24"/>
        </w:rPr>
        <w:t>Q</w:t>
      </w:r>
      <w:r w:rsidRPr="00FC0C77">
        <w:rPr>
          <w:spacing w:val="-5"/>
          <w:sz w:val="24"/>
          <w:szCs w:val="24"/>
        </w:rPr>
        <w:t>L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ta</w:t>
      </w:r>
      <w:r w:rsidRPr="00FC0C77">
        <w:rPr>
          <w:spacing w:val="2"/>
          <w:sz w:val="24"/>
          <w:szCs w:val="24"/>
        </w:rPr>
        <w:t>b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files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f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>om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phone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 stor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them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on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investig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tors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ma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hine (dump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modu</w:t>
      </w:r>
      <w:r w:rsidRPr="00FC0C77">
        <w:rPr>
          <w:spacing w:val="1"/>
          <w:sz w:val="24"/>
          <w:szCs w:val="24"/>
        </w:rPr>
        <w:t>l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). All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of the subsequ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nt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steps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re 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 xml:space="preserve">med 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on 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the 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opi</w:t>
      </w:r>
      <w:r w:rsidRPr="00FC0C77">
        <w:rPr>
          <w:spacing w:val="2"/>
          <w:sz w:val="24"/>
          <w:szCs w:val="24"/>
        </w:rPr>
        <w:t>e</w:t>
      </w:r>
      <w:r w:rsidRPr="00FC0C77">
        <w:rPr>
          <w:sz w:val="24"/>
          <w:szCs w:val="24"/>
        </w:rPr>
        <w:t xml:space="preserve">s 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of 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the 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tab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se 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file</w:t>
      </w:r>
      <w:r w:rsidRPr="00FC0C77">
        <w:rPr>
          <w:spacing w:val="2"/>
          <w:sz w:val="24"/>
          <w:szCs w:val="24"/>
        </w:rPr>
        <w:t>s</w:t>
      </w:r>
      <w:r w:rsidRPr="00FC0C77">
        <w:rPr>
          <w:sz w:val="24"/>
          <w:szCs w:val="24"/>
        </w:rPr>
        <w:t xml:space="preserve">. 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pacing w:val="-6"/>
          <w:sz w:val="24"/>
          <w:szCs w:val="24"/>
        </w:rPr>
        <w:t>I</w:t>
      </w:r>
      <w:r w:rsidRPr="00FC0C77">
        <w:rPr>
          <w:sz w:val="24"/>
          <w:szCs w:val="24"/>
        </w:rPr>
        <w:t xml:space="preserve">n 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s</w:t>
      </w:r>
      <w:r w:rsidRPr="00FC0C77">
        <w:rPr>
          <w:spacing w:val="1"/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 xml:space="preserve">ond 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step, 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the 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 xml:space="preserve">ntents 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of 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dumped</w:t>
      </w:r>
    </w:p>
    <w:p w:rsidR="000A4DF3" w:rsidRPr="00FC0C77" w:rsidRDefault="005D1FDE" w:rsidP="00C60CF5">
      <w:pPr>
        <w:spacing w:before="3" w:line="360" w:lineRule="auto"/>
        <w:ind w:left="100" w:right="3254"/>
        <w:jc w:val="both"/>
        <w:rPr>
          <w:sz w:val="24"/>
          <w:szCs w:val="24"/>
        </w:rPr>
        <w:sectPr w:rsidR="000A4DF3" w:rsidRPr="00FC0C77" w:rsidSect="00C60CF5">
          <w:pgSz w:w="11920" w:h="16840"/>
          <w:pgMar w:top="640" w:right="1320" w:bottom="280" w:left="1340" w:header="720" w:footer="720" w:gutter="0"/>
          <w:cols w:space="720"/>
        </w:sectPr>
      </w:pPr>
      <w:r w:rsidRPr="00FC0C77">
        <w:rPr>
          <w:position w:val="-1"/>
          <w:sz w:val="24"/>
          <w:szCs w:val="24"/>
        </w:rPr>
        <w:t>d</w:t>
      </w:r>
      <w:r w:rsidRPr="00FC0C77">
        <w:rPr>
          <w:spacing w:val="-1"/>
          <w:position w:val="-1"/>
          <w:sz w:val="24"/>
          <w:szCs w:val="24"/>
        </w:rPr>
        <w:t>a</w:t>
      </w:r>
      <w:r w:rsidRPr="00FC0C77">
        <w:rPr>
          <w:position w:val="-1"/>
          <w:sz w:val="24"/>
          <w:szCs w:val="24"/>
        </w:rPr>
        <w:t>tab</w:t>
      </w:r>
      <w:r w:rsidRPr="00FC0C77">
        <w:rPr>
          <w:spacing w:val="-1"/>
          <w:position w:val="-1"/>
          <w:sz w:val="24"/>
          <w:szCs w:val="24"/>
        </w:rPr>
        <w:t>a</w:t>
      </w:r>
      <w:r w:rsidRPr="00FC0C77">
        <w:rPr>
          <w:position w:val="-1"/>
          <w:sz w:val="24"/>
          <w:szCs w:val="24"/>
        </w:rPr>
        <w:t>se</w:t>
      </w:r>
      <w:r w:rsidRPr="00FC0C77">
        <w:rPr>
          <w:spacing w:val="1"/>
          <w:position w:val="-1"/>
          <w:sz w:val="24"/>
          <w:szCs w:val="24"/>
        </w:rPr>
        <w:t xml:space="preserve"> </w:t>
      </w:r>
      <w:r w:rsidRPr="00FC0C77">
        <w:rPr>
          <w:position w:val="-1"/>
          <w:sz w:val="24"/>
          <w:szCs w:val="24"/>
        </w:rPr>
        <w:t xml:space="preserve">file </w:t>
      </w:r>
      <w:r w:rsidRPr="00FC0C77">
        <w:rPr>
          <w:spacing w:val="-2"/>
          <w:position w:val="-1"/>
          <w:sz w:val="24"/>
          <w:szCs w:val="24"/>
        </w:rPr>
        <w:t>c</w:t>
      </w:r>
      <w:r w:rsidRPr="00FC0C77">
        <w:rPr>
          <w:position w:val="-1"/>
          <w:sz w:val="24"/>
          <w:szCs w:val="24"/>
        </w:rPr>
        <w:t xml:space="preserve">opies </w:t>
      </w:r>
      <w:r w:rsidRPr="00FC0C77">
        <w:rPr>
          <w:spacing w:val="1"/>
          <w:position w:val="-1"/>
          <w:sz w:val="24"/>
          <w:szCs w:val="24"/>
        </w:rPr>
        <w:t>a</w:t>
      </w:r>
      <w:r w:rsidRPr="00FC0C77">
        <w:rPr>
          <w:position w:val="-1"/>
          <w:sz w:val="24"/>
          <w:szCs w:val="24"/>
        </w:rPr>
        <w:t>re</w:t>
      </w:r>
      <w:r w:rsidRPr="00FC0C77">
        <w:rPr>
          <w:spacing w:val="-2"/>
          <w:position w:val="-1"/>
          <w:sz w:val="24"/>
          <w:szCs w:val="24"/>
        </w:rPr>
        <w:t xml:space="preserve"> </w:t>
      </w:r>
      <w:r w:rsidR="00512815" w:rsidRPr="00FC0C77">
        <w:rPr>
          <w:spacing w:val="1"/>
          <w:position w:val="-1"/>
          <w:sz w:val="24"/>
          <w:szCs w:val="24"/>
        </w:rPr>
        <w:t>a</w:t>
      </w:r>
      <w:r w:rsidR="00512815" w:rsidRPr="00FC0C77">
        <w:rPr>
          <w:position w:val="-1"/>
          <w:sz w:val="24"/>
          <w:szCs w:val="24"/>
        </w:rPr>
        <w:t>n</w:t>
      </w:r>
      <w:r w:rsidR="00512815" w:rsidRPr="00FC0C77">
        <w:rPr>
          <w:spacing w:val="-1"/>
          <w:position w:val="-1"/>
          <w:sz w:val="24"/>
          <w:szCs w:val="24"/>
        </w:rPr>
        <w:t>a</w:t>
      </w:r>
      <w:r w:rsidR="00512815" w:rsidRPr="00FC0C77">
        <w:rPr>
          <w:spacing w:val="3"/>
          <w:position w:val="-1"/>
          <w:sz w:val="24"/>
          <w:szCs w:val="24"/>
        </w:rPr>
        <w:t>l</w:t>
      </w:r>
      <w:r w:rsidR="00512815" w:rsidRPr="00FC0C77">
        <w:rPr>
          <w:spacing w:val="-5"/>
          <w:position w:val="-1"/>
          <w:sz w:val="24"/>
          <w:szCs w:val="24"/>
        </w:rPr>
        <w:t>y</w:t>
      </w:r>
      <w:r w:rsidR="00512815" w:rsidRPr="00FC0C77">
        <w:rPr>
          <w:position w:val="-1"/>
          <w:sz w:val="24"/>
          <w:szCs w:val="24"/>
        </w:rPr>
        <w:t>z</w:t>
      </w:r>
      <w:r w:rsidR="00512815" w:rsidRPr="00FC0C77">
        <w:rPr>
          <w:spacing w:val="-1"/>
          <w:position w:val="-1"/>
          <w:sz w:val="24"/>
          <w:szCs w:val="24"/>
        </w:rPr>
        <w:t>e</w:t>
      </w:r>
      <w:r w:rsidR="00512815" w:rsidRPr="00FC0C77">
        <w:rPr>
          <w:position w:val="-1"/>
          <w:sz w:val="24"/>
          <w:szCs w:val="24"/>
        </w:rPr>
        <w:t>d</w:t>
      </w:r>
      <w:r w:rsidRPr="00FC0C77">
        <w:rPr>
          <w:spacing w:val="4"/>
          <w:position w:val="-1"/>
          <w:sz w:val="24"/>
          <w:szCs w:val="24"/>
        </w:rPr>
        <w:t xml:space="preserve"> </w:t>
      </w:r>
      <w:r w:rsidRPr="00FC0C77">
        <w:rPr>
          <w:spacing w:val="-1"/>
          <w:position w:val="-1"/>
          <w:sz w:val="24"/>
          <w:szCs w:val="24"/>
        </w:rPr>
        <w:t>a</w:t>
      </w:r>
      <w:r w:rsidRPr="00FC0C77">
        <w:rPr>
          <w:position w:val="-1"/>
          <w:sz w:val="24"/>
          <w:szCs w:val="24"/>
        </w:rPr>
        <w:t xml:space="preserve">nd then </w:t>
      </w:r>
      <w:r w:rsidRPr="00FC0C77">
        <w:rPr>
          <w:spacing w:val="1"/>
          <w:position w:val="-1"/>
          <w:sz w:val="24"/>
          <w:szCs w:val="24"/>
        </w:rPr>
        <w:t>r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 xml:space="preserve">port </w:t>
      </w:r>
      <w:r w:rsidR="00512815" w:rsidRPr="00FC0C77">
        <w:rPr>
          <w:spacing w:val="2"/>
          <w:position w:val="-1"/>
          <w:sz w:val="24"/>
          <w:szCs w:val="24"/>
        </w:rPr>
        <w:t xml:space="preserve">is </w:t>
      </w:r>
      <w:r w:rsidRPr="00FC0C77">
        <w:rPr>
          <w:spacing w:val="-2"/>
          <w:position w:val="-1"/>
          <w:sz w:val="24"/>
          <w:szCs w:val="24"/>
        </w:rPr>
        <w:t>g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spacing w:val="2"/>
          <w:position w:val="-1"/>
          <w:sz w:val="24"/>
          <w:szCs w:val="24"/>
        </w:rPr>
        <w:t>n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>r</w:t>
      </w:r>
      <w:r w:rsidRPr="00FC0C77">
        <w:rPr>
          <w:spacing w:val="-2"/>
          <w:position w:val="-1"/>
          <w:sz w:val="24"/>
          <w:szCs w:val="24"/>
        </w:rPr>
        <w:t>a</w:t>
      </w:r>
      <w:r w:rsidRPr="00FC0C77">
        <w:rPr>
          <w:spacing w:val="3"/>
          <w:position w:val="-1"/>
          <w:sz w:val="24"/>
          <w:szCs w:val="24"/>
        </w:rPr>
        <w:t>t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>d</w:t>
      </w:r>
      <w:r w:rsidR="00512815" w:rsidRPr="00FC0C77">
        <w:rPr>
          <w:sz w:val="24"/>
          <w:szCs w:val="24"/>
        </w:rPr>
        <w:t>.</w:t>
      </w: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5D1FDE" w:rsidP="00C60CF5">
      <w:pPr>
        <w:spacing w:before="24" w:line="360" w:lineRule="auto"/>
        <w:ind w:left="2393"/>
        <w:jc w:val="both"/>
        <w:rPr>
          <w:sz w:val="28"/>
          <w:szCs w:val="28"/>
        </w:rPr>
      </w:pPr>
      <w:r w:rsidRPr="00FC0C77">
        <w:rPr>
          <w:b/>
          <w:spacing w:val="-1"/>
          <w:position w:val="-1"/>
          <w:sz w:val="28"/>
          <w:szCs w:val="28"/>
        </w:rPr>
        <w:t>C</w:t>
      </w:r>
      <w:r w:rsidRPr="00FC0C77">
        <w:rPr>
          <w:b/>
          <w:position w:val="-1"/>
          <w:sz w:val="28"/>
          <w:szCs w:val="28"/>
        </w:rPr>
        <w:t>h</w:t>
      </w:r>
      <w:r w:rsidRPr="00FC0C77">
        <w:rPr>
          <w:b/>
          <w:spacing w:val="1"/>
          <w:position w:val="-1"/>
          <w:sz w:val="28"/>
          <w:szCs w:val="28"/>
        </w:rPr>
        <w:t>a</w:t>
      </w:r>
      <w:r w:rsidRPr="00FC0C77">
        <w:rPr>
          <w:b/>
          <w:position w:val="-1"/>
          <w:sz w:val="28"/>
          <w:szCs w:val="28"/>
        </w:rPr>
        <w:t>pter</w:t>
      </w:r>
      <w:r w:rsidRPr="00FC0C77">
        <w:rPr>
          <w:b/>
          <w:spacing w:val="-3"/>
          <w:position w:val="-1"/>
          <w:sz w:val="28"/>
          <w:szCs w:val="28"/>
        </w:rPr>
        <w:t xml:space="preserve"> </w:t>
      </w:r>
      <w:r w:rsidRPr="00FC0C77">
        <w:rPr>
          <w:b/>
          <w:spacing w:val="1"/>
          <w:position w:val="-1"/>
          <w:sz w:val="28"/>
          <w:szCs w:val="28"/>
        </w:rPr>
        <w:t>2</w:t>
      </w:r>
      <w:r w:rsidRPr="00FC0C77">
        <w:rPr>
          <w:b/>
          <w:position w:val="-1"/>
          <w:sz w:val="28"/>
          <w:szCs w:val="28"/>
        </w:rPr>
        <w:t>: L</w:t>
      </w:r>
      <w:r w:rsidRPr="00FC0C77">
        <w:rPr>
          <w:b/>
          <w:spacing w:val="-1"/>
          <w:position w:val="-1"/>
          <w:sz w:val="28"/>
          <w:szCs w:val="28"/>
        </w:rPr>
        <w:t>I</w:t>
      </w:r>
      <w:r w:rsidRPr="00FC0C77">
        <w:rPr>
          <w:b/>
          <w:position w:val="-1"/>
          <w:sz w:val="28"/>
          <w:szCs w:val="28"/>
        </w:rPr>
        <w:t>TE</w:t>
      </w:r>
      <w:r w:rsidRPr="00FC0C77">
        <w:rPr>
          <w:b/>
          <w:spacing w:val="-1"/>
          <w:position w:val="-1"/>
          <w:sz w:val="28"/>
          <w:szCs w:val="28"/>
        </w:rPr>
        <w:t>RA</w:t>
      </w:r>
      <w:r w:rsidRPr="00FC0C77">
        <w:rPr>
          <w:b/>
          <w:position w:val="-1"/>
          <w:sz w:val="28"/>
          <w:szCs w:val="28"/>
        </w:rPr>
        <w:t>T</w:t>
      </w:r>
      <w:r w:rsidRPr="00FC0C77">
        <w:rPr>
          <w:b/>
          <w:spacing w:val="-1"/>
          <w:position w:val="-1"/>
          <w:sz w:val="28"/>
          <w:szCs w:val="28"/>
        </w:rPr>
        <w:t>UR</w:t>
      </w:r>
      <w:r w:rsidRPr="00FC0C77">
        <w:rPr>
          <w:b/>
          <w:position w:val="-1"/>
          <w:sz w:val="28"/>
          <w:szCs w:val="28"/>
        </w:rPr>
        <w:t>E S</w:t>
      </w:r>
      <w:r w:rsidRPr="00FC0C77">
        <w:rPr>
          <w:b/>
          <w:spacing w:val="-1"/>
          <w:position w:val="-1"/>
          <w:sz w:val="28"/>
          <w:szCs w:val="28"/>
        </w:rPr>
        <w:t>URV</w:t>
      </w:r>
      <w:r w:rsidRPr="00FC0C77">
        <w:rPr>
          <w:b/>
          <w:position w:val="-1"/>
          <w:sz w:val="28"/>
          <w:szCs w:val="28"/>
        </w:rPr>
        <w:t>EY</w:t>
      </w:r>
    </w:p>
    <w:p w:rsidR="000A4DF3" w:rsidRPr="00FC0C77" w:rsidRDefault="000A4DF3" w:rsidP="00C60CF5">
      <w:pPr>
        <w:spacing w:line="360" w:lineRule="auto"/>
        <w:jc w:val="both"/>
        <w:rPr>
          <w:sz w:val="14"/>
          <w:szCs w:val="14"/>
        </w:rPr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5D1FDE" w:rsidP="00C60CF5">
      <w:pPr>
        <w:spacing w:before="29" w:line="360" w:lineRule="auto"/>
        <w:ind w:left="100" w:right="7443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>2.1 I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z w:val="24"/>
          <w:szCs w:val="24"/>
        </w:rPr>
        <w:t>t</w:t>
      </w:r>
      <w:r w:rsidRPr="00FC0C77">
        <w:rPr>
          <w:b/>
          <w:spacing w:val="-2"/>
          <w:sz w:val="24"/>
          <w:szCs w:val="24"/>
        </w:rPr>
        <w:t>r</w:t>
      </w:r>
      <w:r w:rsidRPr="00FC0C77">
        <w:rPr>
          <w:b/>
          <w:sz w:val="24"/>
          <w:szCs w:val="24"/>
        </w:rPr>
        <w:t>o</w:t>
      </w:r>
      <w:r w:rsidRPr="00FC0C77">
        <w:rPr>
          <w:b/>
          <w:spacing w:val="1"/>
          <w:sz w:val="24"/>
          <w:szCs w:val="24"/>
        </w:rPr>
        <w:t>du</w:t>
      </w:r>
      <w:r w:rsidRPr="00FC0C77">
        <w:rPr>
          <w:b/>
          <w:spacing w:val="-1"/>
          <w:sz w:val="24"/>
          <w:szCs w:val="24"/>
        </w:rPr>
        <w:t>c</w:t>
      </w:r>
      <w:r w:rsidRPr="00FC0C77">
        <w:rPr>
          <w:b/>
          <w:sz w:val="24"/>
          <w:szCs w:val="24"/>
        </w:rPr>
        <w:t>tion</w:t>
      </w:r>
    </w:p>
    <w:p w:rsidR="000A4DF3" w:rsidRPr="00FC0C77" w:rsidRDefault="005D1FDE" w:rsidP="00C60CF5">
      <w:pPr>
        <w:spacing w:line="360" w:lineRule="auto"/>
        <w:ind w:left="100" w:right="76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Tod</w:t>
      </w:r>
      <w:r w:rsidRPr="00FC0C77">
        <w:rPr>
          <w:spacing w:val="1"/>
          <w:sz w:val="24"/>
          <w:szCs w:val="24"/>
        </w:rPr>
        <w:t>a</w:t>
      </w:r>
      <w:r w:rsidRPr="00FC0C77">
        <w:rPr>
          <w:spacing w:val="-5"/>
          <w:sz w:val="24"/>
          <w:szCs w:val="24"/>
        </w:rPr>
        <w:t>y</w:t>
      </w:r>
      <w:r w:rsidRPr="00FC0C77">
        <w:rPr>
          <w:spacing w:val="1"/>
          <w:sz w:val="24"/>
          <w:szCs w:val="24"/>
        </w:rPr>
        <w:t>’</w:t>
      </w:r>
      <w:r w:rsidRPr="00FC0C77">
        <w:rPr>
          <w:sz w:val="24"/>
          <w:szCs w:val="24"/>
        </w:rPr>
        <w:t>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most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vulne</w:t>
      </w:r>
      <w:r w:rsidRPr="00FC0C77">
        <w:rPr>
          <w:spacing w:val="-1"/>
          <w:sz w:val="24"/>
          <w:szCs w:val="24"/>
        </w:rPr>
        <w:t>ra</w:t>
      </w:r>
      <w:r w:rsidRPr="00FC0C77">
        <w:rPr>
          <w:sz w:val="24"/>
          <w:szCs w:val="24"/>
        </w:rPr>
        <w:t>ble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vice in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use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is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mo</w:t>
      </w:r>
      <w:r w:rsidRPr="00FC0C77">
        <w:rPr>
          <w:spacing w:val="3"/>
          <w:sz w:val="24"/>
          <w:szCs w:val="24"/>
        </w:rPr>
        <w:t>b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vice (Sma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tpho</w:t>
      </w:r>
      <w:r w:rsidRPr="00FC0C77">
        <w:rPr>
          <w:spacing w:val="3"/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)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whose 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ta</w:t>
      </w:r>
      <w:r w:rsidRPr="00FC0C77">
        <w:rPr>
          <w:spacing w:val="1"/>
          <w:sz w:val="24"/>
          <w:szCs w:val="24"/>
        </w:rPr>
        <w:t xml:space="preserve"> c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ptu</w:t>
      </w:r>
      <w:r w:rsidRPr="00FC0C77">
        <w:rPr>
          <w:spacing w:val="7"/>
          <w:sz w:val="24"/>
          <w:szCs w:val="24"/>
        </w:rPr>
        <w:t>r</w:t>
      </w:r>
      <w:r w:rsidRPr="00FC0C77">
        <w:rPr>
          <w:sz w:val="24"/>
          <w:szCs w:val="24"/>
        </w:rPr>
        <w:t>e 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lw</w:t>
      </w:r>
      <w:r w:rsidRPr="00FC0C77">
        <w:rPr>
          <w:spacing w:val="4"/>
          <w:sz w:val="24"/>
          <w:szCs w:val="24"/>
        </w:rPr>
        <w:t>a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s</w:t>
      </w:r>
      <w:r w:rsidRPr="00FC0C77">
        <w:rPr>
          <w:spacing w:val="2"/>
          <w:sz w:val="24"/>
          <w:szCs w:val="24"/>
        </w:rPr>
        <w:t xml:space="preserve"> b</w:t>
      </w:r>
      <w:r w:rsidRPr="00FC0C77">
        <w:rPr>
          <w:spacing w:val="-1"/>
          <w:sz w:val="24"/>
          <w:szCs w:val="24"/>
        </w:rPr>
        <w:t>ee</w:t>
      </w:r>
      <w:r w:rsidRPr="00FC0C77">
        <w:rPr>
          <w:sz w:val="24"/>
          <w:szCs w:val="24"/>
        </w:rPr>
        <w:t>n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le</w:t>
      </w:r>
      <w:r w:rsidRPr="00FC0C77">
        <w:rPr>
          <w:sz w:val="24"/>
          <w:szCs w:val="24"/>
        </w:rPr>
        <w:t>n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n</w:t>
      </w:r>
      <w:r w:rsidRPr="00FC0C77">
        <w:rPr>
          <w:sz w:val="24"/>
          <w:szCs w:val="24"/>
        </w:rPr>
        <w:t>g th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.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Th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>umber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Mobile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Op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3"/>
          <w:sz w:val="24"/>
          <w:szCs w:val="24"/>
        </w:rPr>
        <w:t>i</w:t>
      </w:r>
      <w:r w:rsidRPr="00FC0C77">
        <w:rPr>
          <w:sz w:val="24"/>
          <w:szCs w:val="24"/>
        </w:rPr>
        <w:t xml:space="preserve">ng </w:t>
      </w:r>
      <w:r w:rsidRPr="00FC0C77">
        <w:rPr>
          <w:spacing w:val="6"/>
          <w:sz w:val="24"/>
          <w:szCs w:val="24"/>
        </w:rPr>
        <w:t>S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stems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re</w:t>
      </w:r>
      <w:r w:rsidRPr="00FC0C77">
        <w:rPr>
          <w:spacing w:val="2"/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nt in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ma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k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t.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Amo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>g these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Mobile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OS,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And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oid,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iOS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3"/>
          <w:sz w:val="24"/>
          <w:szCs w:val="24"/>
        </w:rPr>
        <w:t>R</w:t>
      </w:r>
      <w:r w:rsidRPr="00FC0C77">
        <w:rPr>
          <w:spacing w:val="-6"/>
          <w:sz w:val="24"/>
          <w:szCs w:val="24"/>
        </w:rPr>
        <w:t>I</w:t>
      </w:r>
      <w:r w:rsidRPr="00FC0C77">
        <w:rPr>
          <w:sz w:val="24"/>
          <w:szCs w:val="24"/>
        </w:rPr>
        <w:t>M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more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p</w:t>
      </w:r>
      <w:r w:rsidRPr="00FC0C77">
        <w:rPr>
          <w:sz w:val="24"/>
          <w:szCs w:val="24"/>
        </w:rPr>
        <w:t>opular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than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othe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s. And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oid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is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most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wid</w:t>
      </w:r>
      <w:r w:rsidRPr="00FC0C77">
        <w:rPr>
          <w:spacing w:val="1"/>
          <w:sz w:val="24"/>
          <w:szCs w:val="24"/>
        </w:rPr>
        <w:t>e</w:t>
      </w:r>
      <w:r w:rsidRPr="00FC0C77">
        <w:rPr>
          <w:spacing w:val="3"/>
          <w:sz w:val="24"/>
          <w:szCs w:val="24"/>
        </w:rPr>
        <w:t>l</w:t>
      </w:r>
      <w:r w:rsidRPr="00FC0C77">
        <w:rPr>
          <w:sz w:val="24"/>
          <w:szCs w:val="24"/>
        </w:rPr>
        <w:t>y used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Mobile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OS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p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nt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ma</w:t>
      </w:r>
      <w:r w:rsidRPr="00FC0C77">
        <w:rPr>
          <w:spacing w:val="-1"/>
          <w:sz w:val="24"/>
          <w:szCs w:val="24"/>
        </w:rPr>
        <w:t>r</w:t>
      </w:r>
      <w:r w:rsidRPr="00FC0C77">
        <w:rPr>
          <w:spacing w:val="2"/>
          <w:sz w:val="24"/>
          <w:szCs w:val="24"/>
        </w:rPr>
        <w:t>k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t.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pacing w:val="-3"/>
          <w:sz w:val="24"/>
          <w:szCs w:val="24"/>
        </w:rPr>
        <w:t>I</w:t>
      </w:r>
      <w:r w:rsidRPr="00FC0C77">
        <w:rPr>
          <w:sz w:val="24"/>
          <w:szCs w:val="24"/>
        </w:rPr>
        <w:t>t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is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qu</w:t>
      </w:r>
      <w:r w:rsidRPr="00FC0C77">
        <w:rPr>
          <w:spacing w:val="3"/>
          <w:sz w:val="24"/>
          <w:szCs w:val="24"/>
        </w:rPr>
        <w:t>i</w:t>
      </w:r>
      <w:r w:rsidRPr="00FC0C77">
        <w:rPr>
          <w:spacing w:val="8"/>
          <w:sz w:val="24"/>
          <w:szCs w:val="24"/>
        </w:rPr>
        <w:t>t</w:t>
      </w:r>
      <w:r w:rsidRPr="00FC0C77">
        <w:rPr>
          <w:sz w:val="24"/>
          <w:szCs w:val="24"/>
        </w:rPr>
        <w:t>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obvious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that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the wid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3"/>
          <w:sz w:val="24"/>
          <w:szCs w:val="24"/>
        </w:rPr>
        <w:t>l</w:t>
      </w:r>
      <w:r w:rsidRPr="00FC0C77">
        <w:rPr>
          <w:sz w:val="24"/>
          <w:szCs w:val="24"/>
        </w:rPr>
        <w:t>y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used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pla</w:t>
      </w:r>
      <w:r w:rsidRPr="00FC0C77">
        <w:rPr>
          <w:spacing w:val="2"/>
          <w:sz w:val="24"/>
          <w:szCs w:val="24"/>
        </w:rPr>
        <w:t>t</w:t>
      </w:r>
      <w:r w:rsidRPr="00FC0C77">
        <w:rPr>
          <w:sz w:val="24"/>
          <w:szCs w:val="24"/>
        </w:rPr>
        <w:t>fo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m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is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pacing w:val="3"/>
          <w:sz w:val="24"/>
          <w:szCs w:val="24"/>
        </w:rPr>
        <w:t>l</w:t>
      </w:r>
      <w:r w:rsidRPr="00FC0C77">
        <w:rPr>
          <w:sz w:val="24"/>
          <w:szCs w:val="24"/>
        </w:rPr>
        <w:t>ike</w:t>
      </w:r>
      <w:r w:rsidRPr="00FC0C77">
        <w:rPr>
          <w:spacing w:val="2"/>
          <w:sz w:val="24"/>
          <w:szCs w:val="24"/>
        </w:rPr>
        <w:t>l</w:t>
      </w:r>
      <w:r w:rsidRPr="00FC0C77">
        <w:rPr>
          <w:sz w:val="24"/>
          <w:szCs w:val="24"/>
        </w:rPr>
        <w:t>y to</w:t>
      </w:r>
      <w:r w:rsidRPr="00FC0C77">
        <w:rPr>
          <w:spacing w:val="8"/>
          <w:sz w:val="24"/>
          <w:szCs w:val="24"/>
        </w:rPr>
        <w:t xml:space="preserve"> </w:t>
      </w:r>
      <w:r w:rsidRPr="00FC0C77">
        <w:rPr>
          <w:sz w:val="24"/>
          <w:szCs w:val="24"/>
        </w:rPr>
        <w:t>be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t</w:t>
      </w:r>
      <w:r w:rsidRPr="00FC0C77">
        <w:rPr>
          <w:spacing w:val="2"/>
          <w:sz w:val="24"/>
          <w:szCs w:val="24"/>
        </w:rPr>
        <w:t>a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ted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>mor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.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And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>And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oid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sm</w:t>
      </w:r>
      <w:r w:rsidRPr="00FC0C77">
        <w:rPr>
          <w:spacing w:val="2"/>
          <w:sz w:val="24"/>
          <w:szCs w:val="24"/>
        </w:rPr>
        <w:t>a</w:t>
      </w:r>
      <w:r w:rsidRPr="00FC0C77">
        <w:rPr>
          <w:sz w:val="24"/>
          <w:szCs w:val="24"/>
        </w:rPr>
        <w:t>rt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>phon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>e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in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ng popula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t</w:t>
      </w:r>
      <w:r w:rsidRPr="00FC0C77">
        <w:rPr>
          <w:sz w:val="24"/>
          <w:szCs w:val="24"/>
        </w:rPr>
        <w:t>y t</w:t>
      </w:r>
      <w:r w:rsidRPr="00FC0C77">
        <w:rPr>
          <w:spacing w:val="3"/>
          <w:sz w:val="24"/>
          <w:szCs w:val="24"/>
        </w:rPr>
        <w:t>h</w:t>
      </w:r>
      <w:r w:rsidRPr="00FC0C77">
        <w:rPr>
          <w:spacing w:val="4"/>
          <w:sz w:val="24"/>
          <w:szCs w:val="24"/>
        </w:rPr>
        <w:t>e</w:t>
      </w:r>
      <w:r w:rsidRPr="00FC0C77">
        <w:rPr>
          <w:sz w:val="24"/>
          <w:szCs w:val="24"/>
        </w:rPr>
        <w:t xml:space="preserve">y </w:t>
      </w:r>
      <w:r w:rsidRPr="00FC0C77">
        <w:rPr>
          <w:spacing w:val="1"/>
          <w:sz w:val="24"/>
          <w:szCs w:val="24"/>
        </w:rPr>
        <w:t>a</w:t>
      </w:r>
      <w:r w:rsidRPr="00FC0C77">
        <w:rPr>
          <w:sz w:val="24"/>
          <w:szCs w:val="24"/>
        </w:rPr>
        <w:t>re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in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ng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t</w:t>
      </w:r>
      <w:r w:rsidRPr="00FC0C77">
        <w:rPr>
          <w:spacing w:val="3"/>
          <w:sz w:val="24"/>
          <w:szCs w:val="24"/>
        </w:rPr>
        <w:t>h</w:t>
      </w:r>
      <w:r w:rsidRPr="00FC0C77">
        <w:rPr>
          <w:sz w:val="24"/>
          <w:szCs w:val="24"/>
        </w:rPr>
        <w:t>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f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h</w:t>
      </w:r>
      <w:r w:rsidRPr="00FC0C77">
        <w:rPr>
          <w:spacing w:val="1"/>
          <w:sz w:val="24"/>
          <w:szCs w:val="24"/>
        </w:rPr>
        <w:t>a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k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rs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too.</w:t>
      </w:r>
      <w:r w:rsidRPr="00FC0C77">
        <w:rPr>
          <w:spacing w:val="8"/>
          <w:sz w:val="24"/>
          <w:szCs w:val="24"/>
        </w:rPr>
        <w:t xml:space="preserve"> </w:t>
      </w:r>
      <w:r w:rsidRPr="00FC0C77">
        <w:rPr>
          <w:spacing w:val="-3"/>
          <w:sz w:val="24"/>
          <w:szCs w:val="24"/>
        </w:rPr>
        <w:t>I</w:t>
      </w:r>
      <w:r w:rsidRPr="00FC0C77">
        <w:rPr>
          <w:sz w:val="24"/>
          <w:szCs w:val="24"/>
        </w:rPr>
        <w:t>t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is</w:t>
      </w:r>
      <w:r w:rsidRPr="00FC0C77">
        <w:rPr>
          <w:spacing w:val="8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lw</w:t>
      </w:r>
      <w:r w:rsidRPr="00FC0C77">
        <w:rPr>
          <w:spacing w:val="4"/>
          <w:sz w:val="24"/>
          <w:szCs w:val="24"/>
        </w:rPr>
        <w:t>a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s</w:t>
      </w:r>
      <w:r w:rsidRPr="00FC0C77">
        <w:rPr>
          <w:spacing w:val="8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pacing w:val="2"/>
          <w:sz w:val="24"/>
          <w:szCs w:val="24"/>
        </w:rPr>
        <w:t>h</w:t>
      </w:r>
      <w:r w:rsidRPr="00FC0C77">
        <w:rPr>
          <w:spacing w:val="1"/>
          <w:sz w:val="24"/>
          <w:szCs w:val="24"/>
        </w:rPr>
        <w:t>a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l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e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for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fo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nsic 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m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to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discov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viden</w:t>
      </w:r>
      <w:r w:rsidRPr="00FC0C77">
        <w:rPr>
          <w:spacing w:val="1"/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f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om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>d</w:t>
      </w:r>
      <w:r w:rsidRPr="00FC0C77">
        <w:rPr>
          <w:spacing w:val="3"/>
          <w:sz w:val="24"/>
          <w:szCs w:val="24"/>
        </w:rPr>
        <w:t>r</w:t>
      </w:r>
      <w:r w:rsidRPr="00FC0C77">
        <w:rPr>
          <w:sz w:val="24"/>
          <w:szCs w:val="24"/>
        </w:rPr>
        <w:t>oid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s.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An</w:t>
      </w:r>
      <w:r w:rsidRPr="00FC0C77">
        <w:rPr>
          <w:spacing w:val="2"/>
          <w:sz w:val="24"/>
          <w:szCs w:val="24"/>
        </w:rPr>
        <w:t>d</w:t>
      </w:r>
      <w:r w:rsidRPr="00FC0C77">
        <w:rPr>
          <w:sz w:val="24"/>
          <w:szCs w:val="24"/>
        </w:rPr>
        <w:t>roid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a dif</w:t>
      </w:r>
      <w:r w:rsidRPr="00FC0C77">
        <w:rPr>
          <w:spacing w:val="1"/>
          <w:sz w:val="24"/>
          <w:szCs w:val="24"/>
        </w:rPr>
        <w:t>f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nt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 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w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file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5"/>
          <w:sz w:val="24"/>
          <w:szCs w:val="24"/>
        </w:rPr>
        <w:t>s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stem,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dir</w:t>
      </w:r>
      <w:r w:rsidRPr="00FC0C77">
        <w:rPr>
          <w:spacing w:val="1"/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to</w:t>
      </w:r>
      <w:r w:rsidRPr="00FC0C77">
        <w:rPr>
          <w:spacing w:val="2"/>
          <w:sz w:val="24"/>
          <w:szCs w:val="24"/>
        </w:rPr>
        <w:t>r</w:t>
      </w:r>
      <w:r w:rsidRPr="00FC0C77">
        <w:rPr>
          <w:sz w:val="24"/>
          <w:szCs w:val="24"/>
        </w:rPr>
        <w:t>y str</w:t>
      </w:r>
      <w:r w:rsidRPr="00FC0C77">
        <w:rPr>
          <w:spacing w:val="2"/>
          <w:sz w:val="24"/>
          <w:szCs w:val="24"/>
        </w:rPr>
        <w:t>u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tur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,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>runtime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>vironment,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k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rn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l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b</w:t>
      </w:r>
      <w:r w:rsidRPr="00FC0C77">
        <w:rPr>
          <w:spacing w:val="-1"/>
          <w:sz w:val="24"/>
          <w:szCs w:val="24"/>
        </w:rPr>
        <w:t>ra</w:t>
      </w:r>
      <w:r w:rsidRPr="00FC0C77">
        <w:rPr>
          <w:sz w:val="24"/>
          <w:szCs w:val="24"/>
        </w:rPr>
        <w:t>ri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wh</w:t>
      </w:r>
      <w:r w:rsidRPr="00FC0C77">
        <w:rPr>
          <w:spacing w:val="2"/>
          <w:sz w:val="24"/>
          <w:szCs w:val="24"/>
        </w:rPr>
        <w:t>i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h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ma</w:t>
      </w:r>
      <w:r w:rsidRPr="00FC0C77">
        <w:rPr>
          <w:spacing w:val="2"/>
          <w:sz w:val="24"/>
          <w:szCs w:val="24"/>
        </w:rPr>
        <w:t>k</w:t>
      </w:r>
      <w:r w:rsidRPr="00FC0C77">
        <w:rPr>
          <w:sz w:val="24"/>
          <w:szCs w:val="24"/>
        </w:rPr>
        <w:t>e And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oid</w:t>
      </w:r>
      <w:r w:rsidRPr="00FC0C77">
        <w:rPr>
          <w:spacing w:val="43"/>
          <w:sz w:val="24"/>
          <w:szCs w:val="24"/>
        </w:rPr>
        <w:t xml:space="preserve"> </w:t>
      </w:r>
      <w:r w:rsidRPr="00FC0C77">
        <w:rPr>
          <w:sz w:val="24"/>
          <w:szCs w:val="24"/>
        </w:rPr>
        <w:t>more</w:t>
      </w:r>
      <w:r w:rsidRPr="00FC0C77">
        <w:rPr>
          <w:spacing w:val="4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omp</w:t>
      </w:r>
      <w:r w:rsidRPr="00FC0C77">
        <w:rPr>
          <w:spacing w:val="1"/>
          <w:sz w:val="24"/>
          <w:szCs w:val="24"/>
        </w:rPr>
        <w:t>l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x</w:t>
      </w:r>
      <w:r w:rsidRPr="00FC0C77">
        <w:rPr>
          <w:spacing w:val="48"/>
          <w:sz w:val="24"/>
          <w:szCs w:val="24"/>
        </w:rPr>
        <w:t xml:space="preserve"> </w:t>
      </w:r>
      <w:r w:rsidRPr="00FC0C77">
        <w:rPr>
          <w:sz w:val="24"/>
          <w:szCs w:val="24"/>
        </w:rPr>
        <w:t>to</w:t>
      </w:r>
      <w:r w:rsidRPr="00FC0C77">
        <w:rPr>
          <w:spacing w:val="43"/>
          <w:sz w:val="24"/>
          <w:szCs w:val="24"/>
        </w:rPr>
        <w:t xml:space="preserve"> </w:t>
      </w:r>
      <w:r w:rsidRPr="00FC0C77">
        <w:rPr>
          <w:sz w:val="24"/>
          <w:szCs w:val="24"/>
        </w:rPr>
        <w:t>fo</w:t>
      </w:r>
      <w:r w:rsidRPr="00FC0C77">
        <w:rPr>
          <w:spacing w:val="-1"/>
          <w:sz w:val="24"/>
          <w:szCs w:val="24"/>
        </w:rPr>
        <w:t>re</w:t>
      </w:r>
      <w:r w:rsidRPr="00FC0C77">
        <w:rPr>
          <w:sz w:val="24"/>
          <w:szCs w:val="24"/>
        </w:rPr>
        <w:t>nsic</w:t>
      </w:r>
      <w:r w:rsidRPr="00FC0C77">
        <w:rPr>
          <w:spacing w:val="45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m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r.</w:t>
      </w:r>
      <w:r w:rsidRPr="00FC0C77">
        <w:rPr>
          <w:spacing w:val="42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ll</w:t>
      </w:r>
      <w:r w:rsidRPr="00FC0C77">
        <w:rPr>
          <w:spacing w:val="44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e</w:t>
      </w:r>
      <w:r w:rsidRPr="00FC0C77">
        <w:rPr>
          <w:spacing w:val="4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>e</w:t>
      </w:r>
      <w:r w:rsidRPr="00FC0C77">
        <w:rPr>
          <w:spacing w:val="42"/>
          <w:sz w:val="24"/>
          <w:szCs w:val="24"/>
        </w:rPr>
        <w:t xml:space="preserve"> </w:t>
      </w:r>
      <w:r w:rsidRPr="00FC0C77">
        <w:rPr>
          <w:sz w:val="24"/>
          <w:szCs w:val="24"/>
        </w:rPr>
        <w:t>some</w:t>
      </w:r>
      <w:r w:rsidRPr="00FC0C77">
        <w:rPr>
          <w:spacing w:val="43"/>
          <w:sz w:val="24"/>
          <w:szCs w:val="24"/>
        </w:rPr>
        <w:t xml:space="preserve"> </w:t>
      </w:r>
      <w:r w:rsidRPr="00FC0C77">
        <w:rPr>
          <w:sz w:val="24"/>
          <w:szCs w:val="24"/>
        </w:rPr>
        <w:t>inve</w:t>
      </w:r>
      <w:r w:rsidRPr="00FC0C77">
        <w:rPr>
          <w:spacing w:val="2"/>
          <w:sz w:val="24"/>
          <w:szCs w:val="24"/>
        </w:rPr>
        <w:t>s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tors/e</w:t>
      </w:r>
      <w:r w:rsidRPr="00FC0C77">
        <w:rPr>
          <w:spacing w:val="2"/>
          <w:sz w:val="24"/>
          <w:szCs w:val="24"/>
        </w:rPr>
        <w:t>x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m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rs who</w:t>
      </w:r>
      <w:r w:rsidRPr="00FC0C77">
        <w:rPr>
          <w:spacing w:val="59"/>
          <w:sz w:val="24"/>
          <w:szCs w:val="24"/>
        </w:rPr>
        <w:t xml:space="preserve"> </w:t>
      </w:r>
      <w:r w:rsidRPr="00FC0C77">
        <w:rPr>
          <w:sz w:val="24"/>
          <w:szCs w:val="24"/>
        </w:rPr>
        <w:t>wo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k  to</w:t>
      </w:r>
      <w:r w:rsidRPr="00FC0C77">
        <w:rPr>
          <w:spacing w:val="2"/>
          <w:sz w:val="24"/>
          <w:szCs w:val="24"/>
        </w:rPr>
        <w:t>w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rds</w:t>
      </w:r>
      <w:r w:rsidRPr="00FC0C77">
        <w:rPr>
          <w:spacing w:val="59"/>
          <w:sz w:val="24"/>
          <w:szCs w:val="24"/>
        </w:rPr>
        <w:t xml:space="preserve"> </w:t>
      </w:r>
      <w:r w:rsidRPr="00FC0C77">
        <w:rPr>
          <w:spacing w:val="3"/>
          <w:sz w:val="24"/>
          <w:szCs w:val="24"/>
        </w:rPr>
        <w:t>m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in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in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ng</w:t>
      </w:r>
      <w:r w:rsidRPr="00FC0C77">
        <w:rPr>
          <w:spacing w:val="57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1"/>
          <w:sz w:val="24"/>
          <w:szCs w:val="24"/>
        </w:rPr>
        <w:t>teg</w:t>
      </w:r>
      <w:r w:rsidRPr="00FC0C77">
        <w:rPr>
          <w:sz w:val="24"/>
          <w:szCs w:val="24"/>
        </w:rPr>
        <w:t>ri</w:t>
      </w:r>
      <w:r w:rsidRPr="00FC0C77">
        <w:rPr>
          <w:spacing w:val="5"/>
          <w:sz w:val="24"/>
          <w:szCs w:val="24"/>
        </w:rPr>
        <w:t>t</w:t>
      </w:r>
      <w:r w:rsidRPr="00FC0C77">
        <w:rPr>
          <w:sz w:val="24"/>
          <w:szCs w:val="24"/>
        </w:rPr>
        <w:t>y</w:t>
      </w:r>
      <w:r w:rsidRPr="00FC0C77">
        <w:rPr>
          <w:spacing w:val="55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f</w:t>
      </w:r>
      <w:r w:rsidRPr="00FC0C77">
        <w:rPr>
          <w:spacing w:val="59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the 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vulne</w:t>
      </w:r>
      <w:r w:rsidRPr="00FC0C77">
        <w:rPr>
          <w:spacing w:val="-1"/>
          <w:sz w:val="24"/>
          <w:szCs w:val="24"/>
        </w:rPr>
        <w:t>ra</w:t>
      </w:r>
      <w:r w:rsidRPr="00FC0C77">
        <w:rPr>
          <w:sz w:val="24"/>
          <w:szCs w:val="24"/>
        </w:rPr>
        <w:t xml:space="preserve">ble 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</w:t>
      </w:r>
      <w:r w:rsidRPr="00FC0C77">
        <w:rPr>
          <w:spacing w:val="2"/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.  </w:t>
      </w:r>
      <w:r w:rsidRPr="00FC0C77">
        <w:rPr>
          <w:spacing w:val="2"/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>e</w:t>
      </w:r>
      <w:r w:rsidRPr="00FC0C77">
        <w:rPr>
          <w:spacing w:val="59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 xml:space="preserve">omes 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And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oid fo</w:t>
      </w:r>
      <w:r w:rsidRPr="00FC0C77">
        <w:rPr>
          <w:spacing w:val="-1"/>
          <w:sz w:val="24"/>
          <w:szCs w:val="24"/>
        </w:rPr>
        <w:t>re</w:t>
      </w:r>
      <w:r w:rsidRPr="00FC0C77">
        <w:rPr>
          <w:sz w:val="24"/>
          <w:szCs w:val="24"/>
        </w:rPr>
        <w:t>nsics</w:t>
      </w:r>
      <w:r w:rsidRPr="00FC0C77">
        <w:rPr>
          <w:spacing w:val="43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46"/>
          <w:sz w:val="24"/>
          <w:szCs w:val="24"/>
        </w:rPr>
        <w:t xml:space="preserve"> </w:t>
      </w:r>
      <w:r w:rsidRPr="00FC0C77">
        <w:rPr>
          <w:sz w:val="24"/>
          <w:szCs w:val="24"/>
        </w:rPr>
        <w:t>pictu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e.</w:t>
      </w:r>
      <w:r w:rsidRPr="00FC0C77">
        <w:rPr>
          <w:spacing w:val="46"/>
          <w:sz w:val="24"/>
          <w:szCs w:val="24"/>
        </w:rPr>
        <w:t xml:space="preserve"> </w:t>
      </w:r>
      <w:r w:rsidRPr="00FC0C77">
        <w:rPr>
          <w:color w:val="212121"/>
          <w:sz w:val="24"/>
          <w:szCs w:val="24"/>
        </w:rPr>
        <w:t>A</w:t>
      </w:r>
      <w:r w:rsidRPr="00FC0C77">
        <w:rPr>
          <w:color w:val="212121"/>
          <w:spacing w:val="2"/>
          <w:sz w:val="24"/>
          <w:szCs w:val="24"/>
        </w:rPr>
        <w:t>n</w:t>
      </w:r>
      <w:r w:rsidRPr="00FC0C77">
        <w:rPr>
          <w:color w:val="212121"/>
          <w:sz w:val="24"/>
          <w:szCs w:val="24"/>
        </w:rPr>
        <w:t>d</w:t>
      </w:r>
      <w:r w:rsidRPr="00FC0C77">
        <w:rPr>
          <w:color w:val="212121"/>
          <w:spacing w:val="-1"/>
          <w:sz w:val="24"/>
          <w:szCs w:val="24"/>
        </w:rPr>
        <w:t>r</w:t>
      </w:r>
      <w:r w:rsidRPr="00FC0C77">
        <w:rPr>
          <w:color w:val="212121"/>
          <w:sz w:val="24"/>
          <w:szCs w:val="24"/>
        </w:rPr>
        <w:t>oid</w:t>
      </w:r>
      <w:r w:rsidRPr="00FC0C77">
        <w:rPr>
          <w:color w:val="212121"/>
          <w:spacing w:val="43"/>
          <w:sz w:val="24"/>
          <w:szCs w:val="24"/>
        </w:rPr>
        <w:t xml:space="preserve"> </w:t>
      </w:r>
      <w:r w:rsidRPr="00FC0C77">
        <w:rPr>
          <w:color w:val="212121"/>
          <w:sz w:val="24"/>
          <w:szCs w:val="24"/>
        </w:rPr>
        <w:t>fo</w:t>
      </w:r>
      <w:r w:rsidRPr="00FC0C77">
        <w:rPr>
          <w:color w:val="212121"/>
          <w:spacing w:val="1"/>
          <w:sz w:val="24"/>
          <w:szCs w:val="24"/>
        </w:rPr>
        <w:t>r</w:t>
      </w:r>
      <w:r w:rsidRPr="00FC0C77">
        <w:rPr>
          <w:color w:val="212121"/>
          <w:spacing w:val="-1"/>
          <w:sz w:val="24"/>
          <w:szCs w:val="24"/>
        </w:rPr>
        <w:t>e</w:t>
      </w:r>
      <w:r w:rsidRPr="00FC0C77">
        <w:rPr>
          <w:color w:val="212121"/>
          <w:sz w:val="24"/>
          <w:szCs w:val="24"/>
        </w:rPr>
        <w:t>nsics</w:t>
      </w:r>
      <w:r w:rsidRPr="00FC0C77">
        <w:rPr>
          <w:color w:val="212121"/>
          <w:spacing w:val="1"/>
          <w:sz w:val="24"/>
          <w:szCs w:val="24"/>
        </w:rPr>
        <w:t xml:space="preserve"> </w:t>
      </w:r>
      <w:r w:rsidRPr="00FC0C77">
        <w:rPr>
          <w:color w:val="212121"/>
          <w:sz w:val="24"/>
          <w:szCs w:val="24"/>
        </w:rPr>
        <w:t>is</w:t>
      </w:r>
      <w:r w:rsidRPr="00FC0C77">
        <w:rPr>
          <w:color w:val="212121"/>
          <w:spacing w:val="44"/>
          <w:sz w:val="24"/>
          <w:szCs w:val="24"/>
        </w:rPr>
        <w:t xml:space="preserve"> </w:t>
      </w:r>
      <w:r w:rsidRPr="00FC0C77">
        <w:rPr>
          <w:color w:val="212121"/>
          <w:sz w:val="24"/>
          <w:szCs w:val="24"/>
        </w:rPr>
        <w:t>a</w:t>
      </w:r>
      <w:r w:rsidRPr="00FC0C77">
        <w:rPr>
          <w:color w:val="212121"/>
          <w:spacing w:val="42"/>
          <w:sz w:val="24"/>
          <w:szCs w:val="24"/>
        </w:rPr>
        <w:t xml:space="preserve"> </w:t>
      </w:r>
      <w:r w:rsidRPr="00FC0C77">
        <w:rPr>
          <w:color w:val="212121"/>
          <w:spacing w:val="2"/>
          <w:sz w:val="24"/>
          <w:szCs w:val="24"/>
        </w:rPr>
        <w:t>b</w:t>
      </w:r>
      <w:r w:rsidRPr="00FC0C77">
        <w:rPr>
          <w:color w:val="212121"/>
          <w:sz w:val="24"/>
          <w:szCs w:val="24"/>
        </w:rPr>
        <w:t>r</w:t>
      </w:r>
      <w:r w:rsidRPr="00FC0C77">
        <w:rPr>
          <w:color w:val="212121"/>
          <w:spacing w:val="-2"/>
          <w:sz w:val="24"/>
          <w:szCs w:val="24"/>
        </w:rPr>
        <w:t>a</w:t>
      </w:r>
      <w:r w:rsidRPr="00FC0C77">
        <w:rPr>
          <w:color w:val="212121"/>
          <w:spacing w:val="2"/>
          <w:sz w:val="24"/>
          <w:szCs w:val="24"/>
        </w:rPr>
        <w:t>n</w:t>
      </w:r>
      <w:r w:rsidRPr="00FC0C77">
        <w:rPr>
          <w:color w:val="212121"/>
          <w:spacing w:val="-1"/>
          <w:sz w:val="24"/>
          <w:szCs w:val="24"/>
        </w:rPr>
        <w:t>c</w:t>
      </w:r>
      <w:r w:rsidRPr="00FC0C77">
        <w:rPr>
          <w:color w:val="212121"/>
          <w:sz w:val="24"/>
          <w:szCs w:val="24"/>
        </w:rPr>
        <w:t>h</w:t>
      </w:r>
      <w:r w:rsidRPr="00FC0C77">
        <w:rPr>
          <w:color w:val="212121"/>
          <w:spacing w:val="43"/>
          <w:sz w:val="24"/>
          <w:szCs w:val="24"/>
        </w:rPr>
        <w:t xml:space="preserve"> </w:t>
      </w:r>
      <w:r w:rsidRPr="00FC0C77">
        <w:rPr>
          <w:color w:val="212121"/>
          <w:sz w:val="24"/>
          <w:szCs w:val="24"/>
        </w:rPr>
        <w:t xml:space="preserve">of </w:t>
      </w:r>
      <w:hyperlink r:id="rId8">
        <w:r w:rsidRPr="00FC0C77">
          <w:rPr>
            <w:color w:val="000000"/>
            <w:sz w:val="24"/>
            <w:szCs w:val="24"/>
          </w:rPr>
          <w:t>d</w:t>
        </w:r>
        <w:r w:rsidRPr="00FC0C77">
          <w:rPr>
            <w:color w:val="000000"/>
            <w:spacing w:val="3"/>
            <w:sz w:val="24"/>
            <w:szCs w:val="24"/>
          </w:rPr>
          <w:t>i</w:t>
        </w:r>
        <w:r w:rsidRPr="00FC0C77">
          <w:rPr>
            <w:color w:val="000000"/>
            <w:spacing w:val="-2"/>
            <w:sz w:val="24"/>
            <w:szCs w:val="24"/>
          </w:rPr>
          <w:t>g</w:t>
        </w:r>
        <w:r w:rsidRPr="00FC0C77">
          <w:rPr>
            <w:color w:val="000000"/>
            <w:sz w:val="24"/>
            <w:szCs w:val="24"/>
          </w:rPr>
          <w:t>i</w:t>
        </w:r>
        <w:r w:rsidRPr="00FC0C77">
          <w:rPr>
            <w:color w:val="000000"/>
            <w:spacing w:val="1"/>
            <w:sz w:val="24"/>
            <w:szCs w:val="24"/>
          </w:rPr>
          <w:t>t</w:t>
        </w:r>
        <w:r w:rsidRPr="00FC0C77">
          <w:rPr>
            <w:color w:val="000000"/>
            <w:spacing w:val="-1"/>
            <w:sz w:val="24"/>
            <w:szCs w:val="24"/>
          </w:rPr>
          <w:t>a</w:t>
        </w:r>
        <w:r w:rsidRPr="00FC0C77">
          <w:rPr>
            <w:color w:val="000000"/>
            <w:sz w:val="24"/>
            <w:szCs w:val="24"/>
          </w:rPr>
          <w:t>l</w:t>
        </w:r>
        <w:r w:rsidRPr="00FC0C77">
          <w:rPr>
            <w:color w:val="000000"/>
            <w:spacing w:val="43"/>
            <w:sz w:val="24"/>
            <w:szCs w:val="24"/>
          </w:rPr>
          <w:t xml:space="preserve"> </w:t>
        </w:r>
        <w:r w:rsidRPr="00FC0C77">
          <w:rPr>
            <w:color w:val="000000"/>
            <w:sz w:val="24"/>
            <w:szCs w:val="24"/>
          </w:rPr>
          <w:t>f</w:t>
        </w:r>
        <w:r w:rsidRPr="00FC0C77">
          <w:rPr>
            <w:color w:val="000000"/>
            <w:spacing w:val="1"/>
            <w:sz w:val="24"/>
            <w:szCs w:val="24"/>
          </w:rPr>
          <w:t>o</w:t>
        </w:r>
        <w:r w:rsidRPr="00FC0C77">
          <w:rPr>
            <w:color w:val="000000"/>
            <w:sz w:val="24"/>
            <w:szCs w:val="24"/>
          </w:rPr>
          <w:t>r</w:t>
        </w:r>
        <w:r w:rsidRPr="00FC0C77">
          <w:rPr>
            <w:color w:val="000000"/>
            <w:spacing w:val="-2"/>
            <w:sz w:val="24"/>
            <w:szCs w:val="24"/>
          </w:rPr>
          <w:t>e</w:t>
        </w:r>
        <w:r w:rsidRPr="00FC0C77">
          <w:rPr>
            <w:color w:val="000000"/>
            <w:sz w:val="24"/>
            <w:szCs w:val="24"/>
          </w:rPr>
          <w:t>nsics</w:t>
        </w:r>
        <w:r w:rsidRPr="00FC0C77">
          <w:rPr>
            <w:color w:val="000000"/>
            <w:spacing w:val="2"/>
            <w:sz w:val="24"/>
            <w:szCs w:val="24"/>
          </w:rPr>
          <w:t xml:space="preserve"> </w:t>
        </w:r>
        <w:r w:rsidRPr="00FC0C77">
          <w:rPr>
            <w:color w:val="212121"/>
            <w:spacing w:val="1"/>
            <w:sz w:val="24"/>
            <w:szCs w:val="24"/>
          </w:rPr>
          <w:t>r</w:t>
        </w:r>
      </w:hyperlink>
      <w:r w:rsidRPr="00FC0C77">
        <w:rPr>
          <w:color w:val="212121"/>
          <w:spacing w:val="1"/>
          <w:sz w:val="24"/>
          <w:szCs w:val="24"/>
        </w:rPr>
        <w:t>e</w:t>
      </w:r>
      <w:r w:rsidRPr="00FC0C77">
        <w:rPr>
          <w:color w:val="212121"/>
          <w:sz w:val="24"/>
          <w:szCs w:val="24"/>
        </w:rPr>
        <w:t>lating</w:t>
      </w:r>
      <w:r w:rsidRPr="00FC0C77">
        <w:rPr>
          <w:color w:val="212121"/>
          <w:spacing w:val="41"/>
          <w:sz w:val="24"/>
          <w:szCs w:val="24"/>
        </w:rPr>
        <w:t xml:space="preserve"> </w:t>
      </w:r>
      <w:r w:rsidRPr="00FC0C77">
        <w:rPr>
          <w:color w:val="212121"/>
          <w:sz w:val="24"/>
          <w:szCs w:val="24"/>
        </w:rPr>
        <w:t>to</w:t>
      </w:r>
      <w:r w:rsidRPr="00FC0C77">
        <w:rPr>
          <w:color w:val="212121"/>
          <w:spacing w:val="46"/>
          <w:sz w:val="24"/>
          <w:szCs w:val="24"/>
        </w:rPr>
        <w:t xml:space="preserve"> </w:t>
      </w:r>
      <w:r w:rsidRPr="00FC0C77">
        <w:rPr>
          <w:color w:val="212121"/>
          <w:sz w:val="24"/>
          <w:szCs w:val="24"/>
        </w:rPr>
        <w:t>r</w:t>
      </w:r>
      <w:r w:rsidRPr="00FC0C77">
        <w:rPr>
          <w:color w:val="212121"/>
          <w:spacing w:val="-2"/>
          <w:sz w:val="24"/>
          <w:szCs w:val="24"/>
        </w:rPr>
        <w:t>e</w:t>
      </w:r>
      <w:r w:rsidRPr="00FC0C77">
        <w:rPr>
          <w:color w:val="212121"/>
          <w:spacing w:val="-1"/>
          <w:sz w:val="24"/>
          <w:szCs w:val="24"/>
        </w:rPr>
        <w:t>c</w:t>
      </w:r>
      <w:r w:rsidRPr="00FC0C77">
        <w:rPr>
          <w:color w:val="212121"/>
          <w:sz w:val="24"/>
          <w:szCs w:val="24"/>
        </w:rPr>
        <w:t>o</w:t>
      </w:r>
      <w:r w:rsidRPr="00FC0C77">
        <w:rPr>
          <w:color w:val="212121"/>
          <w:spacing w:val="2"/>
          <w:sz w:val="24"/>
          <w:szCs w:val="24"/>
        </w:rPr>
        <w:t>v</w:t>
      </w:r>
      <w:r w:rsidRPr="00FC0C77">
        <w:rPr>
          <w:color w:val="212121"/>
          <w:spacing w:val="-1"/>
          <w:sz w:val="24"/>
          <w:szCs w:val="24"/>
        </w:rPr>
        <w:t>e</w:t>
      </w:r>
      <w:r w:rsidRPr="00FC0C77">
        <w:rPr>
          <w:color w:val="212121"/>
          <w:spacing w:val="4"/>
          <w:sz w:val="24"/>
          <w:szCs w:val="24"/>
        </w:rPr>
        <w:t>r</w:t>
      </w:r>
      <w:r w:rsidRPr="00FC0C77">
        <w:rPr>
          <w:color w:val="212121"/>
          <w:sz w:val="24"/>
          <w:szCs w:val="24"/>
        </w:rPr>
        <w:t>y of</w:t>
      </w:r>
      <w:r w:rsidRPr="00FC0C77">
        <w:rPr>
          <w:color w:val="212121"/>
          <w:spacing w:val="-1"/>
          <w:sz w:val="24"/>
          <w:szCs w:val="24"/>
        </w:rPr>
        <w:t xml:space="preserve"> </w:t>
      </w:r>
      <w:hyperlink r:id="rId9">
        <w:r w:rsidRPr="00FC0C77">
          <w:rPr>
            <w:color w:val="000000"/>
            <w:sz w:val="24"/>
            <w:szCs w:val="24"/>
          </w:rPr>
          <w:t>di</w:t>
        </w:r>
        <w:r w:rsidRPr="00FC0C77">
          <w:rPr>
            <w:color w:val="000000"/>
            <w:spacing w:val="-2"/>
            <w:sz w:val="24"/>
            <w:szCs w:val="24"/>
          </w:rPr>
          <w:t>g</w:t>
        </w:r>
        <w:r w:rsidRPr="00FC0C77">
          <w:rPr>
            <w:color w:val="000000"/>
            <w:sz w:val="24"/>
            <w:szCs w:val="24"/>
          </w:rPr>
          <w:t>i</w:t>
        </w:r>
        <w:r w:rsidRPr="00FC0C77">
          <w:rPr>
            <w:color w:val="000000"/>
            <w:spacing w:val="1"/>
            <w:sz w:val="24"/>
            <w:szCs w:val="24"/>
          </w:rPr>
          <w:t>t</w:t>
        </w:r>
        <w:r w:rsidRPr="00FC0C77">
          <w:rPr>
            <w:color w:val="000000"/>
            <w:spacing w:val="-1"/>
            <w:sz w:val="24"/>
            <w:szCs w:val="24"/>
          </w:rPr>
          <w:t>a</w:t>
        </w:r>
        <w:r w:rsidRPr="00FC0C77">
          <w:rPr>
            <w:color w:val="000000"/>
            <w:sz w:val="24"/>
            <w:szCs w:val="24"/>
          </w:rPr>
          <w:t>l evid</w:t>
        </w:r>
        <w:r w:rsidRPr="00FC0C77">
          <w:rPr>
            <w:color w:val="000000"/>
            <w:spacing w:val="-1"/>
            <w:sz w:val="24"/>
            <w:szCs w:val="24"/>
          </w:rPr>
          <w:t>e</w:t>
        </w:r>
        <w:r w:rsidRPr="00FC0C77">
          <w:rPr>
            <w:color w:val="000000"/>
            <w:spacing w:val="2"/>
            <w:sz w:val="24"/>
            <w:szCs w:val="24"/>
          </w:rPr>
          <w:t>n</w:t>
        </w:r>
        <w:r w:rsidRPr="00FC0C77">
          <w:rPr>
            <w:color w:val="000000"/>
            <w:spacing w:val="-1"/>
            <w:sz w:val="24"/>
            <w:szCs w:val="24"/>
          </w:rPr>
          <w:t>c</w:t>
        </w:r>
        <w:r w:rsidRPr="00FC0C77">
          <w:rPr>
            <w:color w:val="000000"/>
            <w:sz w:val="24"/>
            <w:szCs w:val="24"/>
          </w:rPr>
          <w:t xml:space="preserve">e </w:t>
        </w:r>
        <w:r w:rsidRPr="00FC0C77">
          <w:rPr>
            <w:color w:val="212121"/>
            <w:spacing w:val="2"/>
            <w:sz w:val="24"/>
            <w:szCs w:val="24"/>
          </w:rPr>
          <w:t>o</w:t>
        </w:r>
      </w:hyperlink>
      <w:r w:rsidRPr="00FC0C77">
        <w:rPr>
          <w:color w:val="212121"/>
          <w:sz w:val="24"/>
          <w:szCs w:val="24"/>
        </w:rPr>
        <w:t>r d</w:t>
      </w:r>
      <w:r w:rsidRPr="00FC0C77">
        <w:rPr>
          <w:color w:val="212121"/>
          <w:spacing w:val="-2"/>
          <w:sz w:val="24"/>
          <w:szCs w:val="24"/>
        </w:rPr>
        <w:t>a</w:t>
      </w:r>
      <w:r w:rsidRPr="00FC0C77">
        <w:rPr>
          <w:color w:val="212121"/>
          <w:spacing w:val="3"/>
          <w:sz w:val="24"/>
          <w:szCs w:val="24"/>
        </w:rPr>
        <w:t>t</w:t>
      </w:r>
      <w:r w:rsidRPr="00FC0C77">
        <w:rPr>
          <w:color w:val="212121"/>
          <w:sz w:val="24"/>
          <w:szCs w:val="24"/>
        </w:rPr>
        <w:t>a</w:t>
      </w:r>
      <w:r w:rsidRPr="00FC0C77">
        <w:rPr>
          <w:color w:val="212121"/>
          <w:spacing w:val="-1"/>
          <w:sz w:val="24"/>
          <w:szCs w:val="24"/>
        </w:rPr>
        <w:t xml:space="preserve"> f</w:t>
      </w:r>
      <w:r w:rsidRPr="00FC0C77">
        <w:rPr>
          <w:color w:val="212121"/>
          <w:sz w:val="24"/>
          <w:szCs w:val="24"/>
        </w:rPr>
        <w:t xml:space="preserve">rom </w:t>
      </w:r>
      <w:r w:rsidRPr="00FC0C77">
        <w:rPr>
          <w:color w:val="212121"/>
          <w:spacing w:val="-1"/>
          <w:sz w:val="24"/>
          <w:szCs w:val="24"/>
        </w:rPr>
        <w:t>a</w:t>
      </w:r>
      <w:r w:rsidRPr="00FC0C77">
        <w:rPr>
          <w:color w:val="000000"/>
          <w:sz w:val="24"/>
          <w:szCs w:val="24"/>
        </w:rPr>
        <w:t>n</w:t>
      </w:r>
      <w:r w:rsidRPr="00FC0C77">
        <w:rPr>
          <w:color w:val="000000"/>
          <w:spacing w:val="2"/>
          <w:sz w:val="24"/>
          <w:szCs w:val="24"/>
        </w:rPr>
        <w:t xml:space="preserve"> </w:t>
      </w:r>
      <w:r w:rsidRPr="00FC0C77">
        <w:rPr>
          <w:color w:val="000000"/>
          <w:spacing w:val="-1"/>
          <w:sz w:val="24"/>
          <w:szCs w:val="24"/>
        </w:rPr>
        <w:t>a</w:t>
      </w:r>
      <w:r w:rsidRPr="00FC0C77">
        <w:rPr>
          <w:color w:val="000000"/>
          <w:sz w:val="24"/>
          <w:szCs w:val="24"/>
        </w:rPr>
        <w:t>ndroid d</w:t>
      </w:r>
      <w:r w:rsidRPr="00FC0C77">
        <w:rPr>
          <w:color w:val="000000"/>
          <w:spacing w:val="-1"/>
          <w:sz w:val="24"/>
          <w:szCs w:val="24"/>
        </w:rPr>
        <w:t>e</w:t>
      </w:r>
      <w:r w:rsidRPr="00FC0C77">
        <w:rPr>
          <w:color w:val="000000"/>
          <w:sz w:val="24"/>
          <w:szCs w:val="24"/>
        </w:rPr>
        <w:t>vi</w:t>
      </w:r>
      <w:r w:rsidRPr="00FC0C77">
        <w:rPr>
          <w:color w:val="000000"/>
          <w:spacing w:val="2"/>
          <w:sz w:val="24"/>
          <w:szCs w:val="24"/>
        </w:rPr>
        <w:t>c</w:t>
      </w:r>
      <w:r w:rsidRPr="00FC0C77">
        <w:rPr>
          <w:color w:val="000000"/>
          <w:sz w:val="24"/>
          <w:szCs w:val="24"/>
        </w:rPr>
        <w:t>e</w:t>
      </w:r>
      <w:r w:rsidRPr="00FC0C77">
        <w:rPr>
          <w:color w:val="000000"/>
          <w:spacing w:val="2"/>
          <w:sz w:val="24"/>
          <w:szCs w:val="24"/>
        </w:rPr>
        <w:t xml:space="preserve"> </w:t>
      </w:r>
      <w:r w:rsidRPr="00FC0C77">
        <w:rPr>
          <w:color w:val="212121"/>
          <w:sz w:val="24"/>
          <w:szCs w:val="24"/>
        </w:rPr>
        <w:t>und</w:t>
      </w:r>
      <w:r w:rsidRPr="00FC0C77">
        <w:rPr>
          <w:color w:val="212121"/>
          <w:spacing w:val="-1"/>
          <w:sz w:val="24"/>
          <w:szCs w:val="24"/>
        </w:rPr>
        <w:t>e</w:t>
      </w:r>
      <w:r w:rsidRPr="00FC0C77">
        <w:rPr>
          <w:color w:val="212121"/>
          <w:sz w:val="24"/>
          <w:szCs w:val="24"/>
        </w:rPr>
        <w:t>r</w:t>
      </w:r>
      <w:r w:rsidRPr="00FC0C77">
        <w:rPr>
          <w:color w:val="212121"/>
          <w:spacing w:val="-1"/>
          <w:sz w:val="24"/>
          <w:szCs w:val="24"/>
        </w:rPr>
        <w:t xml:space="preserve"> </w:t>
      </w:r>
      <w:hyperlink r:id="rId10">
        <w:r w:rsidRPr="00FC0C77">
          <w:rPr>
            <w:color w:val="000000"/>
            <w:sz w:val="24"/>
            <w:szCs w:val="24"/>
          </w:rPr>
          <w:t>fo</w:t>
        </w:r>
        <w:r w:rsidRPr="00FC0C77">
          <w:rPr>
            <w:color w:val="000000"/>
            <w:spacing w:val="1"/>
            <w:sz w:val="24"/>
            <w:szCs w:val="24"/>
          </w:rPr>
          <w:t>r</w:t>
        </w:r>
        <w:r w:rsidRPr="00FC0C77">
          <w:rPr>
            <w:color w:val="000000"/>
            <w:spacing w:val="-1"/>
            <w:sz w:val="24"/>
            <w:szCs w:val="24"/>
          </w:rPr>
          <w:t>e</w:t>
        </w:r>
        <w:r w:rsidRPr="00FC0C77">
          <w:rPr>
            <w:color w:val="000000"/>
            <w:sz w:val="24"/>
            <w:szCs w:val="24"/>
          </w:rPr>
          <w:t>nsic</w:t>
        </w:r>
        <w:r w:rsidRPr="00FC0C77">
          <w:rPr>
            <w:color w:val="000000"/>
            <w:spacing w:val="-1"/>
            <w:sz w:val="24"/>
            <w:szCs w:val="24"/>
          </w:rPr>
          <w:t>a</w:t>
        </w:r>
        <w:r w:rsidRPr="00FC0C77">
          <w:rPr>
            <w:color w:val="000000"/>
            <w:sz w:val="24"/>
            <w:szCs w:val="24"/>
          </w:rPr>
          <w:t>l</w:t>
        </w:r>
        <w:r w:rsidRPr="00FC0C77">
          <w:rPr>
            <w:color w:val="000000"/>
            <w:spacing w:val="6"/>
            <w:sz w:val="24"/>
            <w:szCs w:val="24"/>
          </w:rPr>
          <w:t>l</w:t>
        </w:r>
        <w:r w:rsidRPr="00FC0C77">
          <w:rPr>
            <w:color w:val="000000"/>
            <w:sz w:val="24"/>
            <w:szCs w:val="24"/>
          </w:rPr>
          <w:t>y</w:t>
        </w:r>
        <w:r w:rsidRPr="00FC0C77">
          <w:rPr>
            <w:color w:val="000000"/>
            <w:spacing w:val="-4"/>
            <w:sz w:val="24"/>
            <w:szCs w:val="24"/>
          </w:rPr>
          <w:t xml:space="preserve"> </w:t>
        </w:r>
        <w:r w:rsidRPr="00FC0C77">
          <w:rPr>
            <w:color w:val="212121"/>
            <w:sz w:val="24"/>
            <w:szCs w:val="24"/>
          </w:rPr>
          <w:t>sound</w:t>
        </w:r>
      </w:hyperlink>
      <w:r w:rsidRPr="00FC0C77">
        <w:rPr>
          <w:color w:val="212121"/>
          <w:spacing w:val="2"/>
          <w:sz w:val="24"/>
          <w:szCs w:val="24"/>
        </w:rPr>
        <w:t xml:space="preserve"> </w:t>
      </w:r>
      <w:r w:rsidRPr="00FC0C77">
        <w:rPr>
          <w:color w:val="212121"/>
          <w:spacing w:val="-1"/>
          <w:sz w:val="24"/>
          <w:szCs w:val="24"/>
        </w:rPr>
        <w:t>c</w:t>
      </w:r>
      <w:r w:rsidRPr="00FC0C77">
        <w:rPr>
          <w:color w:val="212121"/>
          <w:sz w:val="24"/>
          <w:szCs w:val="24"/>
        </w:rPr>
        <w:t>ondi</w:t>
      </w:r>
      <w:r w:rsidRPr="00FC0C77">
        <w:rPr>
          <w:color w:val="212121"/>
          <w:spacing w:val="1"/>
          <w:sz w:val="24"/>
          <w:szCs w:val="24"/>
        </w:rPr>
        <w:t>t</w:t>
      </w:r>
      <w:r w:rsidRPr="00FC0C77">
        <w:rPr>
          <w:color w:val="212121"/>
          <w:sz w:val="24"/>
          <w:szCs w:val="24"/>
        </w:rPr>
        <w:t>ions</w:t>
      </w:r>
    </w:p>
    <w:p w:rsidR="000A4DF3" w:rsidRPr="00FC0C77" w:rsidRDefault="000A4DF3" w:rsidP="00C60CF5">
      <w:pPr>
        <w:spacing w:before="10" w:line="360" w:lineRule="auto"/>
        <w:jc w:val="both"/>
      </w:pPr>
    </w:p>
    <w:p w:rsidR="000A4DF3" w:rsidRPr="00FC0C77" w:rsidRDefault="005D1FDE" w:rsidP="00C60CF5">
      <w:pPr>
        <w:spacing w:line="360" w:lineRule="auto"/>
        <w:ind w:left="100" w:right="6843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>2.2 Ty</w:t>
      </w:r>
      <w:r w:rsidRPr="00FC0C77">
        <w:rPr>
          <w:b/>
          <w:spacing w:val="1"/>
          <w:sz w:val="24"/>
          <w:szCs w:val="24"/>
        </w:rPr>
        <w:t>p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z w:val="24"/>
          <w:szCs w:val="24"/>
        </w:rPr>
        <w:t>s of</w:t>
      </w:r>
      <w:r w:rsidRPr="00FC0C77">
        <w:rPr>
          <w:b/>
          <w:spacing w:val="2"/>
          <w:sz w:val="24"/>
          <w:szCs w:val="24"/>
        </w:rPr>
        <w:t xml:space="preserve"> 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z w:val="24"/>
          <w:szCs w:val="24"/>
        </w:rPr>
        <w:t>vi</w:t>
      </w:r>
      <w:r w:rsidRPr="00FC0C77">
        <w:rPr>
          <w:b/>
          <w:spacing w:val="1"/>
          <w:sz w:val="24"/>
          <w:szCs w:val="24"/>
        </w:rPr>
        <w:t>d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pacing w:val="-1"/>
          <w:sz w:val="24"/>
          <w:szCs w:val="24"/>
        </w:rPr>
        <w:t>ce</w:t>
      </w:r>
      <w:r w:rsidRPr="00FC0C77">
        <w:rPr>
          <w:b/>
          <w:sz w:val="24"/>
          <w:szCs w:val="24"/>
        </w:rPr>
        <w:t>s</w:t>
      </w:r>
    </w:p>
    <w:p w:rsidR="000A4DF3" w:rsidRPr="00FC0C77" w:rsidRDefault="005D1FDE" w:rsidP="00C60CF5">
      <w:pPr>
        <w:spacing w:line="360" w:lineRule="auto"/>
        <w:ind w:left="100" w:right="84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The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followi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>g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>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5"/>
          <w:sz w:val="24"/>
          <w:szCs w:val="24"/>
        </w:rPr>
        <w:t>t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p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8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potential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di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</w:t>
      </w:r>
      <w:r w:rsidRPr="00FC0C77">
        <w:rPr>
          <w:spacing w:val="8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vid</w:t>
      </w:r>
      <w:r w:rsidRPr="00FC0C77">
        <w:rPr>
          <w:spacing w:val="2"/>
          <w:sz w:val="24"/>
          <w:szCs w:val="24"/>
        </w:rPr>
        <w:t>e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that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m</w:t>
      </w:r>
      <w:r w:rsidRPr="00FC0C77">
        <w:rPr>
          <w:spacing w:val="4"/>
          <w:sz w:val="24"/>
          <w:szCs w:val="24"/>
        </w:rPr>
        <w:t>a</w:t>
      </w:r>
      <w:r w:rsidRPr="00FC0C77">
        <w:rPr>
          <w:sz w:val="24"/>
          <w:szCs w:val="24"/>
        </w:rPr>
        <w:t xml:space="preserve">y </w:t>
      </w:r>
      <w:r w:rsidRPr="00FC0C77">
        <w:rPr>
          <w:spacing w:val="2"/>
          <w:sz w:val="24"/>
          <w:szCs w:val="24"/>
        </w:rPr>
        <w:t>b</w:t>
      </w:r>
      <w:r w:rsidRPr="00FC0C77">
        <w:rPr>
          <w:sz w:val="24"/>
          <w:szCs w:val="24"/>
        </w:rPr>
        <w:t>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found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3"/>
          <w:sz w:val="24"/>
          <w:szCs w:val="24"/>
        </w:rPr>
        <w:t>i</w:t>
      </w:r>
      <w:r w:rsidRPr="00FC0C77">
        <w:rPr>
          <w:sz w:val="24"/>
          <w:szCs w:val="24"/>
        </w:rPr>
        <w:t>n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ma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tphone 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s:</w:t>
      </w:r>
    </w:p>
    <w:p w:rsidR="000A4DF3" w:rsidRPr="00FC0C77" w:rsidRDefault="000A4DF3" w:rsidP="00C60CF5">
      <w:pPr>
        <w:spacing w:before="4" w:line="360" w:lineRule="auto"/>
        <w:jc w:val="both"/>
      </w:pPr>
    </w:p>
    <w:p w:rsidR="000A4DF3" w:rsidRPr="00FC0C77" w:rsidRDefault="005D1FDE" w:rsidP="00C60CF5">
      <w:pPr>
        <w:pStyle w:val="ListParagraph"/>
        <w:numPr>
          <w:ilvl w:val="0"/>
          <w:numId w:val="2"/>
        </w:numPr>
        <w:spacing w:line="360" w:lineRule="auto"/>
        <w:ind w:right="7213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ll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his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o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>y</w:t>
      </w:r>
    </w:p>
    <w:p w:rsidR="000A4DF3" w:rsidRPr="00FC0C77" w:rsidRDefault="005D1FDE" w:rsidP="00C60CF5">
      <w:pPr>
        <w:spacing w:line="360" w:lineRule="auto"/>
        <w:ind w:left="820" w:right="76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The</w:t>
      </w:r>
      <w:r w:rsidRPr="00FC0C77">
        <w:rPr>
          <w:spacing w:val="59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ll  his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o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>y</w:t>
      </w:r>
      <w:r w:rsidRPr="00FC0C77">
        <w:rPr>
          <w:spacing w:val="55"/>
          <w:sz w:val="24"/>
          <w:szCs w:val="24"/>
        </w:rPr>
        <w:t xml:space="preserve"> 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ovi</w:t>
      </w:r>
      <w:r w:rsidRPr="00FC0C77">
        <w:rPr>
          <w:spacing w:val="3"/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s 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  ins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ht  to  the</w:t>
      </w:r>
      <w:r w:rsidRPr="00FC0C77">
        <w:rPr>
          <w:spacing w:val="59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 xml:space="preserve">ll  </w:t>
      </w:r>
      <w:r w:rsidRPr="00FC0C77">
        <w:rPr>
          <w:spacing w:val="-1"/>
          <w:sz w:val="24"/>
          <w:szCs w:val="24"/>
        </w:rPr>
        <w:t>ac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vi</w:t>
      </w:r>
      <w:r w:rsidRPr="00FC0C77">
        <w:rPr>
          <w:spacing w:val="3"/>
          <w:sz w:val="24"/>
          <w:szCs w:val="24"/>
        </w:rPr>
        <w:t>t</w:t>
      </w:r>
      <w:r w:rsidRPr="00FC0C77">
        <w:rPr>
          <w:sz w:val="24"/>
          <w:szCs w:val="24"/>
        </w:rPr>
        <w:t>y</w:t>
      </w:r>
      <w:r w:rsidRPr="00FC0C77">
        <w:rPr>
          <w:spacing w:val="53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59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59"/>
          <w:sz w:val="24"/>
          <w:szCs w:val="24"/>
        </w:rPr>
        <w:t xml:space="preserve"> </w:t>
      </w:r>
      <w:r w:rsidRPr="00FC0C77">
        <w:rPr>
          <w:sz w:val="24"/>
          <w:szCs w:val="24"/>
        </w:rPr>
        <w:t>own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 xml:space="preserve">r 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b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fo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e</w:t>
      </w:r>
      <w:r w:rsidRPr="00FC0C77">
        <w:rPr>
          <w:spacing w:val="59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the </w:t>
      </w:r>
      <w:r w:rsidRPr="00FC0C77">
        <w:rPr>
          <w:spacing w:val="-1"/>
          <w:sz w:val="24"/>
          <w:szCs w:val="24"/>
        </w:rPr>
        <w:t>ac</w:t>
      </w:r>
      <w:r w:rsidRPr="00FC0C77">
        <w:rPr>
          <w:sz w:val="24"/>
          <w:szCs w:val="24"/>
        </w:rPr>
        <w:t>quis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of the 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ma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tphone 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.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</w:t>
      </w:r>
      <w:r w:rsidRPr="00FC0C77">
        <w:rPr>
          <w:spacing w:val="2"/>
          <w:sz w:val="24"/>
          <w:szCs w:val="24"/>
        </w:rPr>
        <w:t>h</w:t>
      </w:r>
      <w:r w:rsidRPr="00FC0C77">
        <w:rPr>
          <w:sz w:val="24"/>
          <w:szCs w:val="24"/>
        </w:rPr>
        <w:t>e investi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tor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n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e i</w:t>
      </w:r>
      <w:r w:rsidRPr="00FC0C77">
        <w:rPr>
          <w:spacing w:val="5"/>
          <w:sz w:val="24"/>
          <w:szCs w:val="24"/>
        </w:rPr>
        <w:t>n</w:t>
      </w:r>
      <w:r w:rsidRPr="00FC0C77">
        <w:rPr>
          <w:spacing w:val="2"/>
          <w:sz w:val="24"/>
          <w:szCs w:val="24"/>
        </w:rPr>
        <w:t>-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om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ng,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ou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-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oi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 xml:space="preserve">g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  m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ssed</w:t>
      </w:r>
      <w:r w:rsidRPr="00FC0C77">
        <w:rPr>
          <w:spacing w:val="59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s  including</w:t>
      </w:r>
      <w:r w:rsidRPr="00FC0C77">
        <w:rPr>
          <w:spacing w:val="58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their 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me</w:t>
      </w:r>
      <w:r w:rsidRPr="00FC0C77">
        <w:rPr>
          <w:spacing w:val="59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  d</w:t>
      </w:r>
      <w:r w:rsidRPr="00FC0C77">
        <w:rPr>
          <w:spacing w:val="2"/>
          <w:sz w:val="24"/>
          <w:szCs w:val="24"/>
        </w:rPr>
        <w:t>u</w:t>
      </w:r>
      <w:r w:rsidRPr="00FC0C77">
        <w:rPr>
          <w:sz w:val="24"/>
          <w:szCs w:val="24"/>
        </w:rPr>
        <w:t>rat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 xml:space="preserve">ons.  This  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n  h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lp  t</w:t>
      </w:r>
      <w:r w:rsidRPr="00FC0C77">
        <w:rPr>
          <w:spacing w:val="3"/>
          <w:sz w:val="24"/>
          <w:szCs w:val="24"/>
        </w:rPr>
        <w:t>h</w:t>
      </w:r>
      <w:r w:rsidRPr="00FC0C77">
        <w:rPr>
          <w:sz w:val="24"/>
          <w:szCs w:val="24"/>
        </w:rPr>
        <w:t>e</w:t>
      </w:r>
      <w:r w:rsidRPr="00FC0C77">
        <w:rPr>
          <w:spacing w:val="59"/>
          <w:sz w:val="24"/>
          <w:szCs w:val="24"/>
        </w:rPr>
        <w:t xml:space="preserve"> </w:t>
      </w:r>
      <w:r w:rsidRPr="00FC0C77">
        <w:rPr>
          <w:sz w:val="24"/>
          <w:szCs w:val="24"/>
        </w:rPr>
        <w:t>fo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nsics investi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tor to d</w:t>
      </w:r>
      <w:r w:rsidRPr="00FC0C77">
        <w:rPr>
          <w:spacing w:val="2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w indi</w:t>
      </w:r>
      <w:r w:rsidRPr="00FC0C77">
        <w:rPr>
          <w:spacing w:val="2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ec</w:t>
      </w:r>
      <w:r w:rsidRPr="00FC0C77">
        <w:rPr>
          <w:sz w:val="24"/>
          <w:szCs w:val="24"/>
        </w:rPr>
        <w:t>t con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lus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 xml:space="preserve">on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bout 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he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suspe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 xml:space="preserve">ted </w:t>
      </w:r>
      <w:r w:rsidRPr="00FC0C77">
        <w:rPr>
          <w:spacing w:val="1"/>
          <w:sz w:val="24"/>
          <w:szCs w:val="24"/>
        </w:rPr>
        <w:t>a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vi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ies.</w:t>
      </w:r>
    </w:p>
    <w:p w:rsidR="000A4DF3" w:rsidRPr="00FC0C77" w:rsidRDefault="000A4DF3" w:rsidP="00C60CF5">
      <w:pPr>
        <w:spacing w:before="5" w:line="360" w:lineRule="auto"/>
        <w:jc w:val="both"/>
      </w:pPr>
    </w:p>
    <w:p w:rsidR="000A4DF3" w:rsidRPr="00FC0C77" w:rsidRDefault="005D1FDE" w:rsidP="00C60CF5">
      <w:pPr>
        <w:pStyle w:val="ListParagraph"/>
        <w:numPr>
          <w:ilvl w:val="0"/>
          <w:numId w:val="2"/>
        </w:numPr>
        <w:spacing w:line="360" w:lineRule="auto"/>
        <w:ind w:right="7242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Conta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 xml:space="preserve">t 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ist</w:t>
      </w:r>
    </w:p>
    <w:p w:rsidR="000A4DF3" w:rsidRPr="00FC0C77" w:rsidRDefault="005D1FDE" w:rsidP="00C60CF5">
      <w:pPr>
        <w:spacing w:line="360" w:lineRule="auto"/>
        <w:ind w:left="720" w:right="79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The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onta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st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not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o</w:t>
      </w:r>
      <w:r w:rsidRPr="00FC0C77">
        <w:rPr>
          <w:spacing w:val="-2"/>
          <w:sz w:val="24"/>
          <w:szCs w:val="24"/>
        </w:rPr>
        <w:t>nl</w:t>
      </w:r>
      <w:r w:rsidRPr="00FC0C77">
        <w:rPr>
          <w:sz w:val="24"/>
          <w:szCs w:val="24"/>
        </w:rPr>
        <w:t>y p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ovides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onta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3"/>
          <w:sz w:val="24"/>
          <w:szCs w:val="24"/>
        </w:rPr>
        <w:t>m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their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numbe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s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home, mobi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wo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k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but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lso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ma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>y other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5"/>
          <w:sz w:val="24"/>
          <w:szCs w:val="24"/>
        </w:rPr>
        <w:t>t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4"/>
          <w:sz w:val="24"/>
          <w:szCs w:val="24"/>
        </w:rPr>
        <w:t>f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mation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such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onta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l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,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ompa</w:t>
      </w:r>
      <w:r w:rsidRPr="00FC0C77">
        <w:rPr>
          <w:spacing w:val="4"/>
          <w:sz w:val="24"/>
          <w:szCs w:val="24"/>
        </w:rPr>
        <w:t>n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,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ddr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ss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1"/>
          <w:sz w:val="24"/>
          <w:szCs w:val="24"/>
        </w:rPr>
        <w:t xml:space="preserve"> e</w:t>
      </w:r>
      <w:r w:rsidRPr="00FC0C77">
        <w:rPr>
          <w:sz w:val="24"/>
          <w:szCs w:val="24"/>
        </w:rPr>
        <w:t>mails.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Also,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s</w:t>
      </w:r>
      <w:r w:rsidRPr="00FC0C77">
        <w:rPr>
          <w:spacing w:val="-2"/>
          <w:sz w:val="24"/>
          <w:szCs w:val="24"/>
        </w:rPr>
        <w:t>o</w:t>
      </w:r>
      <w:r w:rsidRPr="00FC0C77">
        <w:rPr>
          <w:sz w:val="24"/>
          <w:szCs w:val="24"/>
        </w:rPr>
        <w:t xml:space="preserve">me 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ma</w:t>
      </w:r>
      <w:r w:rsidRPr="00FC0C77">
        <w:rPr>
          <w:spacing w:val="-1"/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t</w:t>
      </w:r>
      <w:r w:rsidRPr="00FC0C77">
        <w:rPr>
          <w:sz w:val="24"/>
          <w:szCs w:val="24"/>
        </w:rPr>
        <w:t>phone 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store a pictu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 xml:space="preserve">e of the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onta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</w:t>
      </w:r>
      <w:r w:rsidRPr="00FC0C77">
        <w:rPr>
          <w:spacing w:val="22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22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2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onta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</w:t>
      </w:r>
      <w:r w:rsidRPr="00FC0C77">
        <w:rPr>
          <w:spacing w:val="22"/>
          <w:sz w:val="24"/>
          <w:szCs w:val="24"/>
        </w:rPr>
        <w:t xml:space="preserve"> 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st.</w:t>
      </w:r>
      <w:r w:rsidRPr="00FC0C77">
        <w:rPr>
          <w:spacing w:val="22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20"/>
          <w:sz w:val="24"/>
          <w:szCs w:val="24"/>
        </w:rPr>
        <w:t xml:space="preserve"> </w:t>
      </w:r>
      <w:r w:rsidRPr="00FC0C77">
        <w:rPr>
          <w:sz w:val="24"/>
          <w:szCs w:val="24"/>
        </w:rPr>
        <w:t>info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mation</w:t>
      </w:r>
      <w:r w:rsidRPr="00FC0C77">
        <w:rPr>
          <w:spacing w:val="22"/>
          <w:sz w:val="24"/>
          <w:szCs w:val="24"/>
        </w:rPr>
        <w:t xml:space="preserve"> </w:t>
      </w:r>
      <w:r w:rsidRPr="00FC0C77">
        <w:rPr>
          <w:sz w:val="24"/>
          <w:szCs w:val="24"/>
        </w:rPr>
        <w:t>that</w:t>
      </w:r>
      <w:r w:rsidRPr="00FC0C77">
        <w:rPr>
          <w:spacing w:val="21"/>
          <w:sz w:val="24"/>
          <w:szCs w:val="24"/>
        </w:rPr>
        <w:t xml:space="preserve"> </w:t>
      </w:r>
      <w:r w:rsidRPr="00FC0C77">
        <w:rPr>
          <w:spacing w:val="-2"/>
          <w:sz w:val="24"/>
          <w:szCs w:val="24"/>
        </w:rPr>
        <w:t>i</w:t>
      </w:r>
      <w:r w:rsidRPr="00FC0C77">
        <w:rPr>
          <w:sz w:val="24"/>
          <w:szCs w:val="24"/>
        </w:rPr>
        <w:t>s</w:t>
      </w:r>
      <w:r w:rsidRPr="00FC0C77">
        <w:rPr>
          <w:spacing w:val="22"/>
          <w:sz w:val="24"/>
          <w:szCs w:val="24"/>
        </w:rPr>
        <w:t xml:space="preserve"> </w:t>
      </w:r>
      <w:r w:rsidRPr="00FC0C77">
        <w:rPr>
          <w:sz w:val="24"/>
          <w:szCs w:val="24"/>
        </w:rPr>
        <w:t>stor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21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22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2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onta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</w:t>
      </w:r>
      <w:r w:rsidRPr="00FC0C77">
        <w:rPr>
          <w:spacing w:val="22"/>
          <w:sz w:val="24"/>
          <w:szCs w:val="24"/>
        </w:rPr>
        <w:t xml:space="preserve"> 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st</w:t>
      </w:r>
      <w:r w:rsidRPr="00FC0C77">
        <w:rPr>
          <w:spacing w:val="22"/>
          <w:sz w:val="24"/>
          <w:szCs w:val="24"/>
        </w:rPr>
        <w:t xml:space="preserve"> 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ovides the</w:t>
      </w:r>
      <w:r w:rsidRPr="00FC0C77">
        <w:rPr>
          <w:spacing w:val="28"/>
          <w:sz w:val="24"/>
          <w:szCs w:val="24"/>
        </w:rPr>
        <w:t xml:space="preserve"> 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n</w:t>
      </w:r>
      <w:r w:rsidRPr="00FC0C77">
        <w:rPr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st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tor</w:t>
      </w:r>
      <w:r w:rsidRPr="00FC0C77">
        <w:rPr>
          <w:spacing w:val="28"/>
          <w:sz w:val="24"/>
          <w:szCs w:val="24"/>
        </w:rPr>
        <w:t xml:space="preserve"> </w:t>
      </w:r>
      <w:r w:rsidRPr="00FC0C77">
        <w:rPr>
          <w:sz w:val="24"/>
          <w:szCs w:val="24"/>
        </w:rPr>
        <w:t>with</w:t>
      </w:r>
      <w:r w:rsidRPr="00FC0C77">
        <w:rPr>
          <w:spacing w:val="29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28"/>
          <w:sz w:val="24"/>
          <w:szCs w:val="24"/>
        </w:rPr>
        <w:t xml:space="preserve"> </w:t>
      </w:r>
      <w:r w:rsidRPr="00FC0C77">
        <w:rPr>
          <w:sz w:val="24"/>
          <w:szCs w:val="24"/>
        </w:rPr>
        <w:t>soci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</w:t>
      </w:r>
      <w:r w:rsidRPr="00FC0C77">
        <w:rPr>
          <w:spacing w:val="29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29"/>
          <w:sz w:val="24"/>
          <w:szCs w:val="24"/>
        </w:rPr>
        <w:t xml:space="preserve"> </w:t>
      </w:r>
      <w:r w:rsidRPr="00FC0C77">
        <w:rPr>
          <w:sz w:val="24"/>
          <w:szCs w:val="24"/>
        </w:rPr>
        <w:t>wo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k</w:t>
      </w:r>
      <w:r w:rsidRPr="00FC0C77">
        <w:rPr>
          <w:spacing w:val="29"/>
          <w:sz w:val="24"/>
          <w:szCs w:val="24"/>
        </w:rPr>
        <w:t xml:space="preserve"> 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lations</w:t>
      </w:r>
      <w:r w:rsidRPr="00FC0C77">
        <w:rPr>
          <w:spacing w:val="29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28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28"/>
          <w:sz w:val="24"/>
          <w:szCs w:val="24"/>
        </w:rPr>
        <w:t xml:space="preserve"> </w:t>
      </w:r>
      <w:r w:rsidRPr="00FC0C77">
        <w:rPr>
          <w:sz w:val="24"/>
          <w:szCs w:val="24"/>
        </w:rPr>
        <w:t>own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28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28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28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ma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tphone</w:t>
      </w:r>
    </w:p>
    <w:p w:rsidR="000A4DF3" w:rsidRPr="00FC0C77" w:rsidRDefault="005D1FDE" w:rsidP="00C60CF5">
      <w:pPr>
        <w:spacing w:before="4" w:line="360" w:lineRule="auto"/>
        <w:ind w:left="720" w:right="89"/>
        <w:jc w:val="both"/>
        <w:rPr>
          <w:sz w:val="24"/>
          <w:szCs w:val="24"/>
        </w:rPr>
      </w:pPr>
      <w:r w:rsidRPr="00FC0C77">
        <w:rPr>
          <w:position w:val="-1"/>
          <w:sz w:val="24"/>
          <w:szCs w:val="24"/>
        </w:rPr>
        <w:t>d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>vic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>.</w:t>
      </w:r>
      <w:r w:rsidRPr="00FC0C77">
        <w:rPr>
          <w:spacing w:val="43"/>
          <w:position w:val="-1"/>
          <w:sz w:val="24"/>
          <w:szCs w:val="24"/>
        </w:rPr>
        <w:t xml:space="preserve"> </w:t>
      </w:r>
      <w:r w:rsidRPr="00FC0C77">
        <w:rPr>
          <w:spacing w:val="-2"/>
          <w:position w:val="-1"/>
          <w:sz w:val="24"/>
          <w:szCs w:val="24"/>
        </w:rPr>
        <w:t>B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>side</w:t>
      </w:r>
      <w:r w:rsidRPr="00FC0C77">
        <w:rPr>
          <w:spacing w:val="42"/>
          <w:position w:val="-1"/>
          <w:sz w:val="24"/>
          <w:szCs w:val="24"/>
        </w:rPr>
        <w:t xml:space="preserve"> </w:t>
      </w:r>
      <w:r w:rsidRPr="00FC0C77">
        <w:rPr>
          <w:position w:val="-1"/>
          <w:sz w:val="24"/>
          <w:szCs w:val="24"/>
        </w:rPr>
        <w:t>th</w:t>
      </w:r>
      <w:r w:rsidRPr="00FC0C77">
        <w:rPr>
          <w:spacing w:val="1"/>
          <w:position w:val="-1"/>
          <w:sz w:val="24"/>
          <w:szCs w:val="24"/>
        </w:rPr>
        <w:t>i</w:t>
      </w:r>
      <w:r w:rsidRPr="00FC0C77">
        <w:rPr>
          <w:position w:val="-1"/>
          <w:sz w:val="24"/>
          <w:szCs w:val="24"/>
        </w:rPr>
        <w:t>s,</w:t>
      </w:r>
      <w:r w:rsidRPr="00FC0C77">
        <w:rPr>
          <w:spacing w:val="41"/>
          <w:position w:val="-1"/>
          <w:sz w:val="24"/>
          <w:szCs w:val="24"/>
        </w:rPr>
        <w:t xml:space="preserve"> </w:t>
      </w:r>
      <w:r w:rsidRPr="00FC0C77">
        <w:rPr>
          <w:position w:val="-1"/>
          <w:sz w:val="24"/>
          <w:szCs w:val="24"/>
        </w:rPr>
        <w:t>m</w:t>
      </w:r>
      <w:r w:rsidRPr="00FC0C77">
        <w:rPr>
          <w:spacing w:val="2"/>
          <w:position w:val="-1"/>
          <w:sz w:val="24"/>
          <w:szCs w:val="24"/>
        </w:rPr>
        <w:t>an</w:t>
      </w:r>
      <w:r w:rsidRPr="00FC0C77">
        <w:rPr>
          <w:position w:val="-1"/>
          <w:sz w:val="24"/>
          <w:szCs w:val="24"/>
        </w:rPr>
        <w:t>y</w:t>
      </w:r>
      <w:r w:rsidRPr="00FC0C77">
        <w:rPr>
          <w:spacing w:val="36"/>
          <w:position w:val="-1"/>
          <w:sz w:val="24"/>
          <w:szCs w:val="24"/>
        </w:rPr>
        <w:t xml:space="preserve"> </w:t>
      </w:r>
      <w:r w:rsidRPr="00FC0C77">
        <w:rPr>
          <w:spacing w:val="2"/>
          <w:position w:val="-1"/>
          <w:sz w:val="24"/>
          <w:szCs w:val="24"/>
        </w:rPr>
        <w:t>p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>ople</w:t>
      </w:r>
      <w:r w:rsidRPr="00FC0C77">
        <w:rPr>
          <w:spacing w:val="40"/>
          <w:position w:val="-1"/>
          <w:sz w:val="24"/>
          <w:szCs w:val="24"/>
        </w:rPr>
        <w:t xml:space="preserve"> </w:t>
      </w:r>
      <w:r w:rsidRPr="00FC0C77">
        <w:rPr>
          <w:position w:val="-1"/>
          <w:sz w:val="24"/>
          <w:szCs w:val="24"/>
        </w:rPr>
        <w:t>sto</w:t>
      </w:r>
      <w:r w:rsidRPr="00FC0C77">
        <w:rPr>
          <w:spacing w:val="2"/>
          <w:position w:val="-1"/>
          <w:sz w:val="24"/>
          <w:szCs w:val="24"/>
        </w:rPr>
        <w:t>r</w:t>
      </w:r>
      <w:r w:rsidRPr="00FC0C77">
        <w:rPr>
          <w:position w:val="-1"/>
          <w:sz w:val="24"/>
          <w:szCs w:val="24"/>
        </w:rPr>
        <w:t>e</w:t>
      </w:r>
      <w:r w:rsidRPr="00FC0C77">
        <w:rPr>
          <w:spacing w:val="40"/>
          <w:position w:val="-1"/>
          <w:sz w:val="24"/>
          <w:szCs w:val="24"/>
        </w:rPr>
        <w:t xml:space="preserve"> </w:t>
      </w:r>
      <w:r w:rsidRPr="00FC0C77">
        <w:rPr>
          <w:position w:val="-1"/>
          <w:sz w:val="24"/>
          <w:szCs w:val="24"/>
        </w:rPr>
        <w:t>dif</w:t>
      </w:r>
      <w:r w:rsidRPr="00FC0C77">
        <w:rPr>
          <w:spacing w:val="1"/>
          <w:position w:val="-1"/>
          <w:sz w:val="24"/>
          <w:szCs w:val="24"/>
        </w:rPr>
        <w:t>f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>r</w:t>
      </w:r>
      <w:r w:rsidRPr="00FC0C77">
        <w:rPr>
          <w:spacing w:val="-2"/>
          <w:position w:val="-1"/>
          <w:sz w:val="24"/>
          <w:szCs w:val="24"/>
        </w:rPr>
        <w:t>e</w:t>
      </w:r>
      <w:r w:rsidRPr="00FC0C77">
        <w:rPr>
          <w:spacing w:val="2"/>
          <w:position w:val="-1"/>
          <w:sz w:val="24"/>
          <w:szCs w:val="24"/>
        </w:rPr>
        <w:t>n</w:t>
      </w:r>
      <w:r w:rsidRPr="00FC0C77">
        <w:rPr>
          <w:position w:val="-1"/>
          <w:sz w:val="24"/>
          <w:szCs w:val="24"/>
        </w:rPr>
        <w:t>t</w:t>
      </w:r>
      <w:r w:rsidRPr="00FC0C77">
        <w:rPr>
          <w:spacing w:val="41"/>
          <w:position w:val="-1"/>
          <w:sz w:val="24"/>
          <w:szCs w:val="24"/>
        </w:rPr>
        <w:t xml:space="preserve"> </w:t>
      </w:r>
      <w:r w:rsidRPr="00FC0C77">
        <w:rPr>
          <w:spacing w:val="3"/>
          <w:position w:val="-1"/>
          <w:sz w:val="24"/>
          <w:szCs w:val="24"/>
        </w:rPr>
        <w:t>t</w:t>
      </w:r>
      <w:r w:rsidRPr="00FC0C77">
        <w:rPr>
          <w:spacing w:val="-5"/>
          <w:position w:val="-1"/>
          <w:sz w:val="24"/>
          <w:szCs w:val="24"/>
        </w:rPr>
        <w:t>y</w:t>
      </w:r>
      <w:r w:rsidRPr="00FC0C77">
        <w:rPr>
          <w:position w:val="-1"/>
          <w:sz w:val="24"/>
          <w:szCs w:val="24"/>
        </w:rPr>
        <w:t>p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>s</w:t>
      </w:r>
      <w:r w:rsidRPr="00FC0C77">
        <w:rPr>
          <w:spacing w:val="41"/>
          <w:position w:val="-1"/>
          <w:sz w:val="24"/>
          <w:szCs w:val="24"/>
        </w:rPr>
        <w:t xml:space="preserve"> </w:t>
      </w:r>
      <w:r w:rsidRPr="00FC0C77">
        <w:rPr>
          <w:spacing w:val="2"/>
          <w:position w:val="-1"/>
          <w:sz w:val="24"/>
          <w:szCs w:val="24"/>
        </w:rPr>
        <w:t>o</w:t>
      </w:r>
      <w:r w:rsidRPr="00FC0C77">
        <w:rPr>
          <w:position w:val="-1"/>
          <w:sz w:val="24"/>
          <w:szCs w:val="24"/>
        </w:rPr>
        <w:t>f</w:t>
      </w:r>
      <w:r w:rsidRPr="00FC0C77">
        <w:rPr>
          <w:spacing w:val="40"/>
          <w:position w:val="-1"/>
          <w:sz w:val="24"/>
          <w:szCs w:val="24"/>
        </w:rPr>
        <w:t xml:space="preserve"> </w:t>
      </w:r>
      <w:r w:rsidRPr="00FC0C77">
        <w:rPr>
          <w:spacing w:val="1"/>
          <w:position w:val="-1"/>
          <w:sz w:val="24"/>
          <w:szCs w:val="24"/>
        </w:rPr>
        <w:t>a</w:t>
      </w:r>
      <w:r w:rsidRPr="00FC0C77">
        <w:rPr>
          <w:spacing w:val="-1"/>
          <w:position w:val="-1"/>
          <w:sz w:val="24"/>
          <w:szCs w:val="24"/>
        </w:rPr>
        <w:t>cc</w:t>
      </w:r>
      <w:r w:rsidRPr="00FC0C77">
        <w:rPr>
          <w:position w:val="-1"/>
          <w:sz w:val="24"/>
          <w:szCs w:val="24"/>
        </w:rPr>
        <w:t>ount</w:t>
      </w:r>
      <w:r w:rsidRPr="00FC0C77">
        <w:rPr>
          <w:spacing w:val="41"/>
          <w:position w:val="-1"/>
          <w:sz w:val="24"/>
          <w:szCs w:val="24"/>
        </w:rPr>
        <w:t xml:space="preserve"> </w:t>
      </w:r>
      <w:r w:rsidRPr="00FC0C77">
        <w:rPr>
          <w:position w:val="-1"/>
          <w:sz w:val="24"/>
          <w:szCs w:val="24"/>
        </w:rPr>
        <w:t>inf</w:t>
      </w:r>
      <w:r w:rsidRPr="00FC0C77">
        <w:rPr>
          <w:spacing w:val="2"/>
          <w:position w:val="-1"/>
          <w:sz w:val="24"/>
          <w:szCs w:val="24"/>
        </w:rPr>
        <w:t>o</w:t>
      </w:r>
      <w:r w:rsidRPr="00FC0C77">
        <w:rPr>
          <w:spacing w:val="1"/>
          <w:position w:val="-1"/>
          <w:sz w:val="24"/>
          <w:szCs w:val="24"/>
        </w:rPr>
        <w:t>r</w:t>
      </w:r>
      <w:r w:rsidRPr="00FC0C77">
        <w:rPr>
          <w:position w:val="-1"/>
          <w:sz w:val="24"/>
          <w:szCs w:val="24"/>
        </w:rPr>
        <w:t>mation</w:t>
      </w:r>
      <w:r w:rsidRPr="00FC0C77">
        <w:rPr>
          <w:spacing w:val="41"/>
          <w:position w:val="-1"/>
          <w:sz w:val="24"/>
          <w:szCs w:val="24"/>
        </w:rPr>
        <w:t xml:space="preserve"> </w:t>
      </w:r>
      <w:r w:rsidRPr="00FC0C77">
        <w:rPr>
          <w:spacing w:val="-1"/>
          <w:position w:val="-1"/>
          <w:sz w:val="24"/>
          <w:szCs w:val="24"/>
        </w:rPr>
        <w:t>a</w:t>
      </w:r>
      <w:r w:rsidRPr="00FC0C77">
        <w:rPr>
          <w:position w:val="-1"/>
          <w:sz w:val="24"/>
          <w:szCs w:val="24"/>
        </w:rPr>
        <w:t>nd</w:t>
      </w:r>
      <w:r w:rsidR="00B36999" w:rsidRPr="00FC0C77">
        <w:rPr>
          <w:position w:val="-1"/>
          <w:sz w:val="24"/>
          <w:szCs w:val="24"/>
        </w:rPr>
        <w:t xml:space="preserve"> password. Example bank accounts,</w:t>
      </w:r>
      <w:r w:rsidR="00FE0AB3" w:rsidRPr="00FC0C77">
        <w:rPr>
          <w:position w:val="-1"/>
          <w:sz w:val="24"/>
          <w:szCs w:val="24"/>
        </w:rPr>
        <w:t xml:space="preserve"> </w:t>
      </w:r>
      <w:r w:rsidR="00B36999" w:rsidRPr="00FC0C77">
        <w:rPr>
          <w:position w:val="-1"/>
          <w:sz w:val="24"/>
          <w:szCs w:val="24"/>
        </w:rPr>
        <w:t>pin code etc</w:t>
      </w:r>
    </w:p>
    <w:p w:rsidR="000A4DF3" w:rsidRPr="00FC0C77" w:rsidRDefault="000A4DF3" w:rsidP="00C60CF5">
      <w:pPr>
        <w:spacing w:before="4" w:line="360" w:lineRule="auto"/>
        <w:jc w:val="both"/>
        <w:rPr>
          <w:sz w:val="17"/>
          <w:szCs w:val="17"/>
        </w:rPr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5D1FDE" w:rsidP="00C60CF5">
      <w:pPr>
        <w:pStyle w:val="ListParagraph"/>
        <w:numPr>
          <w:ilvl w:val="0"/>
          <w:numId w:val="2"/>
        </w:numPr>
        <w:spacing w:before="7" w:line="360" w:lineRule="auto"/>
        <w:jc w:val="both"/>
        <w:rPr>
          <w:sz w:val="24"/>
          <w:szCs w:val="24"/>
        </w:rPr>
      </w:pPr>
      <w:r w:rsidRPr="00FC0C77">
        <w:rPr>
          <w:sz w:val="24"/>
          <w:szCs w:val="24"/>
        </w:rPr>
        <w:lastRenderedPageBreak/>
        <w:t>T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 xml:space="preserve">t </w:t>
      </w:r>
      <w:r w:rsidRPr="00FC0C77">
        <w:rPr>
          <w:spacing w:val="1"/>
          <w:sz w:val="24"/>
          <w:szCs w:val="24"/>
        </w:rPr>
        <w:t>m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ssa</w:t>
      </w:r>
      <w:r w:rsidRPr="00FC0C77">
        <w:rPr>
          <w:spacing w:val="-3"/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s/ E</w:t>
      </w:r>
      <w:r w:rsidRPr="00FC0C77">
        <w:rPr>
          <w:spacing w:val="1"/>
          <w:sz w:val="24"/>
          <w:szCs w:val="24"/>
        </w:rPr>
        <w:t>m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s</w:t>
      </w:r>
    </w:p>
    <w:p w:rsidR="000A4DF3" w:rsidRPr="00FC0C77" w:rsidRDefault="005D1FDE" w:rsidP="00C60CF5">
      <w:pPr>
        <w:spacing w:line="360" w:lineRule="auto"/>
        <w:ind w:left="720" w:right="78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Contr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>y to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ll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his</w:t>
      </w:r>
      <w:r w:rsidRPr="00FC0C77">
        <w:rPr>
          <w:spacing w:val="3"/>
          <w:sz w:val="24"/>
          <w:szCs w:val="24"/>
        </w:rPr>
        <w:t>t</w:t>
      </w:r>
      <w:r w:rsidRPr="00FC0C77">
        <w:rPr>
          <w:sz w:val="24"/>
          <w:szCs w:val="24"/>
        </w:rPr>
        <w:t>o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 xml:space="preserve">y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onta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st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whi</w:t>
      </w:r>
      <w:r w:rsidRPr="00FC0C77">
        <w:rPr>
          <w:spacing w:val="1"/>
          <w:sz w:val="24"/>
          <w:szCs w:val="24"/>
        </w:rPr>
        <w:t>c</w:t>
      </w:r>
      <w:r w:rsidRPr="00FC0C77">
        <w:rPr>
          <w:sz w:val="24"/>
          <w:szCs w:val="24"/>
        </w:rPr>
        <w:t>h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ovide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ind</w:t>
      </w:r>
      <w:r w:rsidRPr="00FC0C77">
        <w:rPr>
          <w:spacing w:val="1"/>
          <w:sz w:val="24"/>
          <w:szCs w:val="24"/>
        </w:rPr>
        <w:t>ir</w:t>
      </w:r>
      <w:r w:rsidRPr="00FC0C77">
        <w:rPr>
          <w:spacing w:val="-1"/>
          <w:sz w:val="24"/>
          <w:szCs w:val="24"/>
        </w:rPr>
        <w:t>ec</w:t>
      </w:r>
      <w:r w:rsidRPr="00FC0C77">
        <w:rPr>
          <w:sz w:val="24"/>
          <w:szCs w:val="24"/>
        </w:rPr>
        <w:t>t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info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>mation,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te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>t mess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mails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3"/>
          <w:sz w:val="24"/>
          <w:szCs w:val="24"/>
        </w:rPr>
        <w:t>i</w:t>
      </w:r>
      <w:r w:rsidRPr="00FC0C77">
        <w:rPr>
          <w:sz w:val="24"/>
          <w:szCs w:val="24"/>
        </w:rPr>
        <w:t>ve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>pl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it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info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 xml:space="preserve">mation </w:t>
      </w:r>
      <w:r w:rsidRPr="00FC0C77">
        <w:rPr>
          <w:spacing w:val="-2"/>
          <w:sz w:val="24"/>
          <w:szCs w:val="24"/>
        </w:rPr>
        <w:t>t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n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be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used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</w:t>
      </w:r>
      <w:r w:rsidRPr="00FC0C77">
        <w:rPr>
          <w:spacing w:val="3"/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the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ourt.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>This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>is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>b</w:t>
      </w:r>
      <w:r w:rsidRPr="00FC0C77">
        <w:rPr>
          <w:spacing w:val="-1"/>
          <w:sz w:val="24"/>
          <w:szCs w:val="24"/>
        </w:rPr>
        <w:t>eca</w:t>
      </w:r>
      <w:r w:rsidRPr="00FC0C77">
        <w:rPr>
          <w:sz w:val="24"/>
          <w:szCs w:val="24"/>
        </w:rPr>
        <w:t>use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th</w:t>
      </w:r>
      <w:r w:rsidRPr="00FC0C77">
        <w:rPr>
          <w:spacing w:val="2"/>
          <w:sz w:val="24"/>
          <w:szCs w:val="24"/>
        </w:rPr>
        <w:t>e</w:t>
      </w:r>
      <w:r w:rsidRPr="00FC0C77">
        <w:rPr>
          <w:sz w:val="24"/>
          <w:szCs w:val="24"/>
        </w:rPr>
        <w:t>y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on</w:t>
      </w:r>
      <w:r w:rsidRPr="00FC0C77">
        <w:rPr>
          <w:spacing w:val="3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in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pacing w:val="-1"/>
          <w:sz w:val="24"/>
          <w:szCs w:val="24"/>
        </w:rPr>
        <w:t>ac</w:t>
      </w:r>
      <w:r w:rsidRPr="00FC0C77">
        <w:rPr>
          <w:sz w:val="24"/>
          <w:szCs w:val="24"/>
        </w:rPr>
        <w:t>t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>t</w:t>
      </w:r>
      <w:r w:rsidRPr="00FC0C77">
        <w:rPr>
          <w:spacing w:val="-3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>t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12"/>
          <w:sz w:val="24"/>
          <w:szCs w:val="24"/>
        </w:rPr>
        <w:t xml:space="preserve"> </w:t>
      </w:r>
      <w:r w:rsidRPr="00FC0C77">
        <w:rPr>
          <w:sz w:val="24"/>
          <w:szCs w:val="24"/>
        </w:rPr>
        <w:t>to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>or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nt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b</w:t>
      </w:r>
      <w:r w:rsidRPr="00FC0C77">
        <w:rPr>
          <w:sz w:val="24"/>
          <w:szCs w:val="24"/>
        </w:rPr>
        <w:t>y the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own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of the S</w:t>
      </w:r>
      <w:r w:rsidRPr="00FC0C77">
        <w:rPr>
          <w:spacing w:val="1"/>
          <w:sz w:val="24"/>
          <w:szCs w:val="24"/>
        </w:rPr>
        <w:t>m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rtphone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.</w:t>
      </w:r>
    </w:p>
    <w:p w:rsidR="000A4DF3" w:rsidRPr="00FC0C77" w:rsidRDefault="000A4DF3" w:rsidP="00C60CF5">
      <w:pPr>
        <w:spacing w:before="6" w:line="360" w:lineRule="auto"/>
        <w:jc w:val="both"/>
      </w:pPr>
    </w:p>
    <w:p w:rsidR="000A4DF3" w:rsidRPr="00FC0C77" w:rsidRDefault="005D1FDE" w:rsidP="00C60CF5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Media</w:t>
      </w:r>
      <w:r w:rsidRPr="00FC0C77">
        <w:rPr>
          <w:spacing w:val="-1"/>
          <w:sz w:val="24"/>
          <w:szCs w:val="24"/>
        </w:rPr>
        <w:t xml:space="preserve"> (</w:t>
      </w:r>
      <w:r w:rsidRPr="00FC0C77">
        <w:rPr>
          <w:sz w:val="24"/>
          <w:szCs w:val="24"/>
        </w:rPr>
        <w:t>pictu</w:t>
      </w:r>
      <w:r w:rsidRPr="00FC0C77">
        <w:rPr>
          <w:spacing w:val="-1"/>
          <w:sz w:val="24"/>
          <w:szCs w:val="24"/>
        </w:rPr>
        <w:t>re</w:t>
      </w:r>
      <w:r w:rsidRPr="00FC0C77">
        <w:rPr>
          <w:sz w:val="24"/>
          <w:szCs w:val="24"/>
        </w:rPr>
        <w:t>s, vi</w:t>
      </w:r>
      <w:r w:rsidRPr="00FC0C77">
        <w:rPr>
          <w:spacing w:val="2"/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os, a</w:t>
      </w:r>
      <w:r w:rsidRPr="00FC0C77">
        <w:rPr>
          <w:spacing w:val="-1"/>
          <w:sz w:val="24"/>
          <w:szCs w:val="24"/>
        </w:rPr>
        <w:t>u</w:t>
      </w:r>
      <w:r w:rsidRPr="00FC0C77">
        <w:rPr>
          <w:sz w:val="24"/>
          <w:szCs w:val="24"/>
        </w:rPr>
        <w:t>dio)</w:t>
      </w:r>
    </w:p>
    <w:p w:rsidR="000A4DF3" w:rsidRPr="00FC0C77" w:rsidRDefault="005D1FDE" w:rsidP="00C60CF5">
      <w:pPr>
        <w:spacing w:line="360" w:lineRule="auto"/>
        <w:ind w:left="720" w:right="76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Media files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such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pictu</w:t>
      </w:r>
      <w:r w:rsidRPr="00FC0C77">
        <w:rPr>
          <w:spacing w:val="-1"/>
          <w:sz w:val="24"/>
          <w:szCs w:val="24"/>
        </w:rPr>
        <w:t>re</w:t>
      </w:r>
      <w:r w:rsidRPr="00FC0C77">
        <w:rPr>
          <w:sz w:val="24"/>
          <w:szCs w:val="24"/>
        </w:rPr>
        <w:t>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videos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n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be us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potential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di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</w:t>
      </w:r>
      <w:r w:rsidRPr="00FC0C77">
        <w:rPr>
          <w:spacing w:val="-2"/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e in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the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ourt.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Ma</w:t>
      </w:r>
      <w:r w:rsidRPr="00FC0C77">
        <w:rPr>
          <w:spacing w:val="4"/>
          <w:sz w:val="24"/>
          <w:szCs w:val="24"/>
        </w:rPr>
        <w:t>n</w:t>
      </w:r>
      <w:r w:rsidRPr="00FC0C77">
        <w:rPr>
          <w:sz w:val="24"/>
          <w:szCs w:val="24"/>
        </w:rPr>
        <w:t xml:space="preserve">y 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ma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tphone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such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P</w:t>
      </w:r>
      <w:r w:rsidRPr="00FC0C77">
        <w:rPr>
          <w:sz w:val="24"/>
          <w:szCs w:val="24"/>
        </w:rPr>
        <w:t>hon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mbed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GPS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pacing w:val="5"/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-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d</w:t>
      </w:r>
      <w:r w:rsidRPr="00FC0C77">
        <w:rPr>
          <w:spacing w:val="3"/>
          <w:sz w:val="24"/>
          <w:szCs w:val="24"/>
        </w:rPr>
        <w:t>i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tes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the loc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o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the met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d</w:t>
      </w:r>
      <w:r w:rsidRPr="00FC0C77">
        <w:rPr>
          <w:spacing w:val="1"/>
          <w:sz w:val="24"/>
          <w:szCs w:val="24"/>
        </w:rPr>
        <w:t>a</w:t>
      </w:r>
      <w:r w:rsidRPr="00FC0C77">
        <w:rPr>
          <w:sz w:val="24"/>
          <w:szCs w:val="24"/>
        </w:rPr>
        <w:t xml:space="preserve">ta 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l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>n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1"/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ble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 xml:space="preserve">e </w:t>
      </w:r>
      <w:r w:rsidRPr="00FC0C77">
        <w:rPr>
          <w:spacing w:val="-1"/>
          <w:sz w:val="24"/>
          <w:szCs w:val="24"/>
        </w:rPr>
        <w:t>F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rm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(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>if) of the 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sul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ing i</w:t>
      </w:r>
      <w:r w:rsidRPr="00FC0C77">
        <w:rPr>
          <w:spacing w:val="1"/>
          <w:sz w:val="24"/>
          <w:szCs w:val="24"/>
        </w:rPr>
        <w:t>m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e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file</w:t>
      </w:r>
      <w:r w:rsidRPr="00FC0C77">
        <w:rPr>
          <w:spacing w:val="1"/>
          <w:sz w:val="24"/>
          <w:szCs w:val="24"/>
        </w:rPr>
        <w:t xml:space="preserve"> (</w:t>
      </w:r>
      <w:r w:rsidRPr="00FC0C77">
        <w:rPr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i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&amp;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</w:t>
      </w:r>
      <w:r w:rsidRPr="00FC0C77">
        <w:rPr>
          <w:spacing w:val="2"/>
          <w:sz w:val="24"/>
          <w:szCs w:val="24"/>
        </w:rPr>
        <w:t>n</w:t>
      </w:r>
      <w:r w:rsidRPr="00FC0C77">
        <w:rPr>
          <w:spacing w:val="1"/>
          <w:sz w:val="24"/>
          <w:szCs w:val="24"/>
        </w:rPr>
        <w:t>a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,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2010</w:t>
      </w:r>
      <w:r w:rsidRPr="00FC0C77">
        <w:rPr>
          <w:spacing w:val="-1"/>
          <w:sz w:val="24"/>
          <w:szCs w:val="24"/>
        </w:rPr>
        <w:t>)</w:t>
      </w:r>
      <w:r w:rsidRPr="00FC0C77">
        <w:rPr>
          <w:sz w:val="24"/>
          <w:szCs w:val="24"/>
        </w:rPr>
        <w:t>.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Not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on</w:t>
      </w:r>
      <w:r w:rsidRPr="00FC0C77">
        <w:rPr>
          <w:spacing w:val="5"/>
          <w:sz w:val="24"/>
          <w:szCs w:val="24"/>
        </w:rPr>
        <w:t>l</w:t>
      </w:r>
      <w:r w:rsidRPr="00FC0C77">
        <w:rPr>
          <w:sz w:val="24"/>
          <w:szCs w:val="24"/>
        </w:rPr>
        <w:t xml:space="preserve">y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GPS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pacing w:val="7"/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-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dina</w:t>
      </w:r>
      <w:r w:rsidRPr="00FC0C77">
        <w:rPr>
          <w:spacing w:val="2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sto</w:t>
      </w:r>
      <w:r w:rsidRPr="00FC0C77">
        <w:rPr>
          <w:spacing w:val="2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but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lso v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luable info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mation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for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the investi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tor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such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the 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te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the 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 xml:space="preserve">me of 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ptu</w:t>
      </w:r>
      <w:r w:rsidRPr="00FC0C77">
        <w:rPr>
          <w:spacing w:val="6"/>
          <w:sz w:val="24"/>
          <w:szCs w:val="24"/>
        </w:rPr>
        <w:t>r</w:t>
      </w:r>
      <w:r w:rsidRPr="00FC0C77">
        <w:rPr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n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. This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ovides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invest</w:t>
      </w:r>
      <w:r w:rsidRPr="00FC0C77">
        <w:rPr>
          <w:spacing w:val="-2"/>
          <w:sz w:val="24"/>
          <w:szCs w:val="24"/>
        </w:rPr>
        <w:t>ig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tor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with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more ins</w:t>
      </w:r>
      <w:r w:rsidRPr="00FC0C77">
        <w:rPr>
          <w:spacing w:val="3"/>
          <w:sz w:val="24"/>
          <w:szCs w:val="24"/>
        </w:rPr>
        <w:t>i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ht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of the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ac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vi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ies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of </w:t>
      </w:r>
      <w:r w:rsidRPr="00FC0C77">
        <w:rPr>
          <w:spacing w:val="15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own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r of the 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ma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tphone.</w:t>
      </w:r>
    </w:p>
    <w:p w:rsidR="000A4DF3" w:rsidRPr="00FC0C77" w:rsidRDefault="000A4DF3" w:rsidP="00C60CF5">
      <w:pPr>
        <w:spacing w:before="6" w:line="360" w:lineRule="auto"/>
        <w:jc w:val="both"/>
      </w:pPr>
    </w:p>
    <w:p w:rsidR="000A4DF3" w:rsidRPr="00FC0C77" w:rsidRDefault="005D1FDE" w:rsidP="00C60CF5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 w:rsidRPr="00FC0C77">
        <w:rPr>
          <w:spacing w:val="-2"/>
          <w:sz w:val="24"/>
          <w:szCs w:val="24"/>
        </w:rPr>
        <w:t>B</w:t>
      </w:r>
      <w:r w:rsidRPr="00FC0C77">
        <w:rPr>
          <w:sz w:val="24"/>
          <w:szCs w:val="24"/>
        </w:rPr>
        <w:t>ro</w:t>
      </w:r>
      <w:r w:rsidRPr="00FC0C77">
        <w:rPr>
          <w:spacing w:val="-1"/>
          <w:sz w:val="24"/>
          <w:szCs w:val="24"/>
        </w:rPr>
        <w:t>w</w:t>
      </w:r>
      <w:r w:rsidRPr="00FC0C77">
        <w:rPr>
          <w:sz w:val="24"/>
          <w:szCs w:val="24"/>
        </w:rPr>
        <w:t>si</w:t>
      </w:r>
      <w:r w:rsidRPr="00FC0C77">
        <w:rPr>
          <w:spacing w:val="3"/>
          <w:sz w:val="24"/>
          <w:szCs w:val="24"/>
        </w:rPr>
        <w:t>n</w:t>
      </w:r>
      <w:r w:rsidRPr="00FC0C77">
        <w:rPr>
          <w:sz w:val="24"/>
          <w:szCs w:val="24"/>
        </w:rPr>
        <w:t>g</w:t>
      </w:r>
      <w:r w:rsidRPr="00FC0C77">
        <w:rPr>
          <w:spacing w:val="-2"/>
          <w:sz w:val="24"/>
          <w:szCs w:val="24"/>
        </w:rPr>
        <w:t xml:space="preserve"> </w:t>
      </w:r>
      <w:r w:rsidRPr="00FC0C77">
        <w:rPr>
          <w:sz w:val="24"/>
          <w:szCs w:val="24"/>
        </w:rPr>
        <w:t>his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o</w:t>
      </w:r>
      <w:r w:rsidRPr="00FC0C77">
        <w:rPr>
          <w:spacing w:val="4"/>
          <w:sz w:val="24"/>
          <w:szCs w:val="24"/>
        </w:rPr>
        <w:t>r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/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nte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n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t se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c</w:t>
      </w:r>
      <w:r w:rsidRPr="00FC0C77">
        <w:rPr>
          <w:sz w:val="24"/>
          <w:szCs w:val="24"/>
        </w:rPr>
        <w:t>h</w:t>
      </w:r>
    </w:p>
    <w:p w:rsidR="000A4DF3" w:rsidRPr="00FC0C77" w:rsidRDefault="005D1FDE" w:rsidP="00C60CF5">
      <w:pPr>
        <w:spacing w:line="360" w:lineRule="auto"/>
        <w:ind w:left="720" w:right="82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The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b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owsi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>g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his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o</w:t>
      </w:r>
      <w:r w:rsidRPr="00FC0C77">
        <w:rPr>
          <w:spacing w:val="4"/>
          <w:sz w:val="24"/>
          <w:szCs w:val="24"/>
        </w:rPr>
        <w:t>r</w:t>
      </w:r>
      <w:r w:rsidRPr="00FC0C77">
        <w:rPr>
          <w:sz w:val="24"/>
          <w:szCs w:val="24"/>
        </w:rPr>
        <w:t xml:space="preserve">y </w:t>
      </w:r>
      <w:r w:rsidRPr="00FC0C77">
        <w:rPr>
          <w:spacing w:val="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rn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t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>a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c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ma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tphone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</w:t>
      </w:r>
      <w:r w:rsidRPr="00FC0C77">
        <w:rPr>
          <w:spacing w:val="2"/>
          <w:sz w:val="24"/>
          <w:szCs w:val="24"/>
        </w:rPr>
        <w:t>c</w:t>
      </w:r>
      <w:r w:rsidRPr="00FC0C77">
        <w:rPr>
          <w:sz w:val="24"/>
          <w:szCs w:val="24"/>
        </w:rPr>
        <w:t>e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ive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t</w:t>
      </w:r>
      <w:r w:rsidRPr="00FC0C77">
        <w:rPr>
          <w:spacing w:val="3"/>
          <w:sz w:val="24"/>
          <w:szCs w:val="24"/>
        </w:rPr>
        <w:t>h</w:t>
      </w:r>
      <w:r w:rsidRPr="00FC0C77">
        <w:rPr>
          <w:sz w:val="24"/>
          <w:szCs w:val="24"/>
        </w:rPr>
        <w:t>e investi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tor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a pictu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>e of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2"/>
          <w:sz w:val="24"/>
          <w:szCs w:val="24"/>
        </w:rPr>
        <w:t>e</w:t>
      </w:r>
      <w:r w:rsidRPr="00FC0C77">
        <w:rPr>
          <w:sz w:val="24"/>
          <w:szCs w:val="24"/>
        </w:rPr>
        <w:t>rn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t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ac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vi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ies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f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ow</w:t>
      </w:r>
      <w:r w:rsidRPr="00FC0C77">
        <w:rPr>
          <w:spacing w:val="2"/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r.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</w:t>
      </w:r>
      <w:r w:rsidRPr="00FC0C77">
        <w:rPr>
          <w:spacing w:val="2"/>
          <w:sz w:val="24"/>
          <w:szCs w:val="24"/>
        </w:rPr>
        <w:t>h</w:t>
      </w:r>
      <w:r w:rsidRPr="00FC0C77">
        <w:rPr>
          <w:sz w:val="24"/>
          <w:szCs w:val="24"/>
        </w:rPr>
        <w:t>e inves</w:t>
      </w:r>
      <w:r w:rsidRPr="00FC0C77">
        <w:rPr>
          <w:spacing w:val="2"/>
          <w:sz w:val="24"/>
          <w:szCs w:val="24"/>
        </w:rPr>
        <w:t>t</w:t>
      </w:r>
      <w:r w:rsidRPr="00FC0C77">
        <w:rPr>
          <w:sz w:val="24"/>
          <w:szCs w:val="24"/>
        </w:rPr>
        <w:t>i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tor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will discov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r the </w:t>
      </w:r>
      <w:r w:rsidRPr="00FC0C77">
        <w:rPr>
          <w:spacing w:val="5"/>
          <w:sz w:val="24"/>
          <w:szCs w:val="24"/>
        </w:rPr>
        <w:t>t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of </w:t>
      </w:r>
      <w:r w:rsidRPr="00FC0C77">
        <w:rPr>
          <w:spacing w:val="2"/>
          <w:sz w:val="24"/>
          <w:szCs w:val="24"/>
        </w:rPr>
        <w:t>w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b si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that the own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vis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ted. Also,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some 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ma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tphone 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ive the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ow</w:t>
      </w:r>
      <w:r w:rsidRPr="00FC0C77">
        <w:rPr>
          <w:spacing w:val="2"/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 t</w:t>
      </w:r>
      <w:r w:rsidRPr="00FC0C77">
        <w:rPr>
          <w:spacing w:val="2"/>
          <w:sz w:val="24"/>
          <w:szCs w:val="24"/>
        </w:rPr>
        <w:t>h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a</w:t>
      </w:r>
      <w:r w:rsidRPr="00FC0C77">
        <w:rPr>
          <w:sz w:val="24"/>
          <w:szCs w:val="24"/>
        </w:rPr>
        <w:t>bi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t</w:t>
      </w:r>
      <w:r w:rsidRPr="00FC0C77">
        <w:rPr>
          <w:sz w:val="24"/>
          <w:szCs w:val="24"/>
        </w:rPr>
        <w:t>y</w:t>
      </w:r>
      <w:r w:rsidRPr="00FC0C77">
        <w:rPr>
          <w:spacing w:val="-5"/>
          <w:sz w:val="24"/>
          <w:szCs w:val="24"/>
        </w:rPr>
        <w:t xml:space="preserve"> </w:t>
      </w:r>
      <w:r w:rsidRPr="00FC0C77">
        <w:rPr>
          <w:sz w:val="24"/>
          <w:szCs w:val="24"/>
        </w:rPr>
        <w:t>to save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t</w:t>
      </w:r>
      <w:r w:rsidRPr="00FC0C77">
        <w:rPr>
          <w:spacing w:val="3"/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ir</w:t>
      </w:r>
      <w:r w:rsidRPr="00FC0C77">
        <w:rPr>
          <w:spacing w:val="2"/>
          <w:sz w:val="24"/>
          <w:szCs w:val="24"/>
        </w:rPr>
        <w:t xml:space="preserve"> </w:t>
      </w:r>
      <w:r w:rsidR="00FE0AB3" w:rsidRPr="00FC0C77">
        <w:rPr>
          <w:sz w:val="24"/>
          <w:szCs w:val="24"/>
        </w:rPr>
        <w:t>f</w:t>
      </w:r>
      <w:r w:rsidR="00FE0AB3" w:rsidRPr="00FC0C77">
        <w:rPr>
          <w:spacing w:val="-2"/>
          <w:sz w:val="24"/>
          <w:szCs w:val="24"/>
        </w:rPr>
        <w:t>a</w:t>
      </w:r>
      <w:r w:rsidR="00FE0AB3" w:rsidRPr="00FC0C77">
        <w:rPr>
          <w:spacing w:val="2"/>
          <w:sz w:val="24"/>
          <w:szCs w:val="24"/>
        </w:rPr>
        <w:t>v</w:t>
      </w:r>
      <w:r w:rsidR="00FE0AB3" w:rsidRPr="00FC0C77">
        <w:rPr>
          <w:sz w:val="24"/>
          <w:szCs w:val="24"/>
        </w:rPr>
        <w:t>orite</w:t>
      </w:r>
      <w:r w:rsidRPr="00FC0C77">
        <w:rPr>
          <w:sz w:val="24"/>
          <w:szCs w:val="24"/>
        </w:rPr>
        <w:t xml:space="preserve"> w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b sites.</w:t>
      </w:r>
    </w:p>
    <w:p w:rsidR="000A4DF3" w:rsidRPr="00FC0C77" w:rsidRDefault="000A4DF3" w:rsidP="00C60CF5">
      <w:pPr>
        <w:spacing w:before="5" w:line="360" w:lineRule="auto"/>
        <w:jc w:val="both"/>
      </w:pPr>
    </w:p>
    <w:p w:rsidR="000A4DF3" w:rsidRPr="00FC0C77" w:rsidRDefault="005D1FDE" w:rsidP="00C60CF5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Ch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t 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o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s</w:t>
      </w:r>
    </w:p>
    <w:p w:rsidR="000A4DF3" w:rsidRPr="00FC0C77" w:rsidRDefault="005D1FDE" w:rsidP="00C60CF5">
      <w:pPr>
        <w:spacing w:line="360" w:lineRule="auto"/>
        <w:ind w:left="820" w:right="79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Th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re</w:t>
      </w:r>
      <w:r w:rsidRPr="00FC0C77">
        <w:rPr>
          <w:spacing w:val="4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re</w:t>
      </w:r>
      <w:r w:rsidRPr="00FC0C77">
        <w:rPr>
          <w:spacing w:val="41"/>
          <w:sz w:val="24"/>
          <w:szCs w:val="24"/>
        </w:rPr>
        <w:t xml:space="preserve"> 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a</w:t>
      </w:r>
      <w:r w:rsidRPr="00FC0C77">
        <w:rPr>
          <w:sz w:val="24"/>
          <w:szCs w:val="24"/>
        </w:rPr>
        <w:t>l</w:t>
      </w:r>
      <w:r w:rsidRPr="00FC0C77">
        <w:rPr>
          <w:spacing w:val="4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pacing w:val="2"/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41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a</w:t>
      </w:r>
      <w:r w:rsidRPr="00FC0C77">
        <w:rPr>
          <w:sz w:val="24"/>
          <w:szCs w:val="24"/>
        </w:rPr>
        <w:t>ppl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ons</w:t>
      </w:r>
      <w:r w:rsidRPr="00FC0C77">
        <w:rPr>
          <w:spacing w:val="41"/>
          <w:sz w:val="24"/>
          <w:szCs w:val="24"/>
        </w:rPr>
        <w:t xml:space="preserve"> </w:t>
      </w:r>
      <w:r w:rsidRPr="00FC0C77">
        <w:rPr>
          <w:sz w:val="24"/>
          <w:szCs w:val="24"/>
        </w:rPr>
        <w:t>t</w:t>
      </w:r>
      <w:r w:rsidRPr="00FC0C77">
        <w:rPr>
          <w:spacing w:val="4"/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4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n</w:t>
      </w:r>
      <w:r w:rsidRPr="00FC0C77">
        <w:rPr>
          <w:spacing w:val="41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b</w:t>
      </w:r>
      <w:r w:rsidRPr="00FC0C77">
        <w:rPr>
          <w:sz w:val="24"/>
          <w:szCs w:val="24"/>
        </w:rPr>
        <w:t>e</w:t>
      </w:r>
      <w:r w:rsidRPr="00FC0C77">
        <w:rPr>
          <w:spacing w:val="40"/>
          <w:sz w:val="24"/>
          <w:szCs w:val="24"/>
        </w:rPr>
        <w:t xml:space="preserve"> </w:t>
      </w:r>
      <w:r w:rsidRPr="00FC0C77">
        <w:rPr>
          <w:spacing w:val="3"/>
          <w:sz w:val="24"/>
          <w:szCs w:val="24"/>
        </w:rPr>
        <w:t>i</w:t>
      </w:r>
      <w:r w:rsidRPr="00FC0C77">
        <w:rPr>
          <w:sz w:val="24"/>
          <w:szCs w:val="24"/>
        </w:rPr>
        <w:t>nstall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41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41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40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ma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tp</w:t>
      </w:r>
      <w:r w:rsidRPr="00FC0C77">
        <w:rPr>
          <w:spacing w:val="3"/>
          <w:sz w:val="24"/>
          <w:szCs w:val="24"/>
        </w:rPr>
        <w:t>h</w:t>
      </w:r>
      <w:r w:rsidRPr="00FC0C77">
        <w:rPr>
          <w:sz w:val="24"/>
          <w:szCs w:val="24"/>
        </w:rPr>
        <w:t>one</w:t>
      </w:r>
      <w:r w:rsidRPr="00FC0C77">
        <w:rPr>
          <w:spacing w:val="40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</w:t>
      </w:r>
      <w:r w:rsidRPr="00FC0C77">
        <w:rPr>
          <w:spacing w:val="2"/>
          <w:sz w:val="24"/>
          <w:szCs w:val="24"/>
        </w:rPr>
        <w:t>c</w:t>
      </w:r>
      <w:r w:rsidRPr="00FC0C77">
        <w:rPr>
          <w:sz w:val="24"/>
          <w:szCs w:val="24"/>
        </w:rPr>
        <w:t>e such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W</w:t>
      </w:r>
      <w:r w:rsidRPr="00FC0C77">
        <w:rPr>
          <w:sz w:val="24"/>
          <w:szCs w:val="24"/>
        </w:rPr>
        <w:t>indows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pacing w:val="-5"/>
          <w:sz w:val="24"/>
          <w:szCs w:val="24"/>
        </w:rPr>
        <w:t>L</w:t>
      </w:r>
      <w:r w:rsidRPr="00FC0C77">
        <w:rPr>
          <w:sz w:val="24"/>
          <w:szCs w:val="24"/>
        </w:rPr>
        <w:t>ive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Mess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n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r,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Go</w:t>
      </w:r>
      <w:r w:rsidRPr="00FC0C77">
        <w:rPr>
          <w:spacing w:val="2"/>
          <w:sz w:val="24"/>
          <w:szCs w:val="24"/>
        </w:rPr>
        <w:t>o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le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lk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2"/>
          <w:sz w:val="24"/>
          <w:szCs w:val="24"/>
        </w:rPr>
        <w:t>B</w:t>
      </w:r>
      <w:r w:rsidRPr="00FC0C77">
        <w:rPr>
          <w:sz w:val="24"/>
          <w:szCs w:val="24"/>
        </w:rPr>
        <w:t>l</w:t>
      </w:r>
      <w:r w:rsidRPr="00FC0C77">
        <w:rPr>
          <w:spacing w:val="2"/>
          <w:sz w:val="24"/>
          <w:szCs w:val="24"/>
        </w:rPr>
        <w:t>a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kBe</w:t>
      </w:r>
      <w:r w:rsidRPr="00FC0C77">
        <w:rPr>
          <w:spacing w:val="-1"/>
          <w:sz w:val="24"/>
          <w:szCs w:val="24"/>
        </w:rPr>
        <w:t>r</w:t>
      </w:r>
      <w:r w:rsidRPr="00FC0C77">
        <w:rPr>
          <w:spacing w:val="4"/>
          <w:sz w:val="24"/>
          <w:szCs w:val="24"/>
        </w:rPr>
        <w:t>r</w:t>
      </w:r>
      <w:r w:rsidRPr="00FC0C77">
        <w:rPr>
          <w:sz w:val="24"/>
          <w:szCs w:val="24"/>
        </w:rPr>
        <w:t>y Mes</w:t>
      </w:r>
      <w:r w:rsidRPr="00FC0C77">
        <w:rPr>
          <w:spacing w:val="2"/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r.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Us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rs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of these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ppl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ons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usual</w:t>
      </w:r>
      <w:r w:rsidRPr="00FC0C77">
        <w:rPr>
          <w:spacing w:val="2"/>
          <w:sz w:val="24"/>
          <w:szCs w:val="24"/>
        </w:rPr>
        <w:t>l</w:t>
      </w:r>
      <w:r w:rsidRPr="00FC0C77">
        <w:rPr>
          <w:sz w:val="24"/>
          <w:szCs w:val="24"/>
        </w:rPr>
        <w:t xml:space="preserve">y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hoo</w:t>
      </w:r>
      <w:r w:rsidRPr="00FC0C77">
        <w:rPr>
          <w:spacing w:val="2"/>
          <w:sz w:val="24"/>
          <w:szCs w:val="24"/>
        </w:rPr>
        <w:t>s</w:t>
      </w:r>
      <w:r w:rsidRPr="00FC0C77">
        <w:rPr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to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ve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pacing w:val="2"/>
          <w:sz w:val="24"/>
          <w:szCs w:val="24"/>
        </w:rPr>
        <w:t>h</w:t>
      </w:r>
      <w:r w:rsidRPr="00FC0C77">
        <w:rPr>
          <w:spacing w:val="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lo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s.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l</w:t>
      </w:r>
      <w:r w:rsidRPr="00FC0C77">
        <w:rPr>
          <w:spacing w:val="3"/>
          <w:sz w:val="24"/>
          <w:szCs w:val="24"/>
        </w:rPr>
        <w:t>o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s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n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be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used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 di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 evid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in 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he</w:t>
      </w:r>
      <w:r w:rsidRPr="00FC0C77">
        <w:rPr>
          <w:spacing w:val="-1"/>
          <w:sz w:val="24"/>
          <w:szCs w:val="24"/>
        </w:rPr>
        <w:t xml:space="preserve"> c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u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t as  to wh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t </w:t>
      </w:r>
      <w:r w:rsidRPr="00FC0C77">
        <w:rPr>
          <w:spacing w:val="3"/>
          <w:sz w:val="24"/>
          <w:szCs w:val="24"/>
        </w:rPr>
        <w:t>t</w:t>
      </w:r>
      <w:r w:rsidRPr="00FC0C77">
        <w:rPr>
          <w:sz w:val="24"/>
          <w:szCs w:val="24"/>
        </w:rPr>
        <w:t>he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own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id.</w:t>
      </w:r>
    </w:p>
    <w:p w:rsidR="000A4DF3" w:rsidRPr="00FC0C77" w:rsidRDefault="000A4DF3" w:rsidP="00C60CF5">
      <w:pPr>
        <w:spacing w:before="5" w:line="360" w:lineRule="auto"/>
        <w:jc w:val="both"/>
      </w:pPr>
    </w:p>
    <w:p w:rsidR="000A4DF3" w:rsidRPr="00FC0C77" w:rsidRDefault="005D1FDE" w:rsidP="00C60CF5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ial 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twork</w:t>
      </w:r>
      <w:r w:rsidRPr="00FC0C77">
        <w:rPr>
          <w:spacing w:val="-1"/>
          <w:sz w:val="24"/>
          <w:szCs w:val="24"/>
        </w:rPr>
        <w:t xml:space="preserve"> a</w:t>
      </w:r>
      <w:r w:rsidRPr="00FC0C77">
        <w:rPr>
          <w:spacing w:val="1"/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ounts</w:t>
      </w:r>
    </w:p>
    <w:p w:rsidR="000A4DF3" w:rsidRPr="00FC0C77" w:rsidRDefault="005D1FDE" w:rsidP="00C60CF5">
      <w:pPr>
        <w:spacing w:line="360" w:lineRule="auto"/>
        <w:ind w:left="720" w:right="83"/>
        <w:jc w:val="both"/>
        <w:rPr>
          <w:sz w:val="24"/>
          <w:szCs w:val="24"/>
        </w:rPr>
        <w:sectPr w:rsidR="000A4DF3" w:rsidRPr="00FC0C77" w:rsidSect="00C60CF5">
          <w:pgSz w:w="11920" w:h="16840"/>
          <w:pgMar w:top="640" w:right="1320" w:bottom="280" w:left="1340" w:header="720" w:footer="720" w:gutter="0"/>
          <w:cols w:space="720"/>
        </w:sectPr>
      </w:pPr>
      <w:r w:rsidRPr="00FC0C77">
        <w:rPr>
          <w:sz w:val="24"/>
          <w:szCs w:val="24"/>
        </w:rPr>
        <w:t>Most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ial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twor</w:t>
      </w:r>
      <w:r w:rsidRPr="00FC0C77">
        <w:rPr>
          <w:spacing w:val="-1"/>
          <w:sz w:val="24"/>
          <w:szCs w:val="24"/>
        </w:rPr>
        <w:t>k</w:t>
      </w:r>
      <w:r w:rsidRPr="00FC0C77">
        <w:rPr>
          <w:sz w:val="24"/>
          <w:szCs w:val="24"/>
        </w:rPr>
        <w:t>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re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l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ble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on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ma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tphon</w:t>
      </w:r>
      <w:r w:rsidRPr="00FC0C77">
        <w:rPr>
          <w:spacing w:val="2"/>
          <w:sz w:val="24"/>
          <w:szCs w:val="24"/>
        </w:rPr>
        <w:t>e</w:t>
      </w:r>
      <w:r w:rsidRPr="00FC0C77">
        <w:rPr>
          <w:sz w:val="24"/>
          <w:szCs w:val="24"/>
        </w:rPr>
        <w:t>s,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including the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most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f</w:t>
      </w:r>
      <w:r w:rsidRPr="00FC0C77">
        <w:rPr>
          <w:spacing w:val="-2"/>
          <w:sz w:val="24"/>
          <w:szCs w:val="24"/>
        </w:rPr>
        <w:t>a</w:t>
      </w:r>
      <w:r w:rsidRPr="00FC0C77">
        <w:rPr>
          <w:spacing w:val="3"/>
          <w:sz w:val="24"/>
          <w:szCs w:val="24"/>
        </w:rPr>
        <w:t>m</w:t>
      </w:r>
      <w:r w:rsidRPr="00FC0C77">
        <w:rPr>
          <w:sz w:val="24"/>
          <w:szCs w:val="24"/>
        </w:rPr>
        <w:t>ous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 xml:space="preserve">, </w:t>
      </w:r>
      <w:r w:rsidRPr="00FC0C77">
        <w:rPr>
          <w:spacing w:val="-1"/>
          <w:sz w:val="24"/>
          <w:szCs w:val="24"/>
        </w:rPr>
        <w:t>Fa</w:t>
      </w:r>
      <w:r w:rsidRPr="00FC0C77">
        <w:rPr>
          <w:spacing w:val="1"/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book.</w:t>
      </w:r>
      <w:r w:rsidRPr="00FC0C77">
        <w:rPr>
          <w:spacing w:val="41"/>
          <w:sz w:val="24"/>
          <w:szCs w:val="24"/>
        </w:rPr>
        <w:t xml:space="preserve"> </w:t>
      </w:r>
      <w:r w:rsidRPr="00FC0C77">
        <w:rPr>
          <w:spacing w:val="-3"/>
          <w:sz w:val="24"/>
          <w:szCs w:val="24"/>
        </w:rPr>
        <w:t>I</w:t>
      </w:r>
      <w:r w:rsidRPr="00FC0C77">
        <w:rPr>
          <w:sz w:val="24"/>
          <w:szCs w:val="24"/>
        </w:rPr>
        <w:t>n</w:t>
      </w:r>
      <w:r w:rsidRPr="00FC0C77">
        <w:rPr>
          <w:spacing w:val="40"/>
          <w:sz w:val="24"/>
          <w:szCs w:val="24"/>
        </w:rPr>
        <w:t xml:space="preserve"> </w:t>
      </w:r>
      <w:r w:rsidRPr="00FC0C77">
        <w:rPr>
          <w:sz w:val="24"/>
          <w:szCs w:val="24"/>
        </w:rPr>
        <w:t>th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s</w:t>
      </w:r>
      <w:r w:rsidRPr="00FC0C77">
        <w:rPr>
          <w:spacing w:val="38"/>
          <w:sz w:val="24"/>
          <w:szCs w:val="24"/>
        </w:rPr>
        <w:t xml:space="preserve"> </w:t>
      </w:r>
      <w:r w:rsidRPr="00FC0C77">
        <w:rPr>
          <w:spacing w:val="3"/>
          <w:sz w:val="24"/>
          <w:szCs w:val="24"/>
        </w:rPr>
        <w:t>t</w:t>
      </w:r>
      <w:r w:rsidRPr="00FC0C77">
        <w:rPr>
          <w:spacing w:val="-5"/>
          <w:sz w:val="24"/>
          <w:szCs w:val="24"/>
        </w:rPr>
        <w:t>y</w:t>
      </w:r>
      <w:r w:rsidRPr="00FC0C77">
        <w:rPr>
          <w:spacing w:val="2"/>
          <w:sz w:val="24"/>
          <w:szCs w:val="24"/>
        </w:rPr>
        <w:t>p</w:t>
      </w:r>
      <w:r w:rsidRPr="00FC0C77">
        <w:rPr>
          <w:sz w:val="24"/>
          <w:szCs w:val="24"/>
        </w:rPr>
        <w:t>e</w:t>
      </w:r>
      <w:r w:rsidRPr="00FC0C77">
        <w:rPr>
          <w:spacing w:val="40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37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1"/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ount</w:t>
      </w:r>
      <w:r w:rsidRPr="00FC0C77">
        <w:rPr>
          <w:spacing w:val="39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38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3"/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st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1"/>
          <w:sz w:val="24"/>
          <w:szCs w:val="24"/>
        </w:rPr>
        <w:t>a</w:t>
      </w:r>
      <w:r w:rsidRPr="00FC0C77">
        <w:rPr>
          <w:sz w:val="24"/>
          <w:szCs w:val="24"/>
        </w:rPr>
        <w:t>tor</w:t>
      </w:r>
      <w:r w:rsidRPr="00FC0C77">
        <w:rPr>
          <w:spacing w:val="38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n</w:t>
      </w:r>
      <w:r w:rsidRPr="00FC0C77">
        <w:rPr>
          <w:spacing w:val="41"/>
          <w:sz w:val="24"/>
          <w:szCs w:val="24"/>
        </w:rPr>
        <w:t xml:space="preserve"> </w:t>
      </w:r>
      <w:r w:rsidRPr="00FC0C77">
        <w:rPr>
          <w:sz w:val="24"/>
          <w:szCs w:val="24"/>
        </w:rPr>
        <w:t>find</w:t>
      </w:r>
      <w:r w:rsidRPr="00FC0C77">
        <w:rPr>
          <w:spacing w:val="38"/>
          <w:sz w:val="24"/>
          <w:szCs w:val="24"/>
        </w:rPr>
        <w:t xml:space="preserve"> </w:t>
      </w:r>
      <w:r w:rsidRPr="00FC0C77">
        <w:rPr>
          <w:sz w:val="24"/>
          <w:szCs w:val="24"/>
        </w:rPr>
        <w:t>pictu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38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>d</w:t>
      </w:r>
      <w:r w:rsidRPr="00FC0C77">
        <w:rPr>
          <w:spacing w:val="38"/>
          <w:sz w:val="24"/>
          <w:szCs w:val="24"/>
        </w:rPr>
        <w:t xml:space="preserve"> </w:t>
      </w:r>
      <w:r w:rsidRPr="00FC0C77">
        <w:rPr>
          <w:sz w:val="24"/>
          <w:szCs w:val="24"/>
        </w:rPr>
        <w:t>notes</w:t>
      </w:r>
      <w:r w:rsidRPr="00FC0C77">
        <w:rPr>
          <w:spacing w:val="38"/>
          <w:sz w:val="24"/>
          <w:szCs w:val="24"/>
        </w:rPr>
        <w:t xml:space="preserve"> </w:t>
      </w:r>
      <w:r w:rsidR="00DB617D" w:rsidRPr="00FC0C77">
        <w:rPr>
          <w:sz w:val="24"/>
          <w:szCs w:val="24"/>
        </w:rPr>
        <w:t>tha</w:t>
      </w:r>
      <w:r w:rsidR="00795625" w:rsidRPr="00FC0C77">
        <w:rPr>
          <w:sz w:val="24"/>
          <w:szCs w:val="24"/>
        </w:rPr>
        <w:t>t</w:t>
      </w:r>
    </w:p>
    <w:p w:rsidR="000A4DF3" w:rsidRPr="00FC0C77" w:rsidRDefault="005D1FDE" w:rsidP="00C60CF5">
      <w:pPr>
        <w:spacing w:before="29" w:line="360" w:lineRule="auto"/>
        <w:ind w:right="79"/>
        <w:jc w:val="both"/>
        <w:rPr>
          <w:sz w:val="24"/>
          <w:szCs w:val="24"/>
        </w:rPr>
      </w:pPr>
      <w:r w:rsidRPr="00FC0C77">
        <w:rPr>
          <w:sz w:val="24"/>
          <w:szCs w:val="24"/>
        </w:rPr>
        <w:lastRenderedPageBreak/>
        <w:t>w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re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publ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shed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5"/>
          <w:sz w:val="24"/>
          <w:szCs w:val="24"/>
        </w:rPr>
        <w:t>b</w:t>
      </w:r>
      <w:r w:rsidRPr="00FC0C77">
        <w:rPr>
          <w:sz w:val="24"/>
          <w:szCs w:val="24"/>
        </w:rPr>
        <w:t>y the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wn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r.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Also,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th</w:t>
      </w:r>
      <w:r w:rsidRPr="00FC0C77">
        <w:rPr>
          <w:spacing w:val="4"/>
          <w:sz w:val="24"/>
          <w:szCs w:val="24"/>
        </w:rPr>
        <w:t>e</w:t>
      </w:r>
      <w:r w:rsidRPr="00FC0C77">
        <w:rPr>
          <w:sz w:val="24"/>
          <w:szCs w:val="24"/>
        </w:rPr>
        <w:t xml:space="preserve">y 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n</w:t>
      </w:r>
      <w:r w:rsidRPr="00FC0C77">
        <w:rPr>
          <w:spacing w:val="8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3"/>
          <w:sz w:val="24"/>
          <w:szCs w:val="24"/>
        </w:rPr>
        <w:t>i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own</w:t>
      </w:r>
      <w:r w:rsidRPr="00FC0C77">
        <w:rPr>
          <w:spacing w:val="1"/>
          <w:sz w:val="24"/>
          <w:szCs w:val="24"/>
        </w:rPr>
        <w:t>er</w:t>
      </w:r>
      <w:r w:rsidRPr="00FC0C77">
        <w:rPr>
          <w:spacing w:val="-2"/>
          <w:sz w:val="24"/>
          <w:szCs w:val="24"/>
        </w:rPr>
        <w:t>'</w:t>
      </w:r>
      <w:r w:rsidRPr="00FC0C77">
        <w:rPr>
          <w:sz w:val="24"/>
          <w:szCs w:val="24"/>
        </w:rPr>
        <w:t>s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f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ie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>ds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the 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roups th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t 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h</w:t>
      </w:r>
      <w:r w:rsidRPr="00FC0C77">
        <w:rPr>
          <w:spacing w:val="4"/>
          <w:sz w:val="24"/>
          <w:szCs w:val="24"/>
        </w:rPr>
        <w:t>e</w:t>
      </w:r>
      <w:r w:rsidRPr="00FC0C77">
        <w:rPr>
          <w:sz w:val="24"/>
          <w:szCs w:val="24"/>
        </w:rPr>
        <w:t>y</w:t>
      </w:r>
      <w:r w:rsidRPr="00FC0C77">
        <w:rPr>
          <w:spacing w:val="-5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b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lo</w:t>
      </w:r>
      <w:r w:rsidRPr="00FC0C77">
        <w:rPr>
          <w:spacing w:val="3"/>
          <w:sz w:val="24"/>
          <w:szCs w:val="24"/>
        </w:rPr>
        <w:t>n</w:t>
      </w:r>
      <w:r w:rsidRPr="00FC0C77">
        <w:rPr>
          <w:sz w:val="24"/>
          <w:szCs w:val="24"/>
        </w:rPr>
        <w:t>g</w:t>
      </w:r>
      <w:r w:rsidRPr="00FC0C77">
        <w:rPr>
          <w:spacing w:val="-2"/>
          <w:sz w:val="24"/>
          <w:szCs w:val="24"/>
        </w:rPr>
        <w:t xml:space="preserve"> </w:t>
      </w:r>
      <w:r w:rsidRPr="00FC0C77">
        <w:rPr>
          <w:sz w:val="24"/>
          <w:szCs w:val="24"/>
        </w:rPr>
        <w:t>to.</w:t>
      </w:r>
    </w:p>
    <w:p w:rsidR="000A4DF3" w:rsidRPr="00FC0C77" w:rsidRDefault="000A4DF3" w:rsidP="00C60CF5">
      <w:pPr>
        <w:spacing w:before="6" w:line="360" w:lineRule="auto"/>
        <w:jc w:val="both"/>
      </w:pPr>
    </w:p>
    <w:p w:rsidR="000A4DF3" w:rsidRPr="00FC0C77" w:rsidRDefault="005D1FDE" w:rsidP="00C60CF5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lend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>r</w:t>
      </w:r>
      <w:r w:rsidRPr="00FC0C77">
        <w:rPr>
          <w:sz w:val="24"/>
          <w:szCs w:val="24"/>
        </w:rPr>
        <w:t>\</w:t>
      </w:r>
      <w:r w:rsidRPr="00FC0C77">
        <w:rPr>
          <w:spacing w:val="-2"/>
          <w:sz w:val="24"/>
          <w:szCs w:val="24"/>
        </w:rPr>
        <w:t xml:space="preserve"> </w:t>
      </w:r>
      <w:r w:rsidRPr="00FC0C77">
        <w:rPr>
          <w:sz w:val="24"/>
          <w:szCs w:val="24"/>
        </w:rPr>
        <w:t>notes</w:t>
      </w:r>
    </w:p>
    <w:p w:rsidR="000A4DF3" w:rsidRPr="00FC0C77" w:rsidRDefault="005D1FDE" w:rsidP="00C60CF5">
      <w:pPr>
        <w:spacing w:line="360" w:lineRule="auto"/>
        <w:ind w:left="720" w:right="78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The</w:t>
      </w:r>
      <w:r w:rsidRPr="00FC0C77">
        <w:rPr>
          <w:spacing w:val="18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ca</w:t>
      </w:r>
      <w:r w:rsidRPr="00FC0C77">
        <w:rPr>
          <w:spacing w:val="3"/>
          <w:sz w:val="24"/>
          <w:szCs w:val="24"/>
        </w:rPr>
        <w:t>l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</w:t>
      </w:r>
      <w:r w:rsidRPr="00FC0C77">
        <w:rPr>
          <w:spacing w:val="23"/>
          <w:sz w:val="24"/>
          <w:szCs w:val="24"/>
        </w:rPr>
        <w:t xml:space="preserve"> 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ives</w:t>
      </w:r>
      <w:r w:rsidRPr="00FC0C77">
        <w:rPr>
          <w:spacing w:val="19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18"/>
          <w:sz w:val="24"/>
          <w:szCs w:val="24"/>
        </w:rPr>
        <w:t xml:space="preserve"> </w:t>
      </w:r>
      <w:r w:rsidRPr="00FC0C77">
        <w:rPr>
          <w:sz w:val="24"/>
          <w:szCs w:val="24"/>
        </w:rPr>
        <w:t>p</w:t>
      </w:r>
      <w:r w:rsidRPr="00FC0C77">
        <w:rPr>
          <w:spacing w:val="3"/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c</w:t>
      </w:r>
      <w:r w:rsidRPr="00FC0C77">
        <w:rPr>
          <w:sz w:val="24"/>
          <w:szCs w:val="24"/>
        </w:rPr>
        <w:t>ture</w:t>
      </w:r>
      <w:r w:rsidRPr="00FC0C77">
        <w:rPr>
          <w:spacing w:val="18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18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21"/>
          <w:sz w:val="24"/>
          <w:szCs w:val="24"/>
        </w:rPr>
        <w:t xml:space="preserve"> 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re</w:t>
      </w:r>
      <w:r w:rsidRPr="00FC0C77">
        <w:rPr>
          <w:sz w:val="24"/>
          <w:szCs w:val="24"/>
        </w:rPr>
        <w:t>vious,</w:t>
      </w:r>
      <w:r w:rsidRPr="00FC0C77">
        <w:rPr>
          <w:spacing w:val="2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u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nt</w:t>
      </w:r>
      <w:r w:rsidRPr="00FC0C77">
        <w:rPr>
          <w:spacing w:val="19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21"/>
          <w:sz w:val="24"/>
          <w:szCs w:val="24"/>
        </w:rPr>
        <w:t xml:space="preserve"> </w:t>
      </w:r>
      <w:r w:rsidRPr="00FC0C77">
        <w:rPr>
          <w:sz w:val="24"/>
          <w:szCs w:val="24"/>
        </w:rPr>
        <w:t>futu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e</w:t>
      </w:r>
      <w:r w:rsidRPr="00FC0C77">
        <w:rPr>
          <w:spacing w:val="18"/>
          <w:sz w:val="24"/>
          <w:szCs w:val="24"/>
        </w:rPr>
        <w:t xml:space="preserve"> </w:t>
      </w:r>
      <w:r w:rsidRPr="00FC0C77">
        <w:rPr>
          <w:sz w:val="24"/>
          <w:szCs w:val="24"/>
        </w:rPr>
        <w:t>plan</w:t>
      </w:r>
      <w:r w:rsidRPr="00FC0C77">
        <w:rPr>
          <w:spacing w:val="2"/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2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ac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vi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ies</w:t>
      </w:r>
      <w:r w:rsidRPr="00FC0C77">
        <w:rPr>
          <w:spacing w:val="19"/>
          <w:sz w:val="24"/>
          <w:szCs w:val="24"/>
        </w:rPr>
        <w:t xml:space="preserve"> </w:t>
      </w:r>
      <w:r w:rsidRPr="00FC0C77">
        <w:rPr>
          <w:sz w:val="24"/>
          <w:szCs w:val="24"/>
        </w:rPr>
        <w:t>of the own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r of the 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ma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t</w:t>
      </w:r>
      <w:r w:rsidRPr="00FC0C77">
        <w:rPr>
          <w:spacing w:val="3"/>
          <w:sz w:val="24"/>
          <w:szCs w:val="24"/>
        </w:rPr>
        <w:t>p</w:t>
      </w:r>
      <w:r w:rsidRPr="00FC0C77">
        <w:rPr>
          <w:sz w:val="24"/>
          <w:szCs w:val="24"/>
        </w:rPr>
        <w:t>hon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.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The </w:t>
      </w:r>
      <w:r w:rsidRPr="00FC0C77">
        <w:rPr>
          <w:spacing w:val="-1"/>
          <w:sz w:val="24"/>
          <w:szCs w:val="24"/>
        </w:rPr>
        <w:t>ca</w:t>
      </w:r>
      <w:r w:rsidRPr="00FC0C77">
        <w:rPr>
          <w:spacing w:val="3"/>
          <w:sz w:val="24"/>
          <w:szCs w:val="24"/>
        </w:rPr>
        <w:t>l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n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b</w:t>
      </w:r>
      <w:r w:rsidRPr="00FC0C77">
        <w:rPr>
          <w:sz w:val="24"/>
          <w:szCs w:val="24"/>
        </w:rPr>
        <w:t>e used to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ssoci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te the 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wn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r of </w:t>
      </w:r>
      <w:r w:rsidRPr="00FC0C77">
        <w:rPr>
          <w:spacing w:val="7"/>
          <w:sz w:val="24"/>
          <w:szCs w:val="24"/>
        </w:rPr>
        <w:t>t</w:t>
      </w:r>
      <w:r w:rsidRPr="00FC0C77">
        <w:rPr>
          <w:sz w:val="24"/>
          <w:szCs w:val="24"/>
        </w:rPr>
        <w:t xml:space="preserve">he 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ma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tphone</w:t>
      </w:r>
      <w:r w:rsidRPr="00FC0C77">
        <w:rPr>
          <w:spacing w:val="33"/>
          <w:sz w:val="24"/>
          <w:szCs w:val="24"/>
        </w:rPr>
        <w:t xml:space="preserve"> </w:t>
      </w:r>
      <w:r w:rsidRPr="00FC0C77">
        <w:rPr>
          <w:sz w:val="24"/>
          <w:szCs w:val="24"/>
        </w:rPr>
        <w:t>to</w:t>
      </w:r>
      <w:r w:rsidRPr="00FC0C77">
        <w:rPr>
          <w:spacing w:val="34"/>
          <w:sz w:val="24"/>
          <w:szCs w:val="24"/>
        </w:rPr>
        <w:t xml:space="preserve"> </w:t>
      </w:r>
      <w:r w:rsidRPr="00FC0C77">
        <w:rPr>
          <w:sz w:val="24"/>
          <w:szCs w:val="24"/>
        </w:rPr>
        <w:t>spe</w:t>
      </w:r>
      <w:r w:rsidRPr="00FC0C77">
        <w:rPr>
          <w:spacing w:val="-2"/>
          <w:sz w:val="24"/>
          <w:szCs w:val="24"/>
        </w:rPr>
        <w:t>c</w:t>
      </w:r>
      <w:r w:rsidRPr="00FC0C77">
        <w:rPr>
          <w:sz w:val="24"/>
          <w:szCs w:val="24"/>
        </w:rPr>
        <w:t>ific</w:t>
      </w:r>
      <w:r w:rsidRPr="00FC0C77">
        <w:rPr>
          <w:spacing w:val="33"/>
          <w:sz w:val="24"/>
          <w:szCs w:val="24"/>
        </w:rPr>
        <w:t xml:space="preserve"> </w:t>
      </w:r>
      <w:r w:rsidRPr="00FC0C77">
        <w:rPr>
          <w:spacing w:val="3"/>
          <w:sz w:val="24"/>
          <w:szCs w:val="24"/>
        </w:rPr>
        <w:t>l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ons</w:t>
      </w:r>
      <w:r w:rsidRPr="00FC0C77">
        <w:rPr>
          <w:spacing w:val="3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33"/>
          <w:sz w:val="24"/>
          <w:szCs w:val="24"/>
        </w:rPr>
        <w:t xml:space="preserve"> 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mes</w:t>
      </w:r>
      <w:r w:rsidRPr="00FC0C77">
        <w:rPr>
          <w:spacing w:val="33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34"/>
          <w:sz w:val="24"/>
          <w:szCs w:val="24"/>
        </w:rPr>
        <w:t xml:space="preserve"> </w:t>
      </w:r>
      <w:r w:rsidRPr="00FC0C77">
        <w:rPr>
          <w:sz w:val="24"/>
          <w:szCs w:val="24"/>
        </w:rPr>
        <w:t>o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33"/>
          <w:sz w:val="24"/>
          <w:szCs w:val="24"/>
        </w:rPr>
        <w:t xml:space="preserve"> </w:t>
      </w:r>
      <w:r w:rsidRPr="00FC0C77">
        <w:rPr>
          <w:sz w:val="24"/>
          <w:szCs w:val="24"/>
        </w:rPr>
        <w:t>to</w:t>
      </w:r>
      <w:r w:rsidRPr="00FC0C77">
        <w:rPr>
          <w:spacing w:val="34"/>
          <w:sz w:val="24"/>
          <w:szCs w:val="24"/>
        </w:rPr>
        <w:t xml:space="preserve"> </w:t>
      </w:r>
      <w:r w:rsidRPr="00FC0C77">
        <w:rPr>
          <w:sz w:val="24"/>
          <w:szCs w:val="24"/>
        </w:rPr>
        <w:t>look</w:t>
      </w:r>
      <w:r w:rsidRPr="00FC0C77">
        <w:rPr>
          <w:spacing w:val="34"/>
          <w:sz w:val="24"/>
          <w:szCs w:val="24"/>
        </w:rPr>
        <w:t xml:space="preserve"> </w:t>
      </w:r>
      <w:r w:rsidRPr="00FC0C77">
        <w:rPr>
          <w:sz w:val="24"/>
          <w:szCs w:val="24"/>
        </w:rPr>
        <w:t>for</w:t>
      </w:r>
      <w:r w:rsidRPr="00FC0C77">
        <w:rPr>
          <w:spacing w:val="34"/>
          <w:sz w:val="24"/>
          <w:szCs w:val="24"/>
        </w:rPr>
        <w:t xml:space="preserve"> </w:t>
      </w:r>
      <w:r w:rsidRPr="00FC0C77">
        <w:rPr>
          <w:sz w:val="24"/>
          <w:szCs w:val="24"/>
        </w:rPr>
        <w:t>poss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ble</w:t>
      </w:r>
      <w:r w:rsidRPr="00FC0C77">
        <w:rPr>
          <w:spacing w:val="33"/>
          <w:sz w:val="24"/>
          <w:szCs w:val="24"/>
        </w:rPr>
        <w:t xml:space="preserve"> </w:t>
      </w:r>
      <w:r w:rsidRPr="00FC0C77">
        <w:rPr>
          <w:sz w:val="24"/>
          <w:szCs w:val="24"/>
        </w:rPr>
        <w:t>witness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s. The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own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ma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tphone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m</w:t>
      </w:r>
      <w:r w:rsidRPr="00FC0C77">
        <w:rPr>
          <w:spacing w:val="4"/>
          <w:sz w:val="24"/>
          <w:szCs w:val="24"/>
        </w:rPr>
        <w:t>a</w:t>
      </w:r>
      <w:r w:rsidRPr="00FC0C77">
        <w:rPr>
          <w:sz w:val="24"/>
          <w:szCs w:val="24"/>
        </w:rPr>
        <w:t xml:space="preserve">y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lso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>v</w:t>
      </w:r>
      <w:r w:rsidRPr="00FC0C77">
        <w:rPr>
          <w:sz w:val="24"/>
          <w:szCs w:val="24"/>
        </w:rPr>
        <w:t>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notes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that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ve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luable info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 xml:space="preserve">mation 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 c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 be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p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nted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 evid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</w:t>
      </w:r>
      <w:r w:rsidRPr="00FC0C77">
        <w:rPr>
          <w:spacing w:val="1"/>
          <w:sz w:val="24"/>
          <w:szCs w:val="24"/>
        </w:rPr>
        <w:t>c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in 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he</w:t>
      </w:r>
      <w:r w:rsidRPr="00FC0C77">
        <w:rPr>
          <w:spacing w:val="-1"/>
          <w:sz w:val="24"/>
          <w:szCs w:val="24"/>
        </w:rPr>
        <w:t xml:space="preserve"> c</w:t>
      </w:r>
      <w:r w:rsidRPr="00FC0C77">
        <w:rPr>
          <w:sz w:val="24"/>
          <w:szCs w:val="24"/>
        </w:rPr>
        <w:t>ourt.</w:t>
      </w:r>
    </w:p>
    <w:p w:rsidR="000A4DF3" w:rsidRPr="00FC0C77" w:rsidRDefault="000A4DF3" w:rsidP="00C60CF5">
      <w:pPr>
        <w:spacing w:before="5" w:line="360" w:lineRule="auto"/>
        <w:jc w:val="both"/>
      </w:pPr>
    </w:p>
    <w:p w:rsidR="000A4DF3" w:rsidRPr="00FC0C77" w:rsidRDefault="005D1FDE" w:rsidP="00C60CF5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Conn</w:t>
      </w:r>
      <w:r w:rsidRPr="00FC0C77">
        <w:rPr>
          <w:spacing w:val="-1"/>
          <w:sz w:val="24"/>
          <w:szCs w:val="24"/>
        </w:rPr>
        <w:t>ec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ons (mobi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twor</w:t>
      </w:r>
      <w:r w:rsidRPr="00FC0C77">
        <w:rPr>
          <w:spacing w:val="-1"/>
          <w:sz w:val="24"/>
          <w:szCs w:val="24"/>
        </w:rPr>
        <w:t>k</w:t>
      </w:r>
      <w:r w:rsidRPr="00FC0C77">
        <w:rPr>
          <w:sz w:val="24"/>
          <w:szCs w:val="24"/>
        </w:rPr>
        <w:t xml:space="preserve">, </w:t>
      </w:r>
      <w:r w:rsidRPr="00FC0C77">
        <w:rPr>
          <w:spacing w:val="1"/>
          <w:sz w:val="24"/>
          <w:szCs w:val="24"/>
        </w:rPr>
        <w:t>W</w:t>
      </w:r>
      <w:r w:rsidRPr="00FC0C77">
        <w:rPr>
          <w:spacing w:val="2"/>
          <w:sz w:val="24"/>
          <w:szCs w:val="24"/>
        </w:rPr>
        <w:t>i</w:t>
      </w:r>
      <w:r w:rsidRPr="00FC0C77">
        <w:rPr>
          <w:spacing w:val="-1"/>
          <w:sz w:val="24"/>
          <w:szCs w:val="24"/>
        </w:rPr>
        <w:t>-F</w:t>
      </w:r>
      <w:r w:rsidRPr="00FC0C77">
        <w:rPr>
          <w:sz w:val="24"/>
          <w:szCs w:val="24"/>
        </w:rPr>
        <w:t xml:space="preserve">i, </w:t>
      </w:r>
      <w:r w:rsidRPr="00FC0C77">
        <w:rPr>
          <w:spacing w:val="-1"/>
          <w:sz w:val="24"/>
          <w:szCs w:val="24"/>
        </w:rPr>
        <w:t>B</w:t>
      </w:r>
      <w:r w:rsidRPr="00FC0C77">
        <w:rPr>
          <w:sz w:val="24"/>
          <w:szCs w:val="24"/>
        </w:rPr>
        <w:t>luetooth)</w:t>
      </w:r>
    </w:p>
    <w:p w:rsidR="000A4DF3" w:rsidRPr="00FC0C77" w:rsidRDefault="005D1FDE" w:rsidP="00C60CF5">
      <w:pPr>
        <w:spacing w:line="360" w:lineRule="auto"/>
        <w:ind w:left="720" w:right="78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Th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will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ive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t</w:t>
      </w:r>
      <w:r w:rsidRPr="00FC0C77">
        <w:rPr>
          <w:spacing w:val="3"/>
          <w:sz w:val="24"/>
          <w:szCs w:val="24"/>
        </w:rPr>
        <w:t>h</w:t>
      </w:r>
      <w:r w:rsidRPr="00FC0C77">
        <w:rPr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inv</w:t>
      </w:r>
      <w:r w:rsidRPr="00FC0C77">
        <w:rPr>
          <w:spacing w:val="2"/>
          <w:sz w:val="24"/>
          <w:szCs w:val="24"/>
        </w:rPr>
        <w:t>e</w:t>
      </w:r>
      <w:r w:rsidRPr="00FC0C77">
        <w:rPr>
          <w:sz w:val="24"/>
          <w:szCs w:val="24"/>
        </w:rPr>
        <w:t>st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tor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o</w:t>
      </w:r>
      <w:r w:rsidRPr="00FC0C77">
        <w:rPr>
          <w:spacing w:val="2"/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rvi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w</w:t>
      </w:r>
      <w:r w:rsidRPr="00FC0C77">
        <w:rPr>
          <w:spacing w:val="2"/>
          <w:sz w:val="24"/>
          <w:szCs w:val="24"/>
        </w:rPr>
        <w:t xml:space="preserve"> o</w:t>
      </w:r>
      <w:r w:rsidRPr="00FC0C77">
        <w:rPr>
          <w:sz w:val="24"/>
          <w:szCs w:val="24"/>
        </w:rPr>
        <w:t>f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twor</w:t>
      </w:r>
      <w:r w:rsidRPr="00FC0C77">
        <w:rPr>
          <w:spacing w:val="-1"/>
          <w:sz w:val="24"/>
          <w:szCs w:val="24"/>
        </w:rPr>
        <w:t>k</w:t>
      </w:r>
      <w:r w:rsidRPr="00FC0C77">
        <w:rPr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n</w:t>
      </w:r>
      <w:r w:rsidRPr="00FC0C77">
        <w:rPr>
          <w:sz w:val="24"/>
          <w:szCs w:val="24"/>
        </w:rPr>
        <w:t xml:space="preserve">g </w:t>
      </w:r>
      <w:r w:rsidRPr="00FC0C77">
        <w:rPr>
          <w:spacing w:val="-1"/>
          <w:sz w:val="24"/>
          <w:szCs w:val="24"/>
        </w:rPr>
        <w:t>ac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vi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ies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that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w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re 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med</w:t>
      </w:r>
      <w:r w:rsidRPr="00FC0C77">
        <w:rPr>
          <w:spacing w:val="59"/>
          <w:sz w:val="24"/>
          <w:szCs w:val="24"/>
        </w:rPr>
        <w:t xml:space="preserve"> </w:t>
      </w:r>
      <w:r w:rsidRPr="00FC0C77">
        <w:rPr>
          <w:spacing w:val="5"/>
          <w:sz w:val="24"/>
          <w:szCs w:val="24"/>
        </w:rPr>
        <w:t>b</w:t>
      </w:r>
      <w:r w:rsidRPr="00FC0C77">
        <w:rPr>
          <w:sz w:val="24"/>
          <w:szCs w:val="24"/>
        </w:rPr>
        <w:t>y</w:t>
      </w:r>
      <w:r w:rsidRPr="00FC0C77">
        <w:rPr>
          <w:spacing w:val="55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59"/>
          <w:sz w:val="24"/>
          <w:szCs w:val="24"/>
        </w:rPr>
        <w:t xml:space="preserve"> </w:t>
      </w:r>
      <w:r w:rsidRPr="00FC0C77">
        <w:rPr>
          <w:sz w:val="24"/>
          <w:szCs w:val="24"/>
        </w:rPr>
        <w:t>ow</w:t>
      </w:r>
      <w:r w:rsidRPr="00FC0C77">
        <w:rPr>
          <w:spacing w:val="2"/>
          <w:sz w:val="24"/>
          <w:szCs w:val="24"/>
        </w:rPr>
        <w:t>n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‘</w:t>
      </w:r>
      <w:r w:rsidRPr="00FC0C77">
        <w:rPr>
          <w:sz w:val="24"/>
          <w:szCs w:val="24"/>
        </w:rPr>
        <w:t xml:space="preserve">s  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ma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tphone</w:t>
      </w:r>
      <w:r w:rsidRPr="00FC0C77">
        <w:rPr>
          <w:spacing w:val="59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.   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59"/>
          <w:sz w:val="24"/>
          <w:szCs w:val="24"/>
        </w:rPr>
        <w:t xml:space="preserve"> </w:t>
      </w:r>
      <w:r w:rsidRPr="00FC0C77">
        <w:rPr>
          <w:sz w:val="24"/>
          <w:szCs w:val="24"/>
        </w:rPr>
        <w:t>mob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le</w:t>
      </w:r>
      <w:r w:rsidRPr="00FC0C77">
        <w:rPr>
          <w:spacing w:val="59"/>
          <w:sz w:val="24"/>
          <w:szCs w:val="24"/>
        </w:rPr>
        <w:t xml:space="preserve"> 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twork</w:t>
      </w:r>
      <w:r w:rsidRPr="00FC0C77">
        <w:rPr>
          <w:spacing w:val="59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will  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ive</w:t>
      </w:r>
      <w:r w:rsidRPr="00FC0C77">
        <w:rPr>
          <w:spacing w:val="59"/>
          <w:sz w:val="24"/>
          <w:szCs w:val="24"/>
        </w:rPr>
        <w:t xml:space="preserve"> </w:t>
      </w:r>
      <w:r w:rsidRPr="00FC0C77">
        <w:rPr>
          <w:sz w:val="24"/>
          <w:szCs w:val="24"/>
        </w:rPr>
        <w:t>a pictu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whi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h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ount</w:t>
      </w:r>
      <w:r w:rsidRPr="00FC0C77">
        <w:rPr>
          <w:spacing w:val="4"/>
          <w:sz w:val="24"/>
          <w:szCs w:val="24"/>
        </w:rPr>
        <w:t>r</w:t>
      </w:r>
      <w:r w:rsidRPr="00FC0C77">
        <w:rPr>
          <w:sz w:val="24"/>
          <w:szCs w:val="24"/>
        </w:rPr>
        <w:t>y or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re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ion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own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med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in.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W</w:t>
      </w:r>
      <w:r w:rsidRPr="00FC0C77">
        <w:rPr>
          <w:spacing w:val="6"/>
          <w:sz w:val="24"/>
          <w:szCs w:val="24"/>
        </w:rPr>
        <w:t>i</w:t>
      </w:r>
      <w:r w:rsidRPr="00FC0C77">
        <w:rPr>
          <w:spacing w:val="-1"/>
          <w:sz w:val="24"/>
          <w:szCs w:val="24"/>
        </w:rPr>
        <w:t>-F</w:t>
      </w:r>
      <w:r w:rsidRPr="00FC0C77">
        <w:rPr>
          <w:sz w:val="24"/>
          <w:szCs w:val="24"/>
        </w:rPr>
        <w:t>i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will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ive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pictu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e of</w:t>
      </w:r>
      <w:r w:rsidRPr="00FC0C77">
        <w:rPr>
          <w:spacing w:val="33"/>
          <w:sz w:val="24"/>
          <w:szCs w:val="24"/>
        </w:rPr>
        <w:t xml:space="preserve"> </w:t>
      </w:r>
      <w:r w:rsidRPr="00FC0C77">
        <w:rPr>
          <w:sz w:val="24"/>
          <w:szCs w:val="24"/>
        </w:rPr>
        <w:t>whi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h</w:t>
      </w:r>
      <w:r w:rsidRPr="00FC0C77">
        <w:rPr>
          <w:spacing w:val="36"/>
          <w:sz w:val="24"/>
          <w:szCs w:val="24"/>
        </w:rPr>
        <w:t xml:space="preserve"> </w:t>
      </w:r>
      <w:r w:rsidRPr="00FC0C77">
        <w:rPr>
          <w:spacing w:val="-5"/>
          <w:sz w:val="24"/>
          <w:szCs w:val="24"/>
        </w:rPr>
        <w:t>L</w:t>
      </w:r>
      <w:r w:rsidRPr="00FC0C77">
        <w:rPr>
          <w:spacing w:val="2"/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l</w:t>
      </w:r>
      <w:r w:rsidRPr="00FC0C77">
        <w:rPr>
          <w:spacing w:val="34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-1"/>
          <w:sz w:val="24"/>
          <w:szCs w:val="24"/>
        </w:rPr>
        <w:t>r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a</w:t>
      </w:r>
      <w:r w:rsidRPr="00FC0C77">
        <w:rPr>
          <w:spacing w:val="32"/>
          <w:sz w:val="24"/>
          <w:szCs w:val="24"/>
        </w:rPr>
        <w:t xml:space="preserve"> </w:t>
      </w:r>
      <w:r w:rsidRPr="00FC0C77">
        <w:rPr>
          <w:sz w:val="24"/>
          <w:szCs w:val="24"/>
        </w:rPr>
        <w:t>N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twork</w:t>
      </w:r>
      <w:r w:rsidRPr="00FC0C77">
        <w:rPr>
          <w:spacing w:val="33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(</w:t>
      </w:r>
      <w:r w:rsidRPr="00FC0C77">
        <w:rPr>
          <w:spacing w:val="-3"/>
          <w:sz w:val="24"/>
          <w:szCs w:val="24"/>
        </w:rPr>
        <w:t>L</w:t>
      </w:r>
      <w:r w:rsidRPr="00FC0C77">
        <w:rPr>
          <w:sz w:val="24"/>
          <w:szCs w:val="24"/>
        </w:rPr>
        <w:t>A</w:t>
      </w:r>
      <w:r w:rsidRPr="00FC0C77">
        <w:rPr>
          <w:spacing w:val="-1"/>
          <w:sz w:val="24"/>
          <w:szCs w:val="24"/>
        </w:rPr>
        <w:t>N</w:t>
      </w:r>
      <w:r w:rsidRPr="00FC0C77">
        <w:rPr>
          <w:sz w:val="24"/>
          <w:szCs w:val="24"/>
        </w:rPr>
        <w:t>)</w:t>
      </w:r>
      <w:r w:rsidRPr="00FC0C77">
        <w:rPr>
          <w:spacing w:val="33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33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ma</w:t>
      </w:r>
      <w:r w:rsidRPr="00FC0C77">
        <w:rPr>
          <w:spacing w:val="-1"/>
          <w:sz w:val="24"/>
          <w:szCs w:val="24"/>
        </w:rPr>
        <w:t>r</w:t>
      </w:r>
      <w:r w:rsidRPr="00FC0C77">
        <w:rPr>
          <w:spacing w:val="3"/>
          <w:sz w:val="24"/>
          <w:szCs w:val="24"/>
        </w:rPr>
        <w:t>t</w:t>
      </w:r>
      <w:r w:rsidRPr="00FC0C77">
        <w:rPr>
          <w:sz w:val="24"/>
          <w:szCs w:val="24"/>
        </w:rPr>
        <w:t>phone</w:t>
      </w:r>
      <w:r w:rsidRPr="00FC0C77">
        <w:rPr>
          <w:spacing w:val="3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onn</w:t>
      </w:r>
      <w:r w:rsidRPr="00FC0C77">
        <w:rPr>
          <w:spacing w:val="-1"/>
          <w:sz w:val="24"/>
          <w:szCs w:val="24"/>
        </w:rPr>
        <w:t>ec</w:t>
      </w:r>
      <w:r w:rsidRPr="00FC0C77">
        <w:rPr>
          <w:sz w:val="24"/>
          <w:szCs w:val="24"/>
        </w:rPr>
        <w:t>ted</w:t>
      </w:r>
      <w:r w:rsidRPr="00FC0C77">
        <w:rPr>
          <w:spacing w:val="33"/>
          <w:sz w:val="24"/>
          <w:szCs w:val="24"/>
        </w:rPr>
        <w:t xml:space="preserve"> </w:t>
      </w:r>
      <w:r w:rsidRPr="00FC0C77">
        <w:rPr>
          <w:sz w:val="24"/>
          <w:szCs w:val="24"/>
        </w:rPr>
        <w:t>to.</w:t>
      </w:r>
      <w:r w:rsidRPr="00FC0C77">
        <w:rPr>
          <w:spacing w:val="34"/>
          <w:sz w:val="24"/>
          <w:szCs w:val="24"/>
        </w:rPr>
        <w:t xml:space="preserve"> </w:t>
      </w:r>
      <w:r w:rsidRPr="00FC0C77">
        <w:rPr>
          <w:spacing w:val="-2"/>
          <w:sz w:val="24"/>
          <w:szCs w:val="24"/>
        </w:rPr>
        <w:t>B</w:t>
      </w:r>
      <w:r w:rsidRPr="00FC0C77">
        <w:rPr>
          <w:sz w:val="24"/>
          <w:szCs w:val="24"/>
        </w:rPr>
        <w:t>l</w:t>
      </w:r>
      <w:r w:rsidRPr="00FC0C77">
        <w:rPr>
          <w:spacing w:val="3"/>
          <w:sz w:val="24"/>
          <w:szCs w:val="24"/>
        </w:rPr>
        <w:t>u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too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h</w:t>
      </w:r>
      <w:r w:rsidRPr="00FC0C77">
        <w:rPr>
          <w:spacing w:val="33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will 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ive</w:t>
      </w:r>
      <w:r w:rsidRPr="00FC0C77">
        <w:rPr>
          <w:spacing w:val="42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45"/>
          <w:sz w:val="24"/>
          <w:szCs w:val="24"/>
        </w:rPr>
        <w:t xml:space="preserve"> </w:t>
      </w:r>
      <w:r w:rsidRPr="00FC0C77">
        <w:rPr>
          <w:sz w:val="24"/>
          <w:szCs w:val="24"/>
        </w:rPr>
        <w:t>fo</w:t>
      </w:r>
      <w:r w:rsidRPr="00FC0C77">
        <w:rPr>
          <w:spacing w:val="-1"/>
          <w:sz w:val="24"/>
          <w:szCs w:val="24"/>
        </w:rPr>
        <w:t>re</w:t>
      </w:r>
      <w:r w:rsidRPr="00FC0C77">
        <w:rPr>
          <w:sz w:val="24"/>
          <w:szCs w:val="24"/>
        </w:rPr>
        <w:t>nsic</w:t>
      </w:r>
      <w:r w:rsidRPr="00FC0C77">
        <w:rPr>
          <w:spacing w:val="43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3"/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st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tor</w:t>
      </w:r>
      <w:r w:rsidRPr="00FC0C77">
        <w:rPr>
          <w:spacing w:val="43"/>
          <w:sz w:val="24"/>
          <w:szCs w:val="24"/>
        </w:rPr>
        <w:t xml:space="preserve"> </w:t>
      </w:r>
      <w:r w:rsidRPr="00FC0C77">
        <w:rPr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n</w:t>
      </w:r>
      <w:r w:rsidRPr="00FC0C77">
        <w:rPr>
          <w:sz w:val="24"/>
          <w:szCs w:val="24"/>
        </w:rPr>
        <w:t>fo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mation</w:t>
      </w:r>
      <w:r w:rsidRPr="00FC0C77">
        <w:rPr>
          <w:spacing w:val="4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bout</w:t>
      </w:r>
      <w:r w:rsidRPr="00FC0C77">
        <w:rPr>
          <w:spacing w:val="46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42"/>
          <w:sz w:val="24"/>
          <w:szCs w:val="24"/>
        </w:rPr>
        <w:t xml:space="preserve"> </w:t>
      </w:r>
      <w:r w:rsidRPr="00FC0C77">
        <w:rPr>
          <w:sz w:val="24"/>
          <w:szCs w:val="24"/>
        </w:rPr>
        <w:t>nickn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mes</w:t>
      </w:r>
      <w:r w:rsidRPr="00FC0C77">
        <w:rPr>
          <w:spacing w:val="43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42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42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43"/>
          <w:sz w:val="24"/>
          <w:szCs w:val="24"/>
        </w:rPr>
        <w:t xml:space="preserve"> </w:t>
      </w:r>
      <w:r w:rsidRPr="00FC0C77">
        <w:rPr>
          <w:sz w:val="24"/>
          <w:szCs w:val="24"/>
        </w:rPr>
        <w:t>that w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re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onn</w:t>
      </w:r>
      <w:r w:rsidRPr="00FC0C77">
        <w:rPr>
          <w:spacing w:val="-1"/>
          <w:sz w:val="24"/>
          <w:szCs w:val="24"/>
        </w:rPr>
        <w:t>ec</w:t>
      </w:r>
      <w:r w:rsidRPr="00FC0C77">
        <w:rPr>
          <w:spacing w:val="3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 with o</w:t>
      </w:r>
      <w:r w:rsidRPr="00FC0C77">
        <w:rPr>
          <w:spacing w:val="2"/>
          <w:sz w:val="24"/>
          <w:szCs w:val="24"/>
        </w:rPr>
        <w:t>w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rs S</w:t>
      </w:r>
      <w:r w:rsidRPr="00FC0C77">
        <w:rPr>
          <w:spacing w:val="1"/>
          <w:sz w:val="24"/>
          <w:szCs w:val="24"/>
        </w:rPr>
        <w:t>m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rtphone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usi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>g</w:t>
      </w:r>
      <w:r w:rsidRPr="00FC0C77">
        <w:rPr>
          <w:spacing w:val="-2"/>
          <w:sz w:val="24"/>
          <w:szCs w:val="24"/>
        </w:rPr>
        <w:t xml:space="preserve"> </w:t>
      </w:r>
      <w:r w:rsidRPr="00FC0C77">
        <w:rPr>
          <w:sz w:val="24"/>
          <w:szCs w:val="24"/>
        </w:rPr>
        <w:t>Bluetooth conn</w:t>
      </w:r>
      <w:r w:rsidRPr="00FC0C77">
        <w:rPr>
          <w:spacing w:val="-1"/>
          <w:sz w:val="24"/>
          <w:szCs w:val="24"/>
        </w:rPr>
        <w:t>ec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on.</w:t>
      </w:r>
    </w:p>
    <w:p w:rsidR="000A4DF3" w:rsidRPr="00FC0C77" w:rsidRDefault="000A4DF3" w:rsidP="00C60CF5">
      <w:pPr>
        <w:spacing w:before="5" w:line="360" w:lineRule="auto"/>
        <w:jc w:val="both"/>
      </w:pPr>
    </w:p>
    <w:p w:rsidR="000A4DF3" w:rsidRPr="00FC0C77" w:rsidRDefault="005D1FDE" w:rsidP="00C60CF5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 w:rsidRPr="00FC0C77">
        <w:rPr>
          <w:sz w:val="24"/>
          <w:szCs w:val="24"/>
        </w:rPr>
        <w:t xml:space="preserve">Maps </w:t>
      </w:r>
      <w:r w:rsidRPr="00FC0C77">
        <w:rPr>
          <w:spacing w:val="-1"/>
          <w:sz w:val="24"/>
          <w:szCs w:val="24"/>
        </w:rPr>
        <w:t>(</w:t>
      </w:r>
      <w:r w:rsidRPr="00FC0C77">
        <w:rPr>
          <w:sz w:val="24"/>
          <w:szCs w:val="24"/>
        </w:rPr>
        <w:t>loc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, dir</w:t>
      </w:r>
      <w:r w:rsidRPr="00FC0C77">
        <w:rPr>
          <w:spacing w:val="-1"/>
          <w:sz w:val="24"/>
          <w:szCs w:val="24"/>
        </w:rPr>
        <w:t>ec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ns h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lp, </w:t>
      </w:r>
      <w:r w:rsidR="00F036CC" w:rsidRPr="00FC0C77">
        <w:rPr>
          <w:sz w:val="24"/>
          <w:szCs w:val="24"/>
        </w:rPr>
        <w:t>f</w:t>
      </w:r>
      <w:r w:rsidR="00F036CC" w:rsidRPr="00FC0C77">
        <w:rPr>
          <w:spacing w:val="-1"/>
          <w:sz w:val="24"/>
          <w:szCs w:val="24"/>
        </w:rPr>
        <w:t>a</w:t>
      </w:r>
      <w:r w:rsidR="00F036CC" w:rsidRPr="00FC0C77">
        <w:rPr>
          <w:sz w:val="24"/>
          <w:szCs w:val="24"/>
        </w:rPr>
        <w:t>vorites</w:t>
      </w:r>
      <w:r w:rsidRPr="00FC0C77">
        <w:rPr>
          <w:sz w:val="24"/>
          <w:szCs w:val="24"/>
        </w:rPr>
        <w:t>)</w:t>
      </w:r>
    </w:p>
    <w:p w:rsidR="000A4DF3" w:rsidRPr="00FC0C77" w:rsidRDefault="005D1FDE" w:rsidP="00C60CF5">
      <w:pPr>
        <w:spacing w:line="360" w:lineRule="auto"/>
        <w:ind w:left="820" w:right="83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This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will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ovide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-2"/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st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tor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with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ra</w:t>
      </w:r>
      <w:r w:rsidRPr="00FC0C77">
        <w:rPr>
          <w:sz w:val="24"/>
          <w:szCs w:val="24"/>
        </w:rPr>
        <w:t>p</w:t>
      </w:r>
      <w:r w:rsidRPr="00FC0C77">
        <w:rPr>
          <w:spacing w:val="2"/>
          <w:sz w:val="24"/>
          <w:szCs w:val="24"/>
        </w:rPr>
        <w:t>h</w:t>
      </w:r>
      <w:r w:rsidRPr="00FC0C77">
        <w:rPr>
          <w:sz w:val="24"/>
          <w:szCs w:val="24"/>
        </w:rPr>
        <w:t>ic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view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own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‘</w:t>
      </w:r>
      <w:r w:rsidRPr="00FC0C77">
        <w:rPr>
          <w:sz w:val="24"/>
          <w:szCs w:val="24"/>
        </w:rPr>
        <w:t>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movem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nts</w:t>
      </w:r>
      <w:r w:rsidR="00F036CC" w:rsidRPr="00FC0C77">
        <w:rPr>
          <w:sz w:val="24"/>
          <w:szCs w:val="24"/>
        </w:rPr>
        <w:t xml:space="preserve"> </w:t>
      </w:r>
      <w:r w:rsidRPr="00FC0C77">
        <w:rPr>
          <w:sz w:val="24"/>
          <w:szCs w:val="24"/>
        </w:rPr>
        <w:t>whi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 xml:space="preserve">h 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 xml:space="preserve">n </w:t>
      </w:r>
      <w:r w:rsidRPr="00FC0C77">
        <w:rPr>
          <w:spacing w:val="2"/>
          <w:sz w:val="24"/>
          <w:szCs w:val="24"/>
        </w:rPr>
        <w:t>b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used</w:t>
      </w:r>
      <w:r w:rsidRPr="00FC0C77">
        <w:rPr>
          <w:spacing w:val="-1"/>
          <w:sz w:val="24"/>
          <w:szCs w:val="24"/>
        </w:rPr>
        <w:t xml:space="preserve"> a</w:t>
      </w:r>
      <w:r w:rsidRPr="00FC0C77">
        <w:rPr>
          <w:sz w:val="24"/>
          <w:szCs w:val="24"/>
        </w:rPr>
        <w:t>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po</w:t>
      </w:r>
      <w:r w:rsidRPr="00FC0C77">
        <w:rPr>
          <w:spacing w:val="3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nt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 evid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ourt.</w:t>
      </w:r>
    </w:p>
    <w:p w:rsidR="000A4DF3" w:rsidRPr="00FC0C77" w:rsidRDefault="000A4DF3" w:rsidP="00C60CF5">
      <w:pPr>
        <w:spacing w:before="3" w:line="360" w:lineRule="auto"/>
        <w:jc w:val="both"/>
        <w:rPr>
          <w:sz w:val="14"/>
          <w:szCs w:val="14"/>
        </w:rPr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5D1FDE" w:rsidP="00C60CF5">
      <w:pPr>
        <w:spacing w:line="360" w:lineRule="auto"/>
        <w:ind w:left="100" w:right="6080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 xml:space="preserve">2.3 </w:t>
      </w:r>
      <w:r w:rsidRPr="00FC0C77">
        <w:rPr>
          <w:b/>
          <w:spacing w:val="1"/>
          <w:sz w:val="24"/>
          <w:szCs w:val="24"/>
        </w:rPr>
        <w:t>Su</w:t>
      </w:r>
      <w:r w:rsidRPr="00FC0C77">
        <w:rPr>
          <w:b/>
          <w:spacing w:val="-1"/>
          <w:sz w:val="24"/>
          <w:szCs w:val="24"/>
        </w:rPr>
        <w:t>r</w:t>
      </w:r>
      <w:r w:rsidRPr="00FC0C77">
        <w:rPr>
          <w:b/>
          <w:sz w:val="24"/>
          <w:szCs w:val="24"/>
        </w:rPr>
        <w:t>v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z w:val="24"/>
          <w:szCs w:val="24"/>
        </w:rPr>
        <w:t>y of</w:t>
      </w:r>
      <w:r w:rsidRPr="00FC0C77">
        <w:rPr>
          <w:b/>
          <w:spacing w:val="1"/>
          <w:sz w:val="24"/>
          <w:szCs w:val="24"/>
        </w:rPr>
        <w:t xml:space="preserve"> 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z w:val="24"/>
          <w:szCs w:val="24"/>
        </w:rPr>
        <w:t>xisti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z w:val="24"/>
          <w:szCs w:val="24"/>
        </w:rPr>
        <w:t xml:space="preserve">g </w:t>
      </w:r>
      <w:r w:rsidRPr="00FC0C77">
        <w:rPr>
          <w:b/>
          <w:spacing w:val="-2"/>
          <w:sz w:val="24"/>
          <w:szCs w:val="24"/>
        </w:rPr>
        <w:t>s</w:t>
      </w:r>
      <w:r w:rsidRPr="00FC0C77">
        <w:rPr>
          <w:b/>
          <w:sz w:val="24"/>
          <w:szCs w:val="24"/>
        </w:rPr>
        <w:t>yst</w:t>
      </w:r>
      <w:r w:rsidRPr="00FC0C77">
        <w:rPr>
          <w:b/>
          <w:spacing w:val="1"/>
          <w:sz w:val="24"/>
          <w:szCs w:val="24"/>
        </w:rPr>
        <w:t>e</w:t>
      </w:r>
      <w:r w:rsidRPr="00FC0C77">
        <w:rPr>
          <w:b/>
          <w:spacing w:val="-3"/>
          <w:sz w:val="24"/>
          <w:szCs w:val="24"/>
        </w:rPr>
        <w:t>m</w:t>
      </w:r>
      <w:r w:rsidRPr="00FC0C77">
        <w:rPr>
          <w:b/>
          <w:sz w:val="24"/>
          <w:szCs w:val="24"/>
        </w:rPr>
        <w:t>s</w:t>
      </w:r>
    </w:p>
    <w:p w:rsidR="000A4DF3" w:rsidRPr="00FC0C77" w:rsidRDefault="005D1FDE" w:rsidP="00C60CF5">
      <w:pPr>
        <w:spacing w:line="360" w:lineRule="auto"/>
        <w:ind w:left="100" w:right="79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>tr</w:t>
      </w:r>
      <w:r w:rsidRPr="00FC0C77">
        <w:rPr>
          <w:spacing w:val="-1"/>
          <w:sz w:val="24"/>
          <w:szCs w:val="24"/>
        </w:rPr>
        <w:t>ac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too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 xml:space="preserve">s 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n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be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rd</w:t>
      </w:r>
      <w:r w:rsidRPr="00FC0C77">
        <w:rPr>
          <w:spacing w:val="-1"/>
          <w:sz w:val="24"/>
          <w:szCs w:val="24"/>
        </w:rPr>
        <w:t>w</w:t>
      </w:r>
      <w:r w:rsidRPr="00FC0C77">
        <w:rPr>
          <w:spacing w:val="1"/>
          <w:sz w:val="24"/>
          <w:szCs w:val="24"/>
        </w:rPr>
        <w:t>a</w:t>
      </w:r>
      <w:r w:rsidRPr="00FC0C77">
        <w:rPr>
          <w:sz w:val="24"/>
          <w:szCs w:val="24"/>
        </w:rPr>
        <w:t>re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or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softw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nding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on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how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ta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is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xtr</w:t>
      </w:r>
      <w:r w:rsidRPr="00FC0C77">
        <w:rPr>
          <w:spacing w:val="-1"/>
          <w:sz w:val="24"/>
          <w:szCs w:val="24"/>
        </w:rPr>
        <w:t>ac</w:t>
      </w:r>
      <w:r w:rsidRPr="00FC0C77">
        <w:rPr>
          <w:sz w:val="24"/>
          <w:szCs w:val="24"/>
        </w:rPr>
        <w:t>ted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f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om mob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le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.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>Th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re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>e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number</w:t>
      </w:r>
      <w:r w:rsidRPr="00FC0C77">
        <w:rPr>
          <w:spacing w:val="8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>tr</w:t>
      </w:r>
      <w:r w:rsidRPr="00FC0C77">
        <w:rPr>
          <w:spacing w:val="-1"/>
          <w:sz w:val="24"/>
          <w:szCs w:val="24"/>
        </w:rPr>
        <w:t>ac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>too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s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l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ble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tod</w:t>
      </w:r>
      <w:r w:rsidRPr="00FC0C77">
        <w:rPr>
          <w:spacing w:val="2"/>
          <w:sz w:val="24"/>
          <w:szCs w:val="24"/>
        </w:rPr>
        <w:t>a</w:t>
      </w:r>
      <w:r w:rsidRPr="00FC0C77">
        <w:rPr>
          <w:sz w:val="24"/>
          <w:szCs w:val="24"/>
        </w:rPr>
        <w:t xml:space="preserve">y </w:t>
      </w:r>
      <w:r w:rsidRPr="00FC0C77">
        <w:rPr>
          <w:spacing w:val="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w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too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s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re 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me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n</w:t>
      </w:r>
      <w:r w:rsidRPr="00FC0C77">
        <w:rPr>
          <w:sz w:val="24"/>
          <w:szCs w:val="24"/>
        </w:rPr>
        <w:t>g</w:t>
      </w:r>
      <w:r w:rsidRPr="00FC0C77">
        <w:rPr>
          <w:spacing w:val="-2"/>
          <w:sz w:val="24"/>
          <w:szCs w:val="24"/>
        </w:rPr>
        <w:t xml:space="preserve"> </w:t>
      </w:r>
      <w:r w:rsidRPr="00FC0C77">
        <w:rPr>
          <w:sz w:val="24"/>
          <w:szCs w:val="24"/>
        </w:rPr>
        <w:t>with some innov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ve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ide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s. 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ome of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th</w:t>
      </w:r>
      <w:r w:rsidRPr="00FC0C77">
        <w:rPr>
          <w:spacing w:val="2"/>
          <w:sz w:val="24"/>
          <w:szCs w:val="24"/>
        </w:rPr>
        <w:t>e</w:t>
      </w:r>
      <w:r w:rsidRPr="00FC0C77">
        <w:rPr>
          <w:sz w:val="24"/>
          <w:szCs w:val="24"/>
        </w:rPr>
        <w:t>m a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sted b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low</w:t>
      </w:r>
    </w:p>
    <w:p w:rsidR="000A4DF3" w:rsidRPr="00FC0C77" w:rsidRDefault="005D1FDE" w:rsidP="00C60CF5">
      <w:pPr>
        <w:spacing w:line="360" w:lineRule="auto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1.   A</w:t>
      </w:r>
      <w:r w:rsidRPr="00FC0C77">
        <w:rPr>
          <w:spacing w:val="-2"/>
          <w:sz w:val="24"/>
          <w:szCs w:val="24"/>
        </w:rPr>
        <w:t>F</w:t>
      </w:r>
      <w:r w:rsidRPr="00FC0C77">
        <w:rPr>
          <w:sz w:val="24"/>
          <w:szCs w:val="24"/>
        </w:rPr>
        <w:t>l</w:t>
      </w:r>
      <w:r w:rsidRPr="00FC0C77">
        <w:rPr>
          <w:spacing w:val="3"/>
          <w:sz w:val="24"/>
          <w:szCs w:val="24"/>
        </w:rPr>
        <w:t>o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ic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</w:t>
      </w:r>
    </w:p>
    <w:p w:rsidR="000A4DF3" w:rsidRPr="00FC0C77" w:rsidRDefault="005D1FDE" w:rsidP="00C60CF5">
      <w:pPr>
        <w:spacing w:line="360" w:lineRule="auto"/>
        <w:ind w:right="78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A</w:t>
      </w:r>
      <w:r w:rsidRPr="00FC0C77">
        <w:rPr>
          <w:spacing w:val="-2"/>
          <w:sz w:val="24"/>
          <w:szCs w:val="24"/>
        </w:rPr>
        <w:t>F</w:t>
      </w:r>
      <w:r w:rsidRPr="00FC0C77">
        <w:rPr>
          <w:sz w:val="24"/>
          <w:szCs w:val="24"/>
        </w:rPr>
        <w:t>l</w:t>
      </w:r>
      <w:r w:rsidRPr="00FC0C77">
        <w:rPr>
          <w:spacing w:val="3"/>
          <w:sz w:val="24"/>
          <w:szCs w:val="24"/>
        </w:rPr>
        <w:t>o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ic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l 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OSE 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is 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n 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n 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sour</w:t>
      </w:r>
      <w:r w:rsidRPr="00FC0C77">
        <w:rPr>
          <w:spacing w:val="1"/>
          <w:sz w:val="24"/>
          <w:szCs w:val="24"/>
        </w:rPr>
        <w:t>c</w:t>
      </w:r>
      <w:r w:rsidRPr="00FC0C77">
        <w:rPr>
          <w:sz w:val="24"/>
          <w:szCs w:val="24"/>
        </w:rPr>
        <w:t xml:space="preserve">e  tool 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to 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>tr</w:t>
      </w:r>
      <w:r w:rsidRPr="00FC0C77">
        <w:rPr>
          <w:spacing w:val="-1"/>
          <w:sz w:val="24"/>
          <w:szCs w:val="24"/>
        </w:rPr>
        <w:t>ac</w:t>
      </w:r>
      <w:r w:rsidRPr="00FC0C77">
        <w:rPr>
          <w:sz w:val="24"/>
          <w:szCs w:val="24"/>
        </w:rPr>
        <w:t xml:space="preserve">t 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the  </w:t>
      </w:r>
      <w:r w:rsidRPr="00FC0C77">
        <w:rPr>
          <w:spacing w:val="2"/>
          <w:sz w:val="24"/>
          <w:szCs w:val="24"/>
        </w:rPr>
        <w:t>d</w:t>
      </w:r>
      <w:r w:rsidRPr="00FC0C77">
        <w:rPr>
          <w:spacing w:val="4"/>
          <w:sz w:val="24"/>
          <w:szCs w:val="24"/>
        </w:rPr>
        <w:t>a</w:t>
      </w:r>
      <w:r w:rsidRPr="00FC0C77">
        <w:rPr>
          <w:sz w:val="24"/>
          <w:szCs w:val="24"/>
        </w:rPr>
        <w:t xml:space="preserve">ta.  This 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is 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l</w:t>
      </w:r>
      <w:r w:rsidRPr="00FC0C77">
        <w:rPr>
          <w:spacing w:val="3"/>
          <w:sz w:val="24"/>
          <w:szCs w:val="24"/>
        </w:rPr>
        <w:t>i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htw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3"/>
          <w:sz w:val="24"/>
          <w:szCs w:val="24"/>
        </w:rPr>
        <w:t>i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ht softw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re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pu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3"/>
          <w:sz w:val="24"/>
          <w:szCs w:val="24"/>
        </w:rPr>
        <w:t>l</w:t>
      </w:r>
      <w:r w:rsidRPr="00FC0C77">
        <w:rPr>
          <w:sz w:val="24"/>
          <w:szCs w:val="24"/>
        </w:rPr>
        <w:t>y used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om</w:t>
      </w:r>
      <w:r w:rsidRPr="00FC0C77">
        <w:rPr>
          <w:spacing w:val="1"/>
          <w:sz w:val="24"/>
          <w:szCs w:val="24"/>
        </w:rPr>
        <w:t>m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.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This tool</w:t>
      </w:r>
      <w:r w:rsidRPr="00FC0C77">
        <w:rPr>
          <w:spacing w:val="10"/>
          <w:sz w:val="24"/>
          <w:szCs w:val="24"/>
        </w:rPr>
        <w:t xml:space="preserve"> </w:t>
      </w:r>
      <w:r w:rsidRPr="00FC0C77">
        <w:rPr>
          <w:sz w:val="24"/>
          <w:szCs w:val="24"/>
        </w:rPr>
        <w:t>ut</w:t>
      </w:r>
      <w:r w:rsidRPr="00FC0C77">
        <w:rPr>
          <w:spacing w:val="-1"/>
          <w:sz w:val="24"/>
          <w:szCs w:val="24"/>
        </w:rPr>
        <w:t>i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iz</w:t>
      </w:r>
      <w:r w:rsidRPr="00FC0C77">
        <w:rPr>
          <w:sz w:val="24"/>
          <w:szCs w:val="24"/>
        </w:rPr>
        <w:t>e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And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oid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db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f</w:t>
      </w:r>
      <w:r w:rsidRPr="00FC0C77">
        <w:rPr>
          <w:spacing w:val="-2"/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tu</w:t>
      </w:r>
      <w:r w:rsidRPr="00FC0C77">
        <w:rPr>
          <w:spacing w:val="2"/>
          <w:sz w:val="24"/>
          <w:szCs w:val="24"/>
        </w:rPr>
        <w:t>r</w:t>
      </w:r>
      <w:r w:rsidRPr="00FC0C77">
        <w:rPr>
          <w:sz w:val="24"/>
          <w:szCs w:val="24"/>
        </w:rPr>
        <w:t>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to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om</w:t>
      </w:r>
      <w:r w:rsidRPr="00FC0C77">
        <w:rPr>
          <w:spacing w:val="1"/>
          <w:sz w:val="24"/>
          <w:szCs w:val="24"/>
        </w:rPr>
        <w:t>m</w:t>
      </w:r>
      <w:r w:rsidRPr="00FC0C77">
        <w:rPr>
          <w:sz w:val="24"/>
          <w:szCs w:val="24"/>
        </w:rPr>
        <w:t>unic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te </w:t>
      </w:r>
      <w:r w:rsidRPr="00FC0C77">
        <w:rPr>
          <w:spacing w:val="-1"/>
          <w:sz w:val="24"/>
          <w:szCs w:val="24"/>
        </w:rPr>
        <w:t>w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h a</w:t>
      </w:r>
      <w:r w:rsidRPr="00FC0C77">
        <w:rPr>
          <w:spacing w:val="-1"/>
          <w:sz w:val="24"/>
          <w:szCs w:val="24"/>
        </w:rPr>
        <w:t xml:space="preserve"> c</w:t>
      </w:r>
      <w:r w:rsidRPr="00FC0C77">
        <w:rPr>
          <w:sz w:val="24"/>
          <w:szCs w:val="24"/>
        </w:rPr>
        <w:t>o</w:t>
      </w:r>
      <w:r w:rsidRPr="00FC0C77">
        <w:rPr>
          <w:spacing w:val="3"/>
          <w:sz w:val="24"/>
          <w:szCs w:val="24"/>
        </w:rPr>
        <w:t>m</w:t>
      </w:r>
      <w:r w:rsidRPr="00FC0C77">
        <w:rPr>
          <w:sz w:val="24"/>
          <w:szCs w:val="24"/>
        </w:rPr>
        <w:t>puter</w:t>
      </w:r>
    </w:p>
    <w:p w:rsidR="000A4DF3" w:rsidRPr="00FC0C77" w:rsidRDefault="005D1FDE" w:rsidP="00C60CF5">
      <w:pPr>
        <w:spacing w:before="4" w:line="360" w:lineRule="auto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2.   O</w:t>
      </w:r>
      <w:r w:rsidRPr="00FC0C77">
        <w:rPr>
          <w:spacing w:val="4"/>
          <w:sz w:val="24"/>
          <w:szCs w:val="24"/>
        </w:rPr>
        <w:t>x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n </w:t>
      </w:r>
      <w:r w:rsidRPr="00FC0C77">
        <w:rPr>
          <w:spacing w:val="-1"/>
          <w:sz w:val="24"/>
          <w:szCs w:val="24"/>
        </w:rPr>
        <w:t>F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nsic</w:t>
      </w:r>
    </w:p>
    <w:p w:rsidR="000A4DF3" w:rsidRPr="00FC0C77" w:rsidRDefault="005D1FDE" w:rsidP="00C60CF5">
      <w:pPr>
        <w:spacing w:line="360" w:lineRule="auto"/>
        <w:ind w:right="82"/>
        <w:jc w:val="both"/>
        <w:rPr>
          <w:sz w:val="24"/>
          <w:szCs w:val="24"/>
        </w:rPr>
        <w:sectPr w:rsidR="000A4DF3" w:rsidRPr="00FC0C77" w:rsidSect="00C60CF5">
          <w:pgSz w:w="11920" w:h="16840"/>
          <w:pgMar w:top="640" w:right="1320" w:bottom="280" w:left="1340" w:header="720" w:footer="720" w:gutter="0"/>
          <w:cols w:space="720"/>
        </w:sectPr>
      </w:pPr>
      <w:r w:rsidRPr="00FC0C77">
        <w:rPr>
          <w:sz w:val="24"/>
          <w:szCs w:val="24"/>
        </w:rPr>
        <w:t>O</w:t>
      </w:r>
      <w:r w:rsidRPr="00FC0C77">
        <w:rPr>
          <w:spacing w:val="4"/>
          <w:sz w:val="24"/>
          <w:szCs w:val="24"/>
        </w:rPr>
        <w:t>x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o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nsic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is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one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le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ding too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2"/>
          <w:sz w:val="24"/>
          <w:szCs w:val="24"/>
        </w:rPr>
        <w:t>t</w:t>
      </w:r>
      <w:r w:rsidRPr="00FC0C77">
        <w:rPr>
          <w:sz w:val="24"/>
          <w:szCs w:val="24"/>
        </w:rPr>
        <w:t>he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mob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le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fo</w:t>
      </w:r>
      <w:r w:rsidRPr="00FC0C77">
        <w:rPr>
          <w:spacing w:val="-1"/>
          <w:sz w:val="24"/>
          <w:szCs w:val="24"/>
        </w:rPr>
        <w:t>re</w:t>
      </w:r>
      <w:r w:rsidRPr="00FC0C77">
        <w:rPr>
          <w:sz w:val="24"/>
          <w:szCs w:val="24"/>
        </w:rPr>
        <w:t>nsic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filed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with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wide r</w:t>
      </w:r>
      <w:r w:rsidRPr="00FC0C77">
        <w:rPr>
          <w:spacing w:val="-2"/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>n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f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phone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support.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O</w:t>
      </w:r>
      <w:r w:rsidRPr="00FC0C77">
        <w:rPr>
          <w:spacing w:val="4"/>
          <w:sz w:val="24"/>
          <w:szCs w:val="24"/>
        </w:rPr>
        <w:t>x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>tr</w:t>
      </w:r>
      <w:r w:rsidRPr="00FC0C77">
        <w:rPr>
          <w:spacing w:val="-1"/>
          <w:sz w:val="24"/>
          <w:szCs w:val="24"/>
        </w:rPr>
        <w:t>ac</w:t>
      </w:r>
      <w:r w:rsidRPr="00FC0C77">
        <w:rPr>
          <w:sz w:val="24"/>
          <w:szCs w:val="24"/>
        </w:rPr>
        <w:t>ts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most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info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mation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f</w:t>
      </w:r>
      <w:r w:rsidRPr="00FC0C77">
        <w:rPr>
          <w:spacing w:val="1"/>
          <w:sz w:val="24"/>
          <w:szCs w:val="24"/>
        </w:rPr>
        <w:t>f</w:t>
      </w:r>
      <w:r w:rsidRPr="00FC0C77">
        <w:rPr>
          <w:sz w:val="24"/>
          <w:szCs w:val="24"/>
        </w:rPr>
        <w:t>ici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nt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w</w:t>
      </w:r>
      <w:r w:rsidRPr="00FC0C77">
        <w:rPr>
          <w:spacing w:val="3"/>
          <w:sz w:val="24"/>
          <w:szCs w:val="24"/>
        </w:rPr>
        <w:t>a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.</w:t>
      </w:r>
    </w:p>
    <w:p w:rsidR="000A4DF3" w:rsidRPr="00FC0C77" w:rsidRDefault="00F036CC" w:rsidP="00C60CF5">
      <w:pPr>
        <w:spacing w:before="29" w:line="360" w:lineRule="auto"/>
        <w:ind w:right="80"/>
        <w:jc w:val="both"/>
        <w:rPr>
          <w:sz w:val="24"/>
          <w:szCs w:val="24"/>
        </w:rPr>
      </w:pPr>
      <w:r w:rsidRPr="00FC0C77">
        <w:rPr>
          <w:sz w:val="24"/>
          <w:szCs w:val="24"/>
        </w:rPr>
        <w:lastRenderedPageBreak/>
        <w:t>t</w:t>
      </w:r>
      <w:r w:rsidR="005D1FDE" w:rsidRPr="00FC0C77">
        <w:rPr>
          <w:sz w:val="24"/>
          <w:szCs w:val="24"/>
        </w:rPr>
        <w:t>his</w:t>
      </w:r>
      <w:r w:rsidR="005D1FDE" w:rsidRPr="00FC0C77">
        <w:rPr>
          <w:spacing w:val="3"/>
          <w:sz w:val="24"/>
          <w:szCs w:val="24"/>
        </w:rPr>
        <w:t xml:space="preserve"> </w:t>
      </w:r>
      <w:r w:rsidR="005D1FDE" w:rsidRPr="00FC0C77">
        <w:rPr>
          <w:sz w:val="24"/>
          <w:szCs w:val="24"/>
        </w:rPr>
        <w:t>tool</w:t>
      </w:r>
      <w:r w:rsidR="005D1FDE" w:rsidRPr="00FC0C77">
        <w:rPr>
          <w:spacing w:val="3"/>
          <w:sz w:val="24"/>
          <w:szCs w:val="24"/>
        </w:rPr>
        <w:t xml:space="preserve"> </w:t>
      </w:r>
      <w:r w:rsidR="005D1FDE" w:rsidRPr="00FC0C77">
        <w:rPr>
          <w:sz w:val="24"/>
          <w:szCs w:val="24"/>
        </w:rPr>
        <w:t>h</w:t>
      </w:r>
      <w:r w:rsidR="005D1FDE" w:rsidRPr="00FC0C77">
        <w:rPr>
          <w:spacing w:val="-1"/>
          <w:sz w:val="24"/>
          <w:szCs w:val="24"/>
        </w:rPr>
        <w:t>a</w:t>
      </w:r>
      <w:r w:rsidR="005D1FDE" w:rsidRPr="00FC0C77">
        <w:rPr>
          <w:sz w:val="24"/>
          <w:szCs w:val="24"/>
        </w:rPr>
        <w:t>s</w:t>
      </w:r>
      <w:r w:rsidR="005D1FDE" w:rsidRPr="00FC0C77">
        <w:rPr>
          <w:spacing w:val="3"/>
          <w:sz w:val="24"/>
          <w:szCs w:val="24"/>
        </w:rPr>
        <w:t xml:space="preserve"> </w:t>
      </w:r>
      <w:r w:rsidR="005D1FDE" w:rsidRPr="00FC0C77">
        <w:rPr>
          <w:sz w:val="24"/>
          <w:szCs w:val="24"/>
        </w:rPr>
        <w:t>a</w:t>
      </w:r>
      <w:r w:rsidR="005D1FDE" w:rsidRPr="00FC0C77">
        <w:rPr>
          <w:spacing w:val="1"/>
          <w:sz w:val="24"/>
          <w:szCs w:val="24"/>
        </w:rPr>
        <w:t xml:space="preserve"> </w:t>
      </w:r>
      <w:r w:rsidR="005D1FDE" w:rsidRPr="00FC0C77">
        <w:rPr>
          <w:sz w:val="24"/>
          <w:szCs w:val="24"/>
        </w:rPr>
        <w:t>w</w:t>
      </w:r>
      <w:r w:rsidR="005D1FDE" w:rsidRPr="00FC0C77">
        <w:rPr>
          <w:spacing w:val="-1"/>
          <w:sz w:val="24"/>
          <w:szCs w:val="24"/>
        </w:rPr>
        <w:t>e</w:t>
      </w:r>
      <w:r w:rsidR="005D1FDE" w:rsidRPr="00FC0C77">
        <w:rPr>
          <w:sz w:val="24"/>
          <w:szCs w:val="24"/>
        </w:rPr>
        <w:t>ll</w:t>
      </w:r>
      <w:r w:rsidR="005D1FDE" w:rsidRPr="00FC0C77">
        <w:rPr>
          <w:spacing w:val="3"/>
          <w:sz w:val="24"/>
          <w:szCs w:val="24"/>
        </w:rPr>
        <w:t xml:space="preserve"> </w:t>
      </w:r>
      <w:r w:rsidR="005D1FDE" w:rsidRPr="00FC0C77">
        <w:rPr>
          <w:spacing w:val="2"/>
          <w:sz w:val="24"/>
          <w:szCs w:val="24"/>
        </w:rPr>
        <w:t>d</w:t>
      </w:r>
      <w:r w:rsidR="005D1FDE" w:rsidRPr="00FC0C77">
        <w:rPr>
          <w:spacing w:val="1"/>
          <w:sz w:val="24"/>
          <w:szCs w:val="24"/>
        </w:rPr>
        <w:t>e</w:t>
      </w:r>
      <w:r w:rsidR="005D1FDE" w:rsidRPr="00FC0C77">
        <w:rPr>
          <w:sz w:val="24"/>
          <w:szCs w:val="24"/>
        </w:rPr>
        <w:t>fin</w:t>
      </w:r>
      <w:r w:rsidR="005D1FDE" w:rsidRPr="00FC0C77">
        <w:rPr>
          <w:spacing w:val="-1"/>
          <w:sz w:val="24"/>
          <w:szCs w:val="24"/>
        </w:rPr>
        <w:t>e</w:t>
      </w:r>
      <w:r w:rsidR="005D1FDE" w:rsidRPr="00FC0C77">
        <w:rPr>
          <w:sz w:val="24"/>
          <w:szCs w:val="24"/>
        </w:rPr>
        <w:t>d</w:t>
      </w:r>
      <w:r w:rsidR="005D1FDE" w:rsidRPr="00FC0C77">
        <w:rPr>
          <w:spacing w:val="2"/>
          <w:sz w:val="24"/>
          <w:szCs w:val="24"/>
        </w:rPr>
        <w:t xml:space="preserve"> </w:t>
      </w:r>
      <w:r w:rsidR="005D1FDE" w:rsidRPr="00FC0C77">
        <w:rPr>
          <w:sz w:val="24"/>
          <w:szCs w:val="24"/>
        </w:rPr>
        <w:t>r</w:t>
      </w:r>
      <w:r w:rsidR="005D1FDE" w:rsidRPr="00FC0C77">
        <w:rPr>
          <w:spacing w:val="-2"/>
          <w:sz w:val="24"/>
          <w:szCs w:val="24"/>
        </w:rPr>
        <w:t>e</w:t>
      </w:r>
      <w:r w:rsidR="005D1FDE" w:rsidRPr="00FC0C77">
        <w:rPr>
          <w:sz w:val="24"/>
          <w:szCs w:val="24"/>
        </w:rPr>
        <w:t>p</w:t>
      </w:r>
      <w:r w:rsidR="005D1FDE" w:rsidRPr="00FC0C77">
        <w:rPr>
          <w:spacing w:val="2"/>
          <w:sz w:val="24"/>
          <w:szCs w:val="24"/>
        </w:rPr>
        <w:t>o</w:t>
      </w:r>
      <w:r w:rsidR="005D1FDE" w:rsidRPr="00FC0C77">
        <w:rPr>
          <w:sz w:val="24"/>
          <w:szCs w:val="24"/>
        </w:rPr>
        <w:t xml:space="preserve">rting </w:t>
      </w:r>
      <w:r w:rsidR="005D1FDE" w:rsidRPr="00FC0C77">
        <w:rPr>
          <w:spacing w:val="5"/>
          <w:sz w:val="24"/>
          <w:szCs w:val="24"/>
        </w:rPr>
        <w:t>s</w:t>
      </w:r>
      <w:r w:rsidR="005D1FDE" w:rsidRPr="00FC0C77">
        <w:rPr>
          <w:spacing w:val="-5"/>
          <w:sz w:val="24"/>
          <w:szCs w:val="24"/>
        </w:rPr>
        <w:t>y</w:t>
      </w:r>
      <w:r w:rsidR="005D1FDE" w:rsidRPr="00FC0C77">
        <w:rPr>
          <w:sz w:val="24"/>
          <w:szCs w:val="24"/>
        </w:rPr>
        <w:t>stem</w:t>
      </w:r>
      <w:r w:rsidR="005D1FDE" w:rsidRPr="00FC0C77">
        <w:rPr>
          <w:spacing w:val="3"/>
          <w:sz w:val="24"/>
          <w:szCs w:val="24"/>
        </w:rPr>
        <w:t xml:space="preserve"> </w:t>
      </w:r>
      <w:r w:rsidR="005D1FDE" w:rsidRPr="00FC0C77">
        <w:rPr>
          <w:spacing w:val="2"/>
          <w:sz w:val="24"/>
          <w:szCs w:val="24"/>
        </w:rPr>
        <w:t>s</w:t>
      </w:r>
      <w:r w:rsidR="005D1FDE" w:rsidRPr="00FC0C77">
        <w:rPr>
          <w:sz w:val="24"/>
          <w:szCs w:val="24"/>
        </w:rPr>
        <w:t>o</w:t>
      </w:r>
      <w:r w:rsidR="005D1FDE" w:rsidRPr="00FC0C77">
        <w:rPr>
          <w:spacing w:val="2"/>
          <w:sz w:val="24"/>
          <w:szCs w:val="24"/>
        </w:rPr>
        <w:t xml:space="preserve"> </w:t>
      </w:r>
      <w:r w:rsidR="005D1FDE" w:rsidRPr="00FC0C77">
        <w:rPr>
          <w:sz w:val="24"/>
          <w:szCs w:val="24"/>
        </w:rPr>
        <w:t>that</w:t>
      </w:r>
      <w:r w:rsidR="005D1FDE" w:rsidRPr="00FC0C77">
        <w:rPr>
          <w:spacing w:val="2"/>
          <w:sz w:val="24"/>
          <w:szCs w:val="24"/>
        </w:rPr>
        <w:t xml:space="preserve"> </w:t>
      </w:r>
      <w:r w:rsidR="005D1FDE" w:rsidRPr="00FC0C77">
        <w:rPr>
          <w:spacing w:val="-1"/>
          <w:sz w:val="24"/>
          <w:szCs w:val="24"/>
        </w:rPr>
        <w:t>e</w:t>
      </w:r>
      <w:r w:rsidR="005D1FDE" w:rsidRPr="00FC0C77">
        <w:rPr>
          <w:spacing w:val="2"/>
          <w:sz w:val="24"/>
          <w:szCs w:val="24"/>
        </w:rPr>
        <w:t>x</w:t>
      </w:r>
      <w:r w:rsidR="005D1FDE" w:rsidRPr="00FC0C77">
        <w:rPr>
          <w:spacing w:val="-1"/>
          <w:sz w:val="24"/>
          <w:szCs w:val="24"/>
        </w:rPr>
        <w:t>a</w:t>
      </w:r>
      <w:r w:rsidR="005D1FDE" w:rsidRPr="00FC0C77">
        <w:rPr>
          <w:sz w:val="24"/>
          <w:szCs w:val="24"/>
        </w:rPr>
        <w:t>m</w:t>
      </w:r>
      <w:r w:rsidR="005D1FDE" w:rsidRPr="00FC0C77">
        <w:rPr>
          <w:spacing w:val="1"/>
          <w:sz w:val="24"/>
          <w:szCs w:val="24"/>
        </w:rPr>
        <w:t>i</w:t>
      </w:r>
      <w:r w:rsidR="005D1FDE" w:rsidRPr="00FC0C77">
        <w:rPr>
          <w:sz w:val="24"/>
          <w:szCs w:val="24"/>
        </w:rPr>
        <w:t>n</w:t>
      </w:r>
      <w:r w:rsidR="005D1FDE" w:rsidRPr="00FC0C77">
        <w:rPr>
          <w:spacing w:val="-1"/>
          <w:sz w:val="24"/>
          <w:szCs w:val="24"/>
        </w:rPr>
        <w:t>e</w:t>
      </w:r>
      <w:r w:rsidR="005D1FDE" w:rsidRPr="00FC0C77">
        <w:rPr>
          <w:sz w:val="24"/>
          <w:szCs w:val="24"/>
        </w:rPr>
        <w:t>r</w:t>
      </w:r>
      <w:r w:rsidR="005D1FDE" w:rsidRPr="00FC0C77">
        <w:rPr>
          <w:spacing w:val="2"/>
          <w:sz w:val="24"/>
          <w:szCs w:val="24"/>
        </w:rPr>
        <w:t xml:space="preserve"> </w:t>
      </w:r>
      <w:r w:rsidR="005D1FDE" w:rsidRPr="00FC0C77">
        <w:rPr>
          <w:spacing w:val="-1"/>
          <w:sz w:val="24"/>
          <w:szCs w:val="24"/>
        </w:rPr>
        <w:t>ca</w:t>
      </w:r>
      <w:r w:rsidR="005D1FDE" w:rsidRPr="00FC0C77">
        <w:rPr>
          <w:sz w:val="24"/>
          <w:szCs w:val="24"/>
        </w:rPr>
        <w:t>n</w:t>
      </w:r>
      <w:r w:rsidR="005D1FDE" w:rsidRPr="00FC0C77">
        <w:rPr>
          <w:spacing w:val="5"/>
          <w:sz w:val="24"/>
          <w:szCs w:val="24"/>
        </w:rPr>
        <w:t xml:space="preserve"> </w:t>
      </w:r>
      <w:r w:rsidR="005D1FDE" w:rsidRPr="00FC0C77">
        <w:rPr>
          <w:sz w:val="24"/>
          <w:szCs w:val="24"/>
        </w:rPr>
        <w:t>re</w:t>
      </w:r>
      <w:r w:rsidR="005D1FDE" w:rsidRPr="00FC0C77">
        <w:rPr>
          <w:spacing w:val="-1"/>
          <w:sz w:val="24"/>
          <w:szCs w:val="24"/>
        </w:rPr>
        <w:t>a</w:t>
      </w:r>
      <w:r w:rsidR="005D1FDE" w:rsidRPr="00FC0C77">
        <w:rPr>
          <w:sz w:val="24"/>
          <w:szCs w:val="24"/>
        </w:rPr>
        <w:t>d</w:t>
      </w:r>
      <w:r w:rsidR="005D1FDE" w:rsidRPr="00FC0C77">
        <w:rPr>
          <w:spacing w:val="5"/>
          <w:sz w:val="24"/>
          <w:szCs w:val="24"/>
        </w:rPr>
        <w:t xml:space="preserve"> </w:t>
      </w:r>
      <w:r w:rsidR="005D1FDE" w:rsidRPr="00FC0C77">
        <w:rPr>
          <w:spacing w:val="-1"/>
          <w:sz w:val="24"/>
          <w:szCs w:val="24"/>
        </w:rPr>
        <w:t>a</w:t>
      </w:r>
      <w:r w:rsidR="005D1FDE" w:rsidRPr="00FC0C77">
        <w:rPr>
          <w:sz w:val="24"/>
          <w:szCs w:val="24"/>
        </w:rPr>
        <w:t>nd</w:t>
      </w:r>
      <w:r w:rsidR="005D1FDE" w:rsidRPr="00FC0C77">
        <w:rPr>
          <w:spacing w:val="2"/>
          <w:sz w:val="24"/>
          <w:szCs w:val="24"/>
        </w:rPr>
        <w:t xml:space="preserve"> </w:t>
      </w:r>
      <w:r w:rsidR="005D1FDE" w:rsidRPr="00FC0C77">
        <w:rPr>
          <w:sz w:val="24"/>
          <w:szCs w:val="24"/>
        </w:rPr>
        <w:t>v</w:t>
      </w:r>
      <w:r w:rsidR="005D1FDE" w:rsidRPr="00FC0C77">
        <w:rPr>
          <w:spacing w:val="-1"/>
          <w:sz w:val="24"/>
          <w:szCs w:val="24"/>
        </w:rPr>
        <w:t>e</w:t>
      </w:r>
      <w:r w:rsidR="005D1FDE" w:rsidRPr="00FC0C77">
        <w:rPr>
          <w:sz w:val="24"/>
          <w:szCs w:val="24"/>
        </w:rPr>
        <w:t>r</w:t>
      </w:r>
      <w:r w:rsidR="005D1FDE" w:rsidRPr="00FC0C77">
        <w:rPr>
          <w:spacing w:val="2"/>
          <w:sz w:val="24"/>
          <w:szCs w:val="24"/>
        </w:rPr>
        <w:t>i</w:t>
      </w:r>
      <w:r w:rsidR="005D1FDE" w:rsidRPr="00FC0C77">
        <w:rPr>
          <w:spacing w:val="4"/>
          <w:sz w:val="24"/>
          <w:szCs w:val="24"/>
        </w:rPr>
        <w:t>f</w:t>
      </w:r>
      <w:r w:rsidR="005D1FDE" w:rsidRPr="00FC0C77">
        <w:rPr>
          <w:sz w:val="24"/>
          <w:szCs w:val="24"/>
        </w:rPr>
        <w:t>y m</w:t>
      </w:r>
      <w:r w:rsidR="005D1FDE" w:rsidRPr="00FC0C77">
        <w:rPr>
          <w:spacing w:val="1"/>
          <w:sz w:val="24"/>
          <w:szCs w:val="24"/>
        </w:rPr>
        <w:t>i</w:t>
      </w:r>
      <w:r w:rsidR="005D1FDE" w:rsidRPr="00FC0C77">
        <w:rPr>
          <w:sz w:val="24"/>
          <w:szCs w:val="24"/>
        </w:rPr>
        <w:t>nute d</w:t>
      </w:r>
      <w:r w:rsidR="005D1FDE" w:rsidRPr="00FC0C77">
        <w:rPr>
          <w:spacing w:val="-1"/>
          <w:sz w:val="24"/>
          <w:szCs w:val="24"/>
        </w:rPr>
        <w:t>e</w:t>
      </w:r>
      <w:r w:rsidR="005D1FDE" w:rsidRPr="00FC0C77">
        <w:rPr>
          <w:sz w:val="24"/>
          <w:szCs w:val="24"/>
        </w:rPr>
        <w:t>tails of the</w:t>
      </w:r>
      <w:r w:rsidR="005D1FDE" w:rsidRPr="00FC0C77">
        <w:rPr>
          <w:spacing w:val="-1"/>
          <w:sz w:val="24"/>
          <w:szCs w:val="24"/>
        </w:rPr>
        <w:t xml:space="preserve"> e</w:t>
      </w:r>
      <w:r w:rsidR="005D1FDE" w:rsidRPr="00FC0C77">
        <w:rPr>
          <w:sz w:val="24"/>
          <w:szCs w:val="24"/>
        </w:rPr>
        <w:t>viden</w:t>
      </w:r>
      <w:r w:rsidR="005D1FDE" w:rsidRPr="00FC0C77">
        <w:rPr>
          <w:spacing w:val="-1"/>
          <w:sz w:val="24"/>
          <w:szCs w:val="24"/>
        </w:rPr>
        <w:t>c</w:t>
      </w:r>
      <w:r w:rsidR="005D1FDE" w:rsidRPr="00FC0C77">
        <w:rPr>
          <w:sz w:val="24"/>
          <w:szCs w:val="24"/>
        </w:rPr>
        <w:t>e</w:t>
      </w:r>
      <w:r w:rsidR="005D1FDE" w:rsidRPr="00FC0C77">
        <w:rPr>
          <w:spacing w:val="1"/>
          <w:sz w:val="24"/>
          <w:szCs w:val="24"/>
        </w:rPr>
        <w:t xml:space="preserve"> </w:t>
      </w:r>
      <w:r w:rsidR="005D1FDE" w:rsidRPr="00FC0C77">
        <w:rPr>
          <w:spacing w:val="-1"/>
          <w:sz w:val="24"/>
          <w:szCs w:val="24"/>
        </w:rPr>
        <w:t>c</w:t>
      </w:r>
      <w:r w:rsidR="005D1FDE" w:rsidRPr="00FC0C77">
        <w:rPr>
          <w:sz w:val="24"/>
          <w:szCs w:val="24"/>
        </w:rPr>
        <w:t>ol</w:t>
      </w:r>
      <w:r w:rsidR="005D1FDE" w:rsidRPr="00FC0C77">
        <w:rPr>
          <w:spacing w:val="1"/>
          <w:sz w:val="24"/>
          <w:szCs w:val="24"/>
        </w:rPr>
        <w:t>l</w:t>
      </w:r>
      <w:r w:rsidR="005D1FDE" w:rsidRPr="00FC0C77">
        <w:rPr>
          <w:spacing w:val="-1"/>
          <w:sz w:val="24"/>
          <w:szCs w:val="24"/>
        </w:rPr>
        <w:t>ec</w:t>
      </w:r>
      <w:r w:rsidR="005D1FDE" w:rsidRPr="00FC0C77">
        <w:rPr>
          <w:sz w:val="24"/>
          <w:szCs w:val="24"/>
        </w:rPr>
        <w:t>ted.</w:t>
      </w:r>
    </w:p>
    <w:p w:rsidR="000A4DF3" w:rsidRPr="00FC0C77" w:rsidRDefault="000A4DF3" w:rsidP="00C60CF5">
      <w:pPr>
        <w:spacing w:before="7" w:line="360" w:lineRule="auto"/>
        <w:jc w:val="both"/>
      </w:pPr>
    </w:p>
    <w:p w:rsidR="000A4DF3" w:rsidRPr="00FC0C77" w:rsidRDefault="005D1FDE" w:rsidP="00C60CF5">
      <w:pPr>
        <w:spacing w:line="360" w:lineRule="auto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3.   MOBI</w:t>
      </w:r>
      <w:r w:rsidRPr="00FC0C77">
        <w:rPr>
          <w:spacing w:val="-3"/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dit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o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nsic</w:t>
      </w:r>
    </w:p>
    <w:p w:rsidR="000A4DF3" w:rsidRPr="00FC0C77" w:rsidRDefault="005D1FDE" w:rsidP="00C60CF5">
      <w:pPr>
        <w:spacing w:line="360" w:lineRule="auto"/>
        <w:ind w:right="76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MOBI</w:t>
      </w:r>
      <w:r w:rsidRPr="00FC0C77">
        <w:rPr>
          <w:spacing w:val="-3"/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dit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o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nsic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</w:t>
      </w:r>
      <w:r w:rsidRPr="00FC0C77">
        <w:rPr>
          <w:spacing w:val="3"/>
          <w:sz w:val="24"/>
          <w:szCs w:val="24"/>
        </w:rPr>
        <w:t>o</w:t>
      </w:r>
      <w:r w:rsidRPr="00FC0C77">
        <w:rPr>
          <w:sz w:val="24"/>
          <w:szCs w:val="24"/>
        </w:rPr>
        <w:t>ol allows e</w:t>
      </w:r>
      <w:r w:rsidRPr="00FC0C77">
        <w:rPr>
          <w:spacing w:val="1"/>
          <w:sz w:val="24"/>
          <w:szCs w:val="24"/>
        </w:rPr>
        <w:t>x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m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rs to </w:t>
      </w:r>
      <w:r w:rsidRPr="00FC0C77">
        <w:rPr>
          <w:spacing w:val="1"/>
          <w:sz w:val="24"/>
          <w:szCs w:val="24"/>
        </w:rPr>
        <w:t>ac</w:t>
      </w:r>
      <w:r w:rsidRPr="00FC0C77">
        <w:rPr>
          <w:sz w:val="24"/>
          <w:szCs w:val="24"/>
        </w:rPr>
        <w:t>quire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l</w:t>
      </w:r>
      <w:r w:rsidRPr="00FC0C77">
        <w:rPr>
          <w:spacing w:val="3"/>
          <w:sz w:val="24"/>
          <w:szCs w:val="24"/>
        </w:rPr>
        <w:t>o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ic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l</w:t>
      </w:r>
      <w:r w:rsidRPr="00FC0C77">
        <w:rPr>
          <w:spacing w:val="5"/>
          <w:sz w:val="24"/>
          <w:szCs w:val="24"/>
        </w:rPr>
        <w:t>l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, s</w:t>
      </w:r>
      <w:r w:rsidRPr="00FC0C77">
        <w:rPr>
          <w:spacing w:val="1"/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c</w:t>
      </w:r>
      <w:r w:rsidRPr="00FC0C77">
        <w:rPr>
          <w:sz w:val="24"/>
          <w:szCs w:val="24"/>
        </w:rPr>
        <w:t>h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a</w:t>
      </w:r>
      <w:r w:rsidRPr="00FC0C77">
        <w:rPr>
          <w:sz w:val="24"/>
          <w:szCs w:val="24"/>
        </w:rPr>
        <w:t xml:space="preserve">nd 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m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ne the mobi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phone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</w:t>
      </w:r>
      <w:r w:rsidRPr="00FC0C77">
        <w:rPr>
          <w:spacing w:val="2"/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s. This tool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uses mul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ip</w:t>
      </w:r>
      <w:r w:rsidRPr="00FC0C77">
        <w:rPr>
          <w:spacing w:val="-1"/>
          <w:sz w:val="24"/>
          <w:szCs w:val="24"/>
        </w:rPr>
        <w:t>l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c</w:t>
      </w:r>
      <w:r w:rsidRPr="00FC0C77">
        <w:rPr>
          <w:sz w:val="24"/>
          <w:szCs w:val="24"/>
        </w:rPr>
        <w:t>onn</w:t>
      </w:r>
      <w:r w:rsidRPr="00FC0C77">
        <w:rPr>
          <w:spacing w:val="1"/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vi</w:t>
      </w:r>
      <w:r w:rsidRPr="00FC0C77">
        <w:rPr>
          <w:spacing w:val="3"/>
          <w:sz w:val="24"/>
          <w:szCs w:val="24"/>
        </w:rPr>
        <w:t>t</w:t>
      </w:r>
      <w:r w:rsidRPr="00FC0C77">
        <w:rPr>
          <w:sz w:val="24"/>
          <w:szCs w:val="24"/>
        </w:rPr>
        <w:t>y</w:t>
      </w:r>
      <w:r w:rsidRPr="00FC0C77">
        <w:rPr>
          <w:spacing w:val="-5"/>
          <w:sz w:val="24"/>
          <w:szCs w:val="24"/>
        </w:rPr>
        <w:t xml:space="preserve"> </w:t>
      </w:r>
      <w:r w:rsidRPr="00FC0C77">
        <w:rPr>
          <w:sz w:val="24"/>
          <w:szCs w:val="24"/>
        </w:rPr>
        <w:t>me</w:t>
      </w:r>
      <w:r w:rsidRPr="00FC0C77">
        <w:rPr>
          <w:spacing w:val="-1"/>
          <w:sz w:val="24"/>
          <w:szCs w:val="24"/>
        </w:rPr>
        <w:t>c</w:t>
      </w:r>
      <w:r w:rsidRPr="00FC0C77">
        <w:rPr>
          <w:spacing w:val="2"/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nism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than oth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 si</w:t>
      </w:r>
      <w:r w:rsidRPr="00FC0C77">
        <w:rPr>
          <w:spacing w:val="1"/>
          <w:sz w:val="24"/>
          <w:szCs w:val="24"/>
        </w:rPr>
        <w:t>m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l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too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spe</w:t>
      </w:r>
      <w:r w:rsidRPr="00FC0C77">
        <w:rPr>
          <w:spacing w:val="-2"/>
          <w:sz w:val="24"/>
          <w:szCs w:val="24"/>
        </w:rPr>
        <w:t>c</w:t>
      </w:r>
      <w:r w:rsidRPr="00FC0C77">
        <w:rPr>
          <w:sz w:val="24"/>
          <w:szCs w:val="24"/>
        </w:rPr>
        <w:t>ial</w:t>
      </w:r>
      <w:r w:rsidRPr="00FC0C77">
        <w:rPr>
          <w:spacing w:val="5"/>
          <w:sz w:val="24"/>
          <w:szCs w:val="24"/>
        </w:rPr>
        <w:t>l</w:t>
      </w:r>
      <w:r w:rsidRPr="00FC0C77">
        <w:rPr>
          <w:sz w:val="24"/>
          <w:szCs w:val="24"/>
        </w:rPr>
        <w:t>y the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wir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less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onn</w:t>
      </w:r>
      <w:r w:rsidRPr="00FC0C77">
        <w:rPr>
          <w:spacing w:val="1"/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vi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.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T</w:t>
      </w:r>
      <w:r w:rsidRPr="00FC0C77">
        <w:rPr>
          <w:spacing w:val="2"/>
          <w:sz w:val="24"/>
          <w:szCs w:val="24"/>
        </w:rPr>
        <w:t>h</w:t>
      </w:r>
      <w:r w:rsidRPr="00FC0C77">
        <w:rPr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soft</w:t>
      </w:r>
      <w:r w:rsidRPr="00FC0C77">
        <w:rPr>
          <w:spacing w:val="2"/>
          <w:sz w:val="24"/>
          <w:szCs w:val="24"/>
        </w:rPr>
        <w:t>w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re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is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w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ll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no</w:t>
      </w:r>
      <w:r w:rsidRPr="00FC0C77">
        <w:rPr>
          <w:spacing w:val="2"/>
          <w:sz w:val="24"/>
          <w:szCs w:val="24"/>
        </w:rPr>
        <w:t>u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h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to </w:t>
      </w:r>
      <w:r w:rsidRPr="00FC0C77">
        <w:rPr>
          <w:spacing w:val="-1"/>
          <w:sz w:val="24"/>
          <w:szCs w:val="24"/>
        </w:rPr>
        <w:t>ac</w:t>
      </w:r>
      <w:r w:rsidRPr="00FC0C77">
        <w:rPr>
          <w:sz w:val="24"/>
          <w:szCs w:val="24"/>
        </w:rPr>
        <w:t>quire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the pho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pacing w:val="5"/>
          <w:sz w:val="24"/>
          <w:szCs w:val="24"/>
        </w:rPr>
        <w:t>s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stem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information and oth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r </w:t>
      </w:r>
      <w:r w:rsidRPr="00FC0C77">
        <w:rPr>
          <w:spacing w:val="-2"/>
          <w:sz w:val="24"/>
          <w:szCs w:val="24"/>
        </w:rPr>
        <w:t>c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nta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ts and mess</w:t>
      </w:r>
      <w:r w:rsidRPr="00FC0C77">
        <w:rPr>
          <w:spacing w:val="1"/>
          <w:sz w:val="24"/>
          <w:szCs w:val="24"/>
        </w:rPr>
        <w:t>a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 l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st.</w:t>
      </w:r>
    </w:p>
    <w:p w:rsidR="000A4DF3" w:rsidRPr="00FC0C77" w:rsidRDefault="000A4DF3" w:rsidP="00C60CF5">
      <w:pPr>
        <w:spacing w:before="3" w:line="360" w:lineRule="auto"/>
        <w:jc w:val="both"/>
      </w:pPr>
    </w:p>
    <w:p w:rsidR="000A4DF3" w:rsidRPr="00FC0C77" w:rsidRDefault="005D1FDE" w:rsidP="00C60CF5">
      <w:pPr>
        <w:spacing w:line="360" w:lineRule="auto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4.   En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-</w:t>
      </w:r>
    </w:p>
    <w:p w:rsidR="000A4DF3" w:rsidRPr="00FC0C77" w:rsidRDefault="005D1FDE" w:rsidP="00C60CF5">
      <w:pPr>
        <w:spacing w:line="360" w:lineRule="auto"/>
        <w:ind w:right="81"/>
        <w:jc w:val="both"/>
        <w:rPr>
          <w:sz w:val="24"/>
          <w:szCs w:val="24"/>
        </w:rPr>
      </w:pPr>
      <w:r w:rsidRPr="00FC0C77">
        <w:rPr>
          <w:spacing w:val="-3"/>
          <w:sz w:val="24"/>
          <w:szCs w:val="24"/>
        </w:rPr>
        <w:t>I</w:t>
      </w:r>
      <w:r w:rsidRPr="00FC0C77">
        <w:rPr>
          <w:sz w:val="24"/>
          <w:szCs w:val="24"/>
        </w:rPr>
        <w:t>t’s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tool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whi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h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odu</w:t>
      </w:r>
      <w:r w:rsidRPr="00FC0C77">
        <w:rPr>
          <w:spacing w:val="-1"/>
          <w:sz w:val="24"/>
          <w:szCs w:val="24"/>
        </w:rPr>
        <w:t>ce</w:t>
      </w:r>
      <w:r w:rsidRPr="00FC0C77">
        <w:rPr>
          <w:sz w:val="24"/>
          <w:szCs w:val="24"/>
        </w:rPr>
        <w:t>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>tensive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ports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on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our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findin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while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maintaining the in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ri</w:t>
      </w:r>
      <w:r w:rsidRPr="00FC0C77">
        <w:rPr>
          <w:spacing w:val="5"/>
          <w:sz w:val="24"/>
          <w:szCs w:val="24"/>
        </w:rPr>
        <w:t>t</w:t>
      </w:r>
      <w:r w:rsidRPr="00FC0C77">
        <w:rPr>
          <w:sz w:val="24"/>
          <w:szCs w:val="24"/>
        </w:rPr>
        <w:t>y of</w:t>
      </w:r>
      <w:r w:rsidRPr="00FC0C77">
        <w:rPr>
          <w:spacing w:val="8"/>
          <w:sz w:val="24"/>
          <w:szCs w:val="24"/>
        </w:rPr>
        <w:t xml:space="preserve"> 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our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viden</w:t>
      </w:r>
      <w:r w:rsidRPr="00FC0C77">
        <w:rPr>
          <w:spacing w:val="1"/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.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No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other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solu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ion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fers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me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lev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l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fu</w:t>
      </w:r>
      <w:r w:rsidRPr="00FC0C77">
        <w:rPr>
          <w:spacing w:val="1"/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t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, fl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>ib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l</w:t>
      </w:r>
      <w:r w:rsidRPr="00FC0C77">
        <w:rPr>
          <w:spacing w:val="-1"/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t</w:t>
      </w:r>
      <w:r w:rsidRPr="00FC0C77">
        <w:rPr>
          <w:spacing w:val="-7"/>
          <w:sz w:val="24"/>
          <w:szCs w:val="24"/>
        </w:rPr>
        <w:t>y</w:t>
      </w:r>
      <w:r w:rsidRPr="00FC0C77">
        <w:rPr>
          <w:sz w:val="24"/>
          <w:szCs w:val="24"/>
        </w:rPr>
        <w:t>,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 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 the t</w:t>
      </w:r>
      <w:r w:rsidRPr="00FC0C77">
        <w:rPr>
          <w:spacing w:val="2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ac</w:t>
      </w:r>
      <w:r w:rsidRPr="00FC0C77">
        <w:rPr>
          <w:sz w:val="24"/>
          <w:szCs w:val="24"/>
        </w:rPr>
        <w:t xml:space="preserve">k </w:t>
      </w:r>
      <w:r w:rsidRPr="00FC0C77">
        <w:rPr>
          <w:spacing w:val="1"/>
          <w:sz w:val="24"/>
          <w:szCs w:val="24"/>
        </w:rPr>
        <w:t>re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d of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our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2"/>
          <w:sz w:val="24"/>
          <w:szCs w:val="24"/>
        </w:rPr>
        <w:t>-</w:t>
      </w:r>
      <w:r w:rsidRPr="00FC0C77">
        <w:rPr>
          <w:spacing w:val="-1"/>
          <w:sz w:val="24"/>
          <w:szCs w:val="24"/>
        </w:rPr>
        <w:t>ac</w:t>
      </w:r>
      <w:r w:rsidRPr="00FC0C77">
        <w:rPr>
          <w:spacing w:val="1"/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p</w:t>
      </w:r>
      <w:r w:rsidRPr="00FC0C77">
        <w:rPr>
          <w:sz w:val="24"/>
          <w:szCs w:val="24"/>
        </w:rPr>
        <w:t>tan</w:t>
      </w:r>
      <w:r w:rsidRPr="00FC0C77">
        <w:rPr>
          <w:spacing w:val="-1"/>
          <w:sz w:val="24"/>
          <w:szCs w:val="24"/>
        </w:rPr>
        <w:t>ce</w:t>
      </w:r>
      <w:r w:rsidRPr="00FC0C77">
        <w:rPr>
          <w:sz w:val="24"/>
          <w:szCs w:val="24"/>
        </w:rPr>
        <w:t>s En</w:t>
      </w:r>
      <w:r w:rsidRPr="00FC0C77">
        <w:rPr>
          <w:spacing w:val="1"/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re</w:t>
      </w:r>
      <w:r w:rsidRPr="00FC0C77">
        <w:rPr>
          <w:sz w:val="24"/>
          <w:szCs w:val="24"/>
        </w:rPr>
        <w:t>nsic.</w:t>
      </w:r>
    </w:p>
    <w:p w:rsidR="00862876" w:rsidRPr="00FC0C77" w:rsidRDefault="00862876" w:rsidP="00C60CF5">
      <w:pPr>
        <w:spacing w:line="360" w:lineRule="auto"/>
        <w:ind w:right="78"/>
        <w:jc w:val="both"/>
      </w:pPr>
    </w:p>
    <w:p w:rsidR="00862876" w:rsidRPr="00FC0C77" w:rsidRDefault="005D1FDE" w:rsidP="00C60CF5">
      <w:pPr>
        <w:spacing w:line="360" w:lineRule="auto"/>
        <w:ind w:right="78"/>
        <w:jc w:val="both"/>
        <w:rPr>
          <w:spacing w:val="-1"/>
          <w:sz w:val="24"/>
          <w:szCs w:val="24"/>
        </w:rPr>
      </w:pPr>
      <w:r w:rsidRPr="00FC0C77">
        <w:rPr>
          <w:sz w:val="24"/>
          <w:szCs w:val="24"/>
        </w:rPr>
        <w:t xml:space="preserve">5.   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TK</w:t>
      </w:r>
      <w:r w:rsidRPr="00FC0C77">
        <w:rPr>
          <w:spacing w:val="30"/>
          <w:sz w:val="24"/>
          <w:szCs w:val="24"/>
        </w:rPr>
        <w:t xml:space="preserve"> </w:t>
      </w:r>
      <w:r w:rsidRPr="00FC0C77">
        <w:rPr>
          <w:spacing w:val="-3"/>
          <w:sz w:val="24"/>
          <w:szCs w:val="24"/>
        </w:rPr>
        <w:t>I</w:t>
      </w:r>
      <w:r w:rsidRPr="00FC0C77">
        <w:rPr>
          <w:sz w:val="24"/>
          <w:szCs w:val="24"/>
        </w:rPr>
        <w:t>m</w:t>
      </w:r>
      <w:r w:rsidRPr="00FC0C77">
        <w:rPr>
          <w:spacing w:val="2"/>
          <w:sz w:val="24"/>
          <w:szCs w:val="24"/>
        </w:rPr>
        <w:t>a</w:t>
      </w:r>
      <w:r w:rsidRPr="00FC0C77">
        <w:rPr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-</w:t>
      </w:r>
    </w:p>
    <w:p w:rsidR="000A4DF3" w:rsidRPr="00FC0C77" w:rsidRDefault="005D1FDE" w:rsidP="00C60CF5">
      <w:pPr>
        <w:spacing w:line="360" w:lineRule="auto"/>
        <w:ind w:right="78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T</w:t>
      </w:r>
      <w:r w:rsidRPr="00FC0C77">
        <w:rPr>
          <w:spacing w:val="2"/>
          <w:sz w:val="24"/>
          <w:szCs w:val="24"/>
        </w:rPr>
        <w:t>h</w:t>
      </w:r>
      <w:r w:rsidRPr="00FC0C77">
        <w:rPr>
          <w:sz w:val="24"/>
          <w:szCs w:val="24"/>
        </w:rPr>
        <w:t>e</w:t>
      </w:r>
      <w:r w:rsidRPr="00FC0C77">
        <w:rPr>
          <w:spacing w:val="28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F</w:t>
      </w:r>
      <w:r w:rsidRPr="00FC0C77">
        <w:rPr>
          <w:spacing w:val="2"/>
          <w:sz w:val="24"/>
          <w:szCs w:val="24"/>
        </w:rPr>
        <w:t>T</w:t>
      </w:r>
      <w:r w:rsidRPr="00FC0C77">
        <w:rPr>
          <w:sz w:val="24"/>
          <w:szCs w:val="24"/>
        </w:rPr>
        <w:t>K</w:t>
      </w:r>
      <w:r w:rsidRPr="00FC0C77">
        <w:rPr>
          <w:spacing w:val="30"/>
          <w:sz w:val="24"/>
          <w:szCs w:val="24"/>
        </w:rPr>
        <w:t xml:space="preserve"> </w:t>
      </w:r>
      <w:r w:rsidRPr="00FC0C77">
        <w:rPr>
          <w:sz w:val="24"/>
          <w:szCs w:val="24"/>
        </w:rPr>
        <w:t>Im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28"/>
          <w:sz w:val="24"/>
          <w:szCs w:val="24"/>
        </w:rPr>
        <w:t xml:space="preserve"> </w:t>
      </w:r>
      <w:r w:rsidRPr="00FC0C77">
        <w:rPr>
          <w:sz w:val="24"/>
          <w:szCs w:val="24"/>
        </w:rPr>
        <w:t>is</w:t>
      </w:r>
      <w:r w:rsidRPr="00FC0C77">
        <w:rPr>
          <w:spacing w:val="29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28"/>
          <w:sz w:val="24"/>
          <w:szCs w:val="24"/>
        </w:rPr>
        <w:t xml:space="preserve"> </w:t>
      </w:r>
      <w:r w:rsidRPr="00FC0C77">
        <w:rPr>
          <w:sz w:val="24"/>
          <w:szCs w:val="24"/>
        </w:rPr>
        <w:t>si</w:t>
      </w:r>
      <w:r w:rsidRPr="00FC0C77">
        <w:rPr>
          <w:spacing w:val="1"/>
          <w:sz w:val="24"/>
          <w:szCs w:val="24"/>
        </w:rPr>
        <w:t>m</w:t>
      </w:r>
      <w:r w:rsidRPr="00FC0C77">
        <w:rPr>
          <w:sz w:val="24"/>
          <w:szCs w:val="24"/>
        </w:rPr>
        <w:t>ple</w:t>
      </w:r>
      <w:r w:rsidRPr="00FC0C77">
        <w:rPr>
          <w:spacing w:val="28"/>
          <w:sz w:val="24"/>
          <w:szCs w:val="24"/>
        </w:rPr>
        <w:t xml:space="preserve"> </w:t>
      </w:r>
      <w:r w:rsidRPr="00FC0C77">
        <w:rPr>
          <w:sz w:val="24"/>
          <w:szCs w:val="24"/>
        </w:rPr>
        <w:t>but</w:t>
      </w:r>
      <w:r w:rsidRPr="00FC0C77">
        <w:rPr>
          <w:spacing w:val="29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c</w:t>
      </w:r>
      <w:r w:rsidRPr="00FC0C77">
        <w:rPr>
          <w:sz w:val="24"/>
          <w:szCs w:val="24"/>
        </w:rPr>
        <w:t>on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ise</w:t>
      </w:r>
      <w:r w:rsidRPr="00FC0C77">
        <w:rPr>
          <w:spacing w:val="28"/>
          <w:sz w:val="24"/>
          <w:szCs w:val="24"/>
        </w:rPr>
        <w:t xml:space="preserve"> </w:t>
      </w:r>
      <w:r w:rsidRPr="00FC0C77">
        <w:rPr>
          <w:sz w:val="24"/>
          <w:szCs w:val="24"/>
        </w:rPr>
        <w:t>too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.</w:t>
      </w:r>
      <w:r w:rsidRPr="00FC0C77">
        <w:rPr>
          <w:spacing w:val="31"/>
          <w:sz w:val="24"/>
          <w:szCs w:val="24"/>
        </w:rPr>
        <w:t xml:space="preserve"> </w:t>
      </w:r>
      <w:r w:rsidRPr="00FC0C77">
        <w:rPr>
          <w:spacing w:val="-6"/>
          <w:sz w:val="24"/>
          <w:szCs w:val="24"/>
        </w:rPr>
        <w:t>I</w:t>
      </w:r>
      <w:r w:rsidRPr="00FC0C77">
        <w:rPr>
          <w:sz w:val="24"/>
          <w:szCs w:val="24"/>
        </w:rPr>
        <w:t>t</w:t>
      </w:r>
      <w:r w:rsidRPr="00FC0C77">
        <w:rPr>
          <w:spacing w:val="29"/>
          <w:sz w:val="24"/>
          <w:szCs w:val="24"/>
        </w:rPr>
        <w:t xml:space="preserve"> 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29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</w:t>
      </w:r>
      <w:r w:rsidRPr="00FC0C77">
        <w:rPr>
          <w:spacing w:val="29"/>
          <w:sz w:val="24"/>
          <w:szCs w:val="24"/>
        </w:rPr>
        <w:t xml:space="preserve"> </w:t>
      </w:r>
      <w:r w:rsidRPr="00FC0C77">
        <w:rPr>
          <w:spacing w:val="3"/>
          <w:sz w:val="24"/>
          <w:szCs w:val="24"/>
        </w:rPr>
        <w:t>i</w:t>
      </w:r>
      <w:r w:rsidRPr="00FC0C77">
        <w:rPr>
          <w:sz w:val="24"/>
          <w:szCs w:val="24"/>
        </w:rPr>
        <w:t>mage</w:t>
      </w:r>
      <w:r w:rsidRPr="00FC0C77">
        <w:rPr>
          <w:spacing w:val="27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28"/>
          <w:sz w:val="24"/>
          <w:szCs w:val="24"/>
        </w:rPr>
        <w:t xml:space="preserve"> </w:t>
      </w:r>
      <w:r w:rsidRPr="00FC0C77">
        <w:rPr>
          <w:sz w:val="24"/>
          <w:szCs w:val="24"/>
        </w:rPr>
        <w:t>a 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rd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disk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o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>e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>file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or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s</w:t>
      </w:r>
      <w:r w:rsidRPr="00FC0C77">
        <w:rPr>
          <w:spacing w:val="1"/>
          <w:sz w:val="24"/>
          <w:szCs w:val="24"/>
        </w:rPr>
        <w:t>e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ments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that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3"/>
          <w:sz w:val="24"/>
          <w:szCs w:val="24"/>
        </w:rPr>
        <w:t>m</w:t>
      </w:r>
      <w:r w:rsidRPr="00FC0C77">
        <w:rPr>
          <w:spacing w:val="4"/>
          <w:sz w:val="24"/>
          <w:szCs w:val="24"/>
        </w:rPr>
        <w:t>a</w:t>
      </w:r>
      <w:r w:rsidRPr="00FC0C77">
        <w:rPr>
          <w:sz w:val="24"/>
          <w:szCs w:val="24"/>
        </w:rPr>
        <w:t>y be</w:t>
      </w:r>
      <w:r w:rsidRPr="00FC0C77">
        <w:rPr>
          <w:spacing w:val="9"/>
          <w:sz w:val="24"/>
          <w:szCs w:val="24"/>
        </w:rPr>
        <w:t xml:space="preserve"> </w:t>
      </w:r>
      <w:r w:rsidRPr="00FC0C77">
        <w:rPr>
          <w:sz w:val="24"/>
          <w:szCs w:val="24"/>
        </w:rPr>
        <w:t>lat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on</w:t>
      </w:r>
      <w:r w:rsidRPr="00FC0C77">
        <w:rPr>
          <w:spacing w:val="8"/>
          <w:sz w:val="24"/>
          <w:szCs w:val="24"/>
        </w:rPr>
        <w:t xml:space="preserve"> </w:t>
      </w:r>
      <w:r w:rsidRPr="00FC0C77">
        <w:rPr>
          <w:sz w:val="24"/>
          <w:szCs w:val="24"/>
        </w:rPr>
        <w:t>re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onstru</w:t>
      </w:r>
      <w:r w:rsidRPr="00FC0C77">
        <w:rPr>
          <w:spacing w:val="-2"/>
          <w:sz w:val="24"/>
          <w:szCs w:val="24"/>
        </w:rPr>
        <w:t>c</w:t>
      </w:r>
      <w:r w:rsidRPr="00FC0C77">
        <w:rPr>
          <w:sz w:val="24"/>
          <w:szCs w:val="24"/>
        </w:rPr>
        <w:t>ted.</w:t>
      </w:r>
      <w:r w:rsidRPr="00FC0C77">
        <w:rPr>
          <w:spacing w:val="9"/>
          <w:sz w:val="24"/>
          <w:szCs w:val="24"/>
        </w:rPr>
        <w:t xml:space="preserve"> </w:t>
      </w:r>
      <w:r w:rsidRPr="00FC0C77">
        <w:rPr>
          <w:spacing w:val="-3"/>
          <w:sz w:val="24"/>
          <w:szCs w:val="24"/>
        </w:rPr>
        <w:t>I</w:t>
      </w:r>
      <w:r w:rsidRPr="00FC0C77">
        <w:rPr>
          <w:sz w:val="24"/>
          <w:szCs w:val="24"/>
        </w:rPr>
        <w:t>t</w:t>
      </w:r>
      <w:r w:rsidRPr="00FC0C77">
        <w:rPr>
          <w:spacing w:val="8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lcu</w:t>
      </w:r>
      <w:r w:rsidRPr="00FC0C77">
        <w:rPr>
          <w:spacing w:val="2"/>
          <w:sz w:val="24"/>
          <w:szCs w:val="24"/>
        </w:rPr>
        <w:t>l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tes MD5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sh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lues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onfi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ms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ri</w:t>
      </w:r>
      <w:r w:rsidRPr="00FC0C77">
        <w:rPr>
          <w:spacing w:val="2"/>
          <w:sz w:val="24"/>
          <w:szCs w:val="24"/>
        </w:rPr>
        <w:t>t</w:t>
      </w:r>
      <w:r w:rsidRPr="00FC0C77">
        <w:rPr>
          <w:sz w:val="24"/>
          <w:szCs w:val="24"/>
        </w:rPr>
        <w:t>y of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>t</w:t>
      </w:r>
      <w:r w:rsidRPr="00FC0C77">
        <w:rPr>
          <w:spacing w:val="3"/>
          <w:sz w:val="24"/>
          <w:szCs w:val="24"/>
        </w:rPr>
        <w:t>h</w:t>
      </w:r>
      <w:r w:rsidRPr="00FC0C77">
        <w:rPr>
          <w:sz w:val="24"/>
          <w:szCs w:val="24"/>
        </w:rPr>
        <w:t>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ta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b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fo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>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los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ng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files.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The 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sult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is an im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ge</w:t>
      </w:r>
      <w:r w:rsidRPr="00FC0C77">
        <w:rPr>
          <w:spacing w:val="-1"/>
          <w:sz w:val="24"/>
          <w:szCs w:val="24"/>
        </w:rPr>
        <w:t xml:space="preserve"> f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l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(s)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pacing w:val="3"/>
          <w:sz w:val="24"/>
          <w:szCs w:val="24"/>
        </w:rPr>
        <w:t>t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 c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 be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 in s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 fo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mats, in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lud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ng DD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ra</w:t>
      </w:r>
      <w:r w:rsidRPr="00FC0C77">
        <w:rPr>
          <w:sz w:val="24"/>
          <w:szCs w:val="24"/>
        </w:rPr>
        <w:t>w</w:t>
      </w:r>
    </w:p>
    <w:p w:rsidR="000A4DF3" w:rsidRPr="00FC0C77" w:rsidRDefault="000A4DF3" w:rsidP="00C60CF5">
      <w:pPr>
        <w:spacing w:before="11" w:line="360" w:lineRule="auto"/>
        <w:jc w:val="both"/>
      </w:pPr>
    </w:p>
    <w:p w:rsidR="000A4DF3" w:rsidRPr="00FC0C77" w:rsidRDefault="005D1FDE" w:rsidP="00C60CF5">
      <w:pPr>
        <w:spacing w:line="360" w:lineRule="auto"/>
        <w:ind w:left="100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>2.4 Li</w:t>
      </w:r>
      <w:r w:rsidRPr="00FC0C77">
        <w:rPr>
          <w:b/>
          <w:spacing w:val="-3"/>
          <w:sz w:val="24"/>
          <w:szCs w:val="24"/>
        </w:rPr>
        <w:t>m</w:t>
      </w:r>
      <w:r w:rsidRPr="00FC0C77">
        <w:rPr>
          <w:b/>
          <w:sz w:val="24"/>
          <w:szCs w:val="24"/>
        </w:rPr>
        <w:t>ita</w:t>
      </w:r>
      <w:r w:rsidRPr="00FC0C77">
        <w:rPr>
          <w:b/>
          <w:spacing w:val="-1"/>
          <w:sz w:val="24"/>
          <w:szCs w:val="24"/>
        </w:rPr>
        <w:t>t</w:t>
      </w:r>
      <w:r w:rsidRPr="00FC0C77">
        <w:rPr>
          <w:b/>
          <w:sz w:val="24"/>
          <w:szCs w:val="24"/>
        </w:rPr>
        <w:t>io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z w:val="24"/>
          <w:szCs w:val="24"/>
        </w:rPr>
        <w:t>s of</w:t>
      </w:r>
      <w:r w:rsidRPr="00FC0C77">
        <w:rPr>
          <w:b/>
          <w:spacing w:val="2"/>
          <w:sz w:val="24"/>
          <w:szCs w:val="24"/>
        </w:rPr>
        <w:t xml:space="preserve"> 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z w:val="24"/>
          <w:szCs w:val="24"/>
        </w:rPr>
        <w:t>xisti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z w:val="24"/>
          <w:szCs w:val="24"/>
        </w:rPr>
        <w:t>g syst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pacing w:val="-3"/>
          <w:sz w:val="24"/>
          <w:szCs w:val="24"/>
        </w:rPr>
        <w:t>m</w:t>
      </w:r>
      <w:r w:rsidRPr="00FC0C77">
        <w:rPr>
          <w:b/>
          <w:sz w:val="24"/>
          <w:szCs w:val="24"/>
        </w:rPr>
        <w:t>s</w:t>
      </w:r>
    </w:p>
    <w:p w:rsidR="000A4DF3" w:rsidRPr="00FC0C77" w:rsidRDefault="000A4DF3" w:rsidP="00C60CF5">
      <w:pPr>
        <w:spacing w:before="3" w:line="360" w:lineRule="auto"/>
        <w:jc w:val="both"/>
        <w:rPr>
          <w:sz w:val="13"/>
          <w:szCs w:val="13"/>
        </w:rPr>
      </w:pPr>
    </w:p>
    <w:p w:rsidR="000A4DF3" w:rsidRPr="00FC0C77" w:rsidRDefault="005D1FDE" w:rsidP="00C60CF5">
      <w:pPr>
        <w:spacing w:line="360" w:lineRule="auto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Most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of th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too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s a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nsive.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ome</w:t>
      </w:r>
      <w:r w:rsidRPr="00FC0C77">
        <w:rPr>
          <w:spacing w:val="14"/>
          <w:sz w:val="24"/>
          <w:szCs w:val="24"/>
        </w:rPr>
        <w:t xml:space="preserve"> </w:t>
      </w:r>
      <w:r w:rsidRPr="00FC0C77">
        <w:rPr>
          <w:sz w:val="24"/>
          <w:szCs w:val="24"/>
        </w:rPr>
        <w:t>too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s</w:t>
      </w:r>
      <w:r w:rsidRPr="00FC0C77">
        <w:rPr>
          <w:spacing w:val="14"/>
          <w:sz w:val="24"/>
          <w:szCs w:val="24"/>
        </w:rPr>
        <w:t xml:space="preserve"> 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ke</w:t>
      </w:r>
      <w:r w:rsidRPr="00FC0C77">
        <w:rPr>
          <w:spacing w:val="13"/>
          <w:sz w:val="24"/>
          <w:szCs w:val="24"/>
        </w:rPr>
        <w:t xml:space="preserve"> </w:t>
      </w:r>
      <w:r w:rsidRPr="00FC0C77">
        <w:rPr>
          <w:sz w:val="24"/>
          <w:szCs w:val="24"/>
        </w:rPr>
        <w:t>En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se</w:t>
      </w:r>
      <w:r w:rsidRPr="00FC0C77">
        <w:rPr>
          <w:spacing w:val="13"/>
          <w:sz w:val="24"/>
          <w:szCs w:val="24"/>
        </w:rPr>
        <w:t xml:space="preserve"> 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quire</w:t>
      </w:r>
      <w:r w:rsidRPr="00FC0C77">
        <w:rPr>
          <w:spacing w:val="1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>tensive</w:t>
      </w:r>
      <w:r w:rsidRPr="00FC0C77">
        <w:rPr>
          <w:spacing w:val="13"/>
          <w:sz w:val="24"/>
          <w:szCs w:val="24"/>
        </w:rPr>
        <w:t xml:space="preserve"> </w:t>
      </w:r>
      <w:r w:rsidRPr="00FC0C77">
        <w:rPr>
          <w:sz w:val="24"/>
          <w:szCs w:val="24"/>
        </w:rPr>
        <w:t>tr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in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>g</w:t>
      </w:r>
      <w:r w:rsidRPr="00FC0C77">
        <w:rPr>
          <w:spacing w:val="12"/>
          <w:sz w:val="24"/>
          <w:szCs w:val="24"/>
        </w:rPr>
        <w:t xml:space="preserve"> </w:t>
      </w:r>
      <w:r w:rsidRPr="00FC0C77">
        <w:rPr>
          <w:sz w:val="24"/>
          <w:szCs w:val="24"/>
        </w:rPr>
        <w:t>whi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h</w:t>
      </w:r>
      <w:r w:rsidRPr="00FC0C77">
        <w:rPr>
          <w:spacing w:val="14"/>
          <w:sz w:val="24"/>
          <w:szCs w:val="24"/>
        </w:rPr>
        <w:t xml:space="preserve"> </w:t>
      </w:r>
      <w:r w:rsidRPr="00FC0C77">
        <w:rPr>
          <w:sz w:val="24"/>
          <w:szCs w:val="24"/>
        </w:rPr>
        <w:t>ma</w:t>
      </w:r>
      <w:r w:rsidRPr="00FC0C77">
        <w:rPr>
          <w:spacing w:val="7"/>
          <w:sz w:val="24"/>
          <w:szCs w:val="24"/>
        </w:rPr>
        <w:t>k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14"/>
          <w:sz w:val="24"/>
          <w:szCs w:val="24"/>
        </w:rPr>
        <w:t xml:space="preserve"> </w:t>
      </w:r>
      <w:r w:rsidRPr="00FC0C77">
        <w:rPr>
          <w:sz w:val="24"/>
          <w:szCs w:val="24"/>
        </w:rPr>
        <w:t>it</w:t>
      </w:r>
      <w:r w:rsidRPr="00FC0C77">
        <w:rPr>
          <w:spacing w:val="15"/>
          <w:sz w:val="24"/>
          <w:szCs w:val="24"/>
        </w:rPr>
        <w:t xml:space="preserve"> </w:t>
      </w:r>
      <w:r w:rsidRPr="00FC0C77">
        <w:rPr>
          <w:sz w:val="24"/>
          <w:szCs w:val="24"/>
        </w:rPr>
        <w:t>dif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icult</w:t>
      </w:r>
      <w:r w:rsidRPr="00FC0C77">
        <w:rPr>
          <w:spacing w:val="15"/>
          <w:sz w:val="24"/>
          <w:szCs w:val="24"/>
        </w:rPr>
        <w:t xml:space="preserve"> </w:t>
      </w:r>
      <w:r w:rsidRPr="00FC0C77">
        <w:rPr>
          <w:sz w:val="24"/>
          <w:szCs w:val="24"/>
        </w:rPr>
        <w:t>to</w:t>
      </w:r>
      <w:r w:rsidRPr="00FC0C77">
        <w:rPr>
          <w:spacing w:val="15"/>
          <w:sz w:val="24"/>
          <w:szCs w:val="24"/>
        </w:rPr>
        <w:t xml:space="preserve"> </w:t>
      </w:r>
      <w:r w:rsidRPr="00FC0C77">
        <w:rPr>
          <w:sz w:val="24"/>
          <w:szCs w:val="24"/>
        </w:rPr>
        <w:t>use</w:t>
      </w:r>
      <w:r w:rsidRPr="00FC0C77">
        <w:rPr>
          <w:spacing w:val="13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b</w:t>
      </w:r>
      <w:r w:rsidRPr="00FC0C77">
        <w:rPr>
          <w:sz w:val="24"/>
          <w:szCs w:val="24"/>
        </w:rPr>
        <w:t>y l</w:t>
      </w:r>
      <w:r w:rsidRPr="00FC0C77">
        <w:rPr>
          <w:spacing w:val="2"/>
          <w:sz w:val="24"/>
          <w:szCs w:val="24"/>
        </w:rPr>
        <w:t>a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man.</w:t>
      </w:r>
      <w:r w:rsidRPr="00FC0C77">
        <w:rPr>
          <w:spacing w:val="10"/>
          <w:sz w:val="24"/>
          <w:szCs w:val="24"/>
        </w:rPr>
        <w:t xml:space="preserve"> </w:t>
      </w:r>
      <w:r w:rsidRPr="00FC0C77">
        <w:rPr>
          <w:sz w:val="24"/>
          <w:szCs w:val="24"/>
        </w:rPr>
        <w:t>En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se</w:t>
      </w:r>
      <w:r w:rsidRPr="00FC0C77">
        <w:rPr>
          <w:spacing w:val="13"/>
          <w:sz w:val="24"/>
          <w:szCs w:val="24"/>
        </w:rPr>
        <w:t xml:space="preserve"> 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>v</w:t>
      </w:r>
      <w:r w:rsidRPr="00FC0C77">
        <w:rPr>
          <w:sz w:val="24"/>
          <w:szCs w:val="24"/>
        </w:rPr>
        <w:t>e</w:t>
      </w:r>
      <w:r w:rsidRPr="00FC0C77">
        <w:rPr>
          <w:spacing w:val="13"/>
          <w:sz w:val="24"/>
          <w:szCs w:val="24"/>
        </w:rPr>
        <w:t xml:space="preserve"> </w:t>
      </w:r>
      <w:r w:rsidRPr="00FC0C77">
        <w:rPr>
          <w:sz w:val="24"/>
          <w:szCs w:val="24"/>
        </w:rPr>
        <w:t>ma</w:t>
      </w:r>
      <w:r w:rsidRPr="00FC0C77">
        <w:rPr>
          <w:spacing w:val="4"/>
          <w:sz w:val="24"/>
          <w:szCs w:val="24"/>
        </w:rPr>
        <w:t>n</w:t>
      </w:r>
      <w:r w:rsidRPr="00FC0C77">
        <w:rPr>
          <w:sz w:val="24"/>
          <w:szCs w:val="24"/>
        </w:rPr>
        <w:t>y</w:t>
      </w:r>
      <w:r w:rsidRPr="00FC0C77">
        <w:rPr>
          <w:spacing w:val="9"/>
          <w:sz w:val="24"/>
          <w:szCs w:val="24"/>
        </w:rPr>
        <w:t xml:space="preserve"> </w:t>
      </w:r>
      <w:r w:rsidRPr="00FC0C77">
        <w:rPr>
          <w:sz w:val="24"/>
          <w:szCs w:val="24"/>
        </w:rPr>
        <w:t>f</w:t>
      </w:r>
      <w:r w:rsidRPr="00FC0C77">
        <w:rPr>
          <w:spacing w:val="-2"/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3"/>
          <w:sz w:val="24"/>
          <w:szCs w:val="24"/>
        </w:rPr>
        <w:t>u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s,</w:t>
      </w:r>
      <w:r w:rsidRPr="00FC0C77">
        <w:rPr>
          <w:spacing w:val="14"/>
          <w:sz w:val="24"/>
          <w:szCs w:val="24"/>
        </w:rPr>
        <w:t xml:space="preserve"> </w:t>
      </w:r>
      <w:r w:rsidRPr="00FC0C77">
        <w:rPr>
          <w:sz w:val="24"/>
          <w:szCs w:val="24"/>
        </w:rPr>
        <w:t>but</w:t>
      </w:r>
      <w:r w:rsidRPr="00FC0C77">
        <w:rPr>
          <w:spacing w:val="15"/>
          <w:sz w:val="24"/>
          <w:szCs w:val="24"/>
        </w:rPr>
        <w:t xml:space="preserve"> </w:t>
      </w:r>
      <w:r w:rsidRPr="00FC0C77">
        <w:rPr>
          <w:sz w:val="24"/>
          <w:szCs w:val="24"/>
        </w:rPr>
        <w:t>these</w:t>
      </w:r>
      <w:r w:rsidRPr="00FC0C77">
        <w:rPr>
          <w:spacing w:val="13"/>
          <w:sz w:val="24"/>
          <w:szCs w:val="24"/>
        </w:rPr>
        <w:t xml:space="preserve"> </w:t>
      </w:r>
      <w:r w:rsidRPr="00FC0C77">
        <w:rPr>
          <w:sz w:val="24"/>
          <w:szCs w:val="24"/>
        </w:rPr>
        <w:t>f</w:t>
      </w:r>
      <w:r w:rsidRPr="00FC0C77">
        <w:rPr>
          <w:spacing w:val="-2"/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tu</w:t>
      </w:r>
      <w:r w:rsidRPr="00FC0C77">
        <w:rPr>
          <w:spacing w:val="2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14"/>
          <w:sz w:val="24"/>
          <w:szCs w:val="24"/>
        </w:rPr>
        <w:t xml:space="preserve"> </w:t>
      </w:r>
      <w:r w:rsidRPr="00FC0C77">
        <w:rPr>
          <w:sz w:val="24"/>
          <w:szCs w:val="24"/>
        </w:rPr>
        <w:t>o</w:t>
      </w:r>
      <w:r w:rsidRPr="00FC0C77">
        <w:rPr>
          <w:spacing w:val="1"/>
          <w:sz w:val="24"/>
          <w:szCs w:val="24"/>
        </w:rPr>
        <w:t>f</w:t>
      </w:r>
      <w:r w:rsidRPr="00FC0C77">
        <w:rPr>
          <w:sz w:val="24"/>
          <w:szCs w:val="24"/>
        </w:rPr>
        <w:t>ten</w:t>
      </w:r>
      <w:r w:rsidRPr="00FC0C77">
        <w:rPr>
          <w:spacing w:val="1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r</w:t>
      </w:r>
      <w:r w:rsidRPr="00FC0C77">
        <w:rPr>
          <w:spacing w:val="3"/>
          <w:sz w:val="24"/>
          <w:szCs w:val="24"/>
        </w:rPr>
        <w:t>r</w:t>
      </w:r>
      <w:r w:rsidRPr="00FC0C77">
        <w:rPr>
          <w:sz w:val="24"/>
          <w:szCs w:val="24"/>
        </w:rPr>
        <w:t>y</w:t>
      </w:r>
      <w:r w:rsidRPr="00FC0C77">
        <w:rPr>
          <w:spacing w:val="9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13"/>
          <w:sz w:val="24"/>
          <w:szCs w:val="24"/>
        </w:rPr>
        <w:t xml:space="preserve"> 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r</w:t>
      </w:r>
      <w:r w:rsidRPr="00FC0C77">
        <w:rPr>
          <w:spacing w:val="3"/>
          <w:sz w:val="24"/>
          <w:szCs w:val="24"/>
        </w:rPr>
        <w:t>i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e</w:t>
      </w:r>
      <w:r w:rsidRPr="00FC0C77">
        <w:rPr>
          <w:spacing w:val="13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1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</w:t>
      </w:r>
      <w:r w:rsidRPr="00FC0C77">
        <w:rPr>
          <w:spacing w:val="3"/>
          <w:sz w:val="24"/>
          <w:szCs w:val="24"/>
        </w:rPr>
        <w:t>m</w:t>
      </w:r>
      <w:r w:rsidRPr="00FC0C77">
        <w:rPr>
          <w:sz w:val="24"/>
          <w:szCs w:val="24"/>
        </w:rPr>
        <w:t>ple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t</w:t>
      </w:r>
      <w:r w:rsidRPr="00FC0C77">
        <w:rPr>
          <w:sz w:val="24"/>
          <w:szCs w:val="24"/>
        </w:rPr>
        <w:t>y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="008E3C5E" w:rsidRPr="00FC0C77">
        <w:rPr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lso 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he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G</w:t>
      </w:r>
      <w:r w:rsidRPr="00FC0C77">
        <w:rPr>
          <w:spacing w:val="1"/>
          <w:sz w:val="24"/>
          <w:szCs w:val="24"/>
        </w:rPr>
        <w:t>U</w:t>
      </w:r>
      <w:r w:rsidRPr="00FC0C77">
        <w:rPr>
          <w:sz w:val="24"/>
          <w:szCs w:val="24"/>
        </w:rPr>
        <w:t>I</w:t>
      </w:r>
      <w:r w:rsidRPr="00FC0C77">
        <w:rPr>
          <w:spacing w:val="-3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isn’t 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ntu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.</w:t>
      </w:r>
    </w:p>
    <w:p w:rsidR="000A4DF3" w:rsidRPr="00FC0C77" w:rsidRDefault="005D1FDE" w:rsidP="00C60CF5">
      <w:pPr>
        <w:tabs>
          <w:tab w:val="left" w:pos="920"/>
        </w:tabs>
        <w:spacing w:line="360" w:lineRule="auto"/>
        <w:ind w:right="79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Th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se</w:t>
      </w:r>
      <w:r w:rsidRPr="00FC0C77">
        <w:rPr>
          <w:spacing w:val="42"/>
          <w:sz w:val="24"/>
          <w:szCs w:val="24"/>
        </w:rPr>
        <w:t xml:space="preserve"> </w:t>
      </w:r>
      <w:r w:rsidRPr="00FC0C77">
        <w:rPr>
          <w:sz w:val="24"/>
          <w:szCs w:val="24"/>
        </w:rPr>
        <w:t>too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s</w:t>
      </w:r>
      <w:r w:rsidRPr="00FC0C77">
        <w:rPr>
          <w:spacing w:val="4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nnot</w:t>
      </w:r>
      <w:r w:rsidRPr="00FC0C77">
        <w:rPr>
          <w:spacing w:val="43"/>
          <w:sz w:val="24"/>
          <w:szCs w:val="24"/>
        </w:rPr>
        <w:t xml:space="preserve"> </w:t>
      </w:r>
      <w:r w:rsidRPr="00FC0C77">
        <w:rPr>
          <w:sz w:val="24"/>
          <w:szCs w:val="24"/>
        </w:rPr>
        <w:t>store</w:t>
      </w:r>
      <w:r w:rsidRPr="00FC0C77">
        <w:rPr>
          <w:spacing w:val="42"/>
          <w:sz w:val="24"/>
          <w:szCs w:val="24"/>
        </w:rPr>
        <w:t xml:space="preserve"> </w:t>
      </w:r>
      <w:r w:rsidRPr="00FC0C77">
        <w:rPr>
          <w:sz w:val="24"/>
          <w:szCs w:val="24"/>
        </w:rPr>
        <w:t>log</w:t>
      </w:r>
      <w:r w:rsidRPr="00FC0C77">
        <w:rPr>
          <w:spacing w:val="41"/>
          <w:sz w:val="24"/>
          <w:szCs w:val="24"/>
        </w:rPr>
        <w:t xml:space="preserve"> </w:t>
      </w:r>
      <w:r w:rsidRPr="00FC0C77">
        <w:rPr>
          <w:sz w:val="24"/>
          <w:szCs w:val="24"/>
        </w:rPr>
        <w:t>files</w:t>
      </w:r>
      <w:r w:rsidRPr="00FC0C77">
        <w:rPr>
          <w:spacing w:val="42"/>
          <w:sz w:val="24"/>
          <w:szCs w:val="24"/>
        </w:rPr>
        <w:t xml:space="preserve"> </w:t>
      </w:r>
      <w:r w:rsidRPr="00FC0C77">
        <w:rPr>
          <w:sz w:val="24"/>
          <w:szCs w:val="24"/>
        </w:rPr>
        <w:t>for</w:t>
      </w:r>
      <w:r w:rsidRPr="00FC0C77">
        <w:rPr>
          <w:spacing w:val="42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a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ons</w:t>
      </w:r>
      <w:r w:rsidRPr="00FC0C77">
        <w:rPr>
          <w:spacing w:val="43"/>
          <w:sz w:val="24"/>
          <w:szCs w:val="24"/>
        </w:rPr>
        <w:t xml:space="preserve"> </w:t>
      </w:r>
      <w:r w:rsidRPr="00FC0C77">
        <w:rPr>
          <w:sz w:val="24"/>
          <w:szCs w:val="24"/>
        </w:rPr>
        <w:t>tak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</w:t>
      </w:r>
      <w:r w:rsidRPr="00FC0C77">
        <w:rPr>
          <w:spacing w:val="43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b</w:t>
      </w:r>
      <w:r w:rsidRPr="00FC0C77">
        <w:rPr>
          <w:sz w:val="24"/>
          <w:szCs w:val="24"/>
        </w:rPr>
        <w:t>y</w:t>
      </w:r>
      <w:r w:rsidRPr="00FC0C77">
        <w:rPr>
          <w:spacing w:val="4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m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rs</w:t>
      </w:r>
      <w:r w:rsidRPr="00FC0C77">
        <w:rPr>
          <w:spacing w:val="42"/>
          <w:sz w:val="24"/>
          <w:szCs w:val="24"/>
        </w:rPr>
        <w:t xml:space="preserve"> </w:t>
      </w:r>
      <w:r w:rsidRPr="00FC0C77">
        <w:rPr>
          <w:sz w:val="24"/>
          <w:szCs w:val="24"/>
        </w:rPr>
        <w:t>during</w:t>
      </w:r>
      <w:r w:rsidRPr="00FC0C77">
        <w:rPr>
          <w:spacing w:val="40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5"/>
          <w:sz w:val="24"/>
          <w:szCs w:val="24"/>
        </w:rPr>
        <w:t>l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 xml:space="preserve">sis </w:t>
      </w:r>
      <w:r w:rsidRPr="00FC0C77">
        <w:rPr>
          <w:spacing w:val="-1"/>
          <w:sz w:val="24"/>
          <w:szCs w:val="24"/>
        </w:rPr>
        <w:t>ac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ons.  E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>tensive</w:t>
      </w:r>
      <w:r w:rsidRPr="00FC0C77">
        <w:rPr>
          <w:spacing w:val="59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ea</w:t>
      </w:r>
      <w:r w:rsidRPr="00FC0C77">
        <w:rPr>
          <w:sz w:val="24"/>
          <w:szCs w:val="24"/>
        </w:rPr>
        <w:t xml:space="preserve">rch 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usto</w:t>
      </w:r>
      <w:r w:rsidRPr="00FC0C77">
        <w:rPr>
          <w:spacing w:val="1"/>
          <w:sz w:val="24"/>
          <w:szCs w:val="24"/>
        </w:rPr>
        <w:t>m</w:t>
      </w:r>
      <w:r w:rsidRPr="00FC0C77">
        <w:rPr>
          <w:sz w:val="24"/>
          <w:szCs w:val="24"/>
        </w:rPr>
        <w:t>i</w:t>
      </w:r>
      <w:r w:rsidRPr="00FC0C77">
        <w:rPr>
          <w:spacing w:val="2"/>
          <w:sz w:val="24"/>
          <w:szCs w:val="24"/>
        </w:rPr>
        <w:t>z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 xml:space="preserve">on  that  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n  be</w:t>
      </w:r>
      <w:r w:rsidRPr="00FC0C77">
        <w:rPr>
          <w:spacing w:val="59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a 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onfusi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>g</w:t>
      </w:r>
      <w:r w:rsidRPr="00FC0C77">
        <w:rPr>
          <w:spacing w:val="57"/>
          <w:sz w:val="24"/>
          <w:szCs w:val="24"/>
        </w:rPr>
        <w:t xml:space="preserve"> </w:t>
      </w:r>
      <w:r w:rsidRPr="00FC0C77">
        <w:rPr>
          <w:sz w:val="24"/>
          <w:szCs w:val="24"/>
        </w:rPr>
        <w:t>disa</w:t>
      </w:r>
      <w:r w:rsidRPr="00FC0C77">
        <w:rPr>
          <w:spacing w:val="2"/>
          <w:sz w:val="24"/>
          <w:szCs w:val="24"/>
        </w:rPr>
        <w:t>d</w:t>
      </w:r>
      <w:r w:rsidRPr="00FC0C77">
        <w:rPr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nt</w:t>
      </w:r>
      <w:r w:rsidRPr="00FC0C77">
        <w:rPr>
          <w:spacing w:val="2"/>
          <w:sz w:val="24"/>
          <w:szCs w:val="24"/>
        </w:rPr>
        <w:t>ag</w:t>
      </w:r>
      <w:r w:rsidRPr="00FC0C77">
        <w:rPr>
          <w:sz w:val="24"/>
          <w:szCs w:val="24"/>
        </w:rPr>
        <w:t>e</w:t>
      </w:r>
      <w:r w:rsidRPr="00FC0C77">
        <w:rPr>
          <w:spacing w:val="59"/>
          <w:sz w:val="24"/>
          <w:szCs w:val="24"/>
        </w:rPr>
        <w:t xml:space="preserve"> </w:t>
      </w:r>
      <w:r w:rsidRPr="00FC0C77">
        <w:rPr>
          <w:sz w:val="24"/>
          <w:szCs w:val="24"/>
        </w:rPr>
        <w:t>to ine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ri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ce</w:t>
      </w:r>
      <w:r w:rsidRPr="00FC0C77">
        <w:rPr>
          <w:sz w:val="24"/>
          <w:szCs w:val="24"/>
        </w:rPr>
        <w:t xml:space="preserve">d 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m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rs.</w:t>
      </w:r>
    </w:p>
    <w:p w:rsidR="000A4DF3" w:rsidRPr="00FC0C77" w:rsidRDefault="000A4DF3" w:rsidP="00C60CF5">
      <w:pPr>
        <w:spacing w:before="15" w:line="360" w:lineRule="auto"/>
        <w:jc w:val="both"/>
      </w:pPr>
    </w:p>
    <w:p w:rsidR="000A4DF3" w:rsidRPr="00FC0C77" w:rsidRDefault="005D1FDE" w:rsidP="00C60CF5">
      <w:pPr>
        <w:spacing w:line="360" w:lineRule="auto"/>
        <w:ind w:left="100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>2.5 B</w:t>
      </w:r>
      <w:r w:rsidRPr="00FC0C77">
        <w:rPr>
          <w:b/>
          <w:spacing w:val="-1"/>
          <w:sz w:val="24"/>
          <w:szCs w:val="24"/>
        </w:rPr>
        <w:t>r</w:t>
      </w:r>
      <w:r w:rsidRPr="00FC0C77">
        <w:rPr>
          <w:b/>
          <w:sz w:val="24"/>
          <w:szCs w:val="24"/>
        </w:rPr>
        <w:t>ief</w:t>
      </w:r>
      <w:r w:rsidRPr="00FC0C77">
        <w:rPr>
          <w:b/>
          <w:spacing w:val="1"/>
          <w:sz w:val="24"/>
          <w:szCs w:val="24"/>
        </w:rPr>
        <w:t xml:space="preserve"> </w:t>
      </w:r>
      <w:r w:rsidRPr="00FC0C77">
        <w:rPr>
          <w:b/>
          <w:sz w:val="24"/>
          <w:szCs w:val="24"/>
        </w:rPr>
        <w:t>ov</w:t>
      </w:r>
      <w:r w:rsidRPr="00FC0C77">
        <w:rPr>
          <w:b/>
          <w:spacing w:val="-1"/>
          <w:sz w:val="24"/>
          <w:szCs w:val="24"/>
        </w:rPr>
        <w:t>er</w:t>
      </w:r>
      <w:r w:rsidRPr="00FC0C77">
        <w:rPr>
          <w:b/>
          <w:sz w:val="24"/>
          <w:szCs w:val="24"/>
        </w:rPr>
        <w:t>view</w:t>
      </w:r>
      <w:r w:rsidRPr="00FC0C77">
        <w:rPr>
          <w:b/>
          <w:spacing w:val="1"/>
          <w:sz w:val="24"/>
          <w:szCs w:val="24"/>
        </w:rPr>
        <w:t xml:space="preserve"> </w:t>
      </w:r>
      <w:r w:rsidRPr="00FC0C77">
        <w:rPr>
          <w:b/>
          <w:sz w:val="24"/>
          <w:szCs w:val="24"/>
        </w:rPr>
        <w:t>of</w:t>
      </w:r>
      <w:r w:rsidRPr="00FC0C77">
        <w:rPr>
          <w:b/>
          <w:spacing w:val="1"/>
          <w:sz w:val="24"/>
          <w:szCs w:val="24"/>
        </w:rPr>
        <w:t xml:space="preserve"> p</w:t>
      </w:r>
      <w:r w:rsidRPr="00FC0C77">
        <w:rPr>
          <w:b/>
          <w:spacing w:val="-2"/>
          <w:sz w:val="24"/>
          <w:szCs w:val="24"/>
        </w:rPr>
        <w:t>a</w:t>
      </w:r>
      <w:r w:rsidRPr="00FC0C77">
        <w:rPr>
          <w:b/>
          <w:spacing w:val="1"/>
          <w:sz w:val="24"/>
          <w:szCs w:val="24"/>
        </w:rPr>
        <w:t>p</w:t>
      </w:r>
      <w:r w:rsidRPr="00FC0C77">
        <w:rPr>
          <w:b/>
          <w:spacing w:val="-1"/>
          <w:sz w:val="24"/>
          <w:szCs w:val="24"/>
        </w:rPr>
        <w:t>er</w:t>
      </w:r>
      <w:r w:rsidRPr="00FC0C77">
        <w:rPr>
          <w:b/>
          <w:sz w:val="24"/>
          <w:szCs w:val="24"/>
        </w:rPr>
        <w:t>s r</w:t>
      </w:r>
      <w:r w:rsidRPr="00FC0C77">
        <w:rPr>
          <w:b/>
          <w:spacing w:val="-2"/>
          <w:sz w:val="24"/>
          <w:szCs w:val="24"/>
        </w:rPr>
        <w:t>e</w:t>
      </w:r>
      <w:r w:rsidRPr="00FC0C77">
        <w:rPr>
          <w:b/>
          <w:spacing w:val="1"/>
          <w:sz w:val="24"/>
          <w:szCs w:val="24"/>
        </w:rPr>
        <w:t>f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pacing w:val="1"/>
          <w:sz w:val="24"/>
          <w:szCs w:val="24"/>
        </w:rPr>
        <w:t>r</w:t>
      </w:r>
      <w:r w:rsidRPr="00FC0C77">
        <w:rPr>
          <w:b/>
          <w:spacing w:val="-1"/>
          <w:sz w:val="24"/>
          <w:szCs w:val="24"/>
        </w:rPr>
        <w:t>re</w:t>
      </w:r>
      <w:r w:rsidRPr="00FC0C77">
        <w:rPr>
          <w:b/>
          <w:sz w:val="24"/>
          <w:szCs w:val="24"/>
        </w:rPr>
        <w:t>d</w:t>
      </w:r>
    </w:p>
    <w:p w:rsidR="000A4DF3" w:rsidRPr="00FC0C77" w:rsidRDefault="005D1FDE" w:rsidP="00C60CF5">
      <w:pPr>
        <w:spacing w:line="360" w:lineRule="auto"/>
        <w:ind w:left="100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>1. An</w:t>
      </w:r>
      <w:r w:rsidRPr="00FC0C77">
        <w:rPr>
          <w:b/>
          <w:spacing w:val="1"/>
          <w:sz w:val="24"/>
          <w:szCs w:val="24"/>
        </w:rPr>
        <w:t>d</w:t>
      </w:r>
      <w:r w:rsidRPr="00FC0C77">
        <w:rPr>
          <w:b/>
          <w:spacing w:val="-1"/>
          <w:sz w:val="24"/>
          <w:szCs w:val="24"/>
        </w:rPr>
        <w:t>r</w:t>
      </w:r>
      <w:r w:rsidRPr="00FC0C77">
        <w:rPr>
          <w:b/>
          <w:sz w:val="24"/>
          <w:szCs w:val="24"/>
        </w:rPr>
        <w:t>oid</w:t>
      </w:r>
      <w:r w:rsidRPr="00FC0C77">
        <w:rPr>
          <w:b/>
          <w:spacing w:val="1"/>
          <w:sz w:val="24"/>
          <w:szCs w:val="24"/>
        </w:rPr>
        <w:t xml:space="preserve"> f</w:t>
      </w:r>
      <w:r w:rsidRPr="00FC0C77">
        <w:rPr>
          <w:b/>
          <w:sz w:val="24"/>
          <w:szCs w:val="24"/>
        </w:rPr>
        <w:t>o</w:t>
      </w:r>
      <w:r w:rsidRPr="00FC0C77">
        <w:rPr>
          <w:b/>
          <w:spacing w:val="-1"/>
          <w:sz w:val="24"/>
          <w:szCs w:val="24"/>
        </w:rPr>
        <w:t>re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z w:val="24"/>
          <w:szCs w:val="24"/>
        </w:rPr>
        <w:t>sics s</w:t>
      </w:r>
      <w:r w:rsidRPr="00FC0C77">
        <w:rPr>
          <w:b/>
          <w:spacing w:val="-2"/>
          <w:sz w:val="24"/>
          <w:szCs w:val="24"/>
        </w:rPr>
        <w:t>i</w:t>
      </w:r>
      <w:r w:rsidRPr="00FC0C77">
        <w:rPr>
          <w:b/>
          <w:spacing w:val="-3"/>
          <w:sz w:val="24"/>
          <w:szCs w:val="24"/>
        </w:rPr>
        <w:t>m</w:t>
      </w:r>
      <w:r w:rsidRPr="00FC0C77">
        <w:rPr>
          <w:b/>
          <w:spacing w:val="1"/>
          <w:sz w:val="24"/>
          <w:szCs w:val="24"/>
        </w:rPr>
        <w:t>p</w:t>
      </w:r>
      <w:r w:rsidRPr="00FC0C77">
        <w:rPr>
          <w:b/>
          <w:sz w:val="24"/>
          <w:szCs w:val="24"/>
        </w:rPr>
        <w:t>l</w:t>
      </w:r>
      <w:r w:rsidRPr="00FC0C77">
        <w:rPr>
          <w:b/>
          <w:spacing w:val="1"/>
          <w:sz w:val="24"/>
          <w:szCs w:val="24"/>
        </w:rPr>
        <w:t>if</w:t>
      </w:r>
      <w:r w:rsidRPr="00FC0C77">
        <w:rPr>
          <w:b/>
          <w:sz w:val="24"/>
          <w:szCs w:val="24"/>
        </w:rPr>
        <w:t>yi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z w:val="24"/>
          <w:szCs w:val="24"/>
        </w:rPr>
        <w:t xml:space="preserve">g </w:t>
      </w:r>
      <w:r w:rsidRPr="00FC0C77">
        <w:rPr>
          <w:b/>
          <w:spacing w:val="-1"/>
          <w:sz w:val="24"/>
          <w:szCs w:val="24"/>
        </w:rPr>
        <w:t>ce</w:t>
      </w:r>
      <w:r w:rsidRPr="00FC0C77">
        <w:rPr>
          <w:b/>
          <w:sz w:val="24"/>
          <w:szCs w:val="24"/>
        </w:rPr>
        <w:t>ll</w:t>
      </w:r>
      <w:r w:rsidRPr="00FC0C77">
        <w:rPr>
          <w:b/>
          <w:spacing w:val="1"/>
          <w:sz w:val="24"/>
          <w:szCs w:val="24"/>
        </w:rPr>
        <w:t xml:space="preserve"> ph</w:t>
      </w:r>
      <w:r w:rsidRPr="00FC0C77">
        <w:rPr>
          <w:b/>
          <w:spacing w:val="-2"/>
          <w:sz w:val="24"/>
          <w:szCs w:val="24"/>
        </w:rPr>
        <w:t>o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z w:val="24"/>
          <w:szCs w:val="24"/>
        </w:rPr>
        <w:t>e</w:t>
      </w:r>
      <w:r w:rsidRPr="00FC0C77">
        <w:rPr>
          <w:b/>
          <w:spacing w:val="-1"/>
          <w:sz w:val="24"/>
          <w:szCs w:val="24"/>
        </w:rPr>
        <w:t xml:space="preserve"> e</w:t>
      </w:r>
      <w:r w:rsidRPr="00FC0C77">
        <w:rPr>
          <w:b/>
          <w:sz w:val="24"/>
          <w:szCs w:val="24"/>
        </w:rPr>
        <w:t>xa</w:t>
      </w:r>
      <w:r w:rsidRPr="00FC0C77">
        <w:rPr>
          <w:b/>
          <w:spacing w:val="-3"/>
          <w:sz w:val="24"/>
          <w:szCs w:val="24"/>
        </w:rPr>
        <w:t>m</w:t>
      </w:r>
      <w:r w:rsidRPr="00FC0C77">
        <w:rPr>
          <w:b/>
          <w:sz w:val="24"/>
          <w:szCs w:val="24"/>
        </w:rPr>
        <w:t>i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z w:val="24"/>
          <w:szCs w:val="24"/>
        </w:rPr>
        <w:t>a</w:t>
      </w:r>
      <w:r w:rsidRPr="00FC0C77">
        <w:rPr>
          <w:b/>
          <w:spacing w:val="-1"/>
          <w:sz w:val="24"/>
          <w:szCs w:val="24"/>
        </w:rPr>
        <w:t>t</w:t>
      </w:r>
      <w:r w:rsidRPr="00FC0C77">
        <w:rPr>
          <w:b/>
          <w:sz w:val="24"/>
          <w:szCs w:val="24"/>
        </w:rPr>
        <w:t>ion</w:t>
      </w:r>
    </w:p>
    <w:p w:rsidR="000A4DF3" w:rsidRPr="00FC0C77" w:rsidRDefault="005D1FDE" w:rsidP="00C60CF5">
      <w:pPr>
        <w:spacing w:line="360" w:lineRule="auto"/>
        <w:ind w:left="280"/>
        <w:jc w:val="both"/>
        <w:rPr>
          <w:sz w:val="24"/>
          <w:szCs w:val="24"/>
        </w:rPr>
        <w:sectPr w:rsidR="000A4DF3" w:rsidRPr="00FC0C77" w:rsidSect="00C60CF5">
          <w:pgSz w:w="11920" w:h="16840"/>
          <w:pgMar w:top="640" w:right="1320" w:bottom="280" w:left="1340" w:header="720" w:footer="720" w:gutter="0"/>
          <w:cols w:space="720"/>
        </w:sectPr>
      </w:pPr>
      <w:r w:rsidRPr="00FC0C77">
        <w:rPr>
          <w:spacing w:val="2"/>
          <w:position w:val="-1"/>
          <w:sz w:val="24"/>
          <w:szCs w:val="24"/>
        </w:rPr>
        <w:t>J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>ff</w:t>
      </w:r>
      <w:r w:rsidRPr="00FC0C77">
        <w:rPr>
          <w:spacing w:val="1"/>
          <w:position w:val="-1"/>
          <w:sz w:val="24"/>
          <w:szCs w:val="24"/>
        </w:rPr>
        <w:t xml:space="preserve"> </w:t>
      </w:r>
      <w:r w:rsidRPr="00FC0C77">
        <w:rPr>
          <w:spacing w:val="-5"/>
          <w:position w:val="-1"/>
          <w:sz w:val="24"/>
          <w:szCs w:val="24"/>
        </w:rPr>
        <w:t>L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>s</w:t>
      </w:r>
      <w:r w:rsidRPr="00FC0C77">
        <w:rPr>
          <w:spacing w:val="3"/>
          <w:position w:val="-1"/>
          <w:sz w:val="24"/>
          <w:szCs w:val="24"/>
        </w:rPr>
        <w:t>s</w:t>
      </w:r>
      <w:r w:rsidRPr="00FC0C77">
        <w:rPr>
          <w:spacing w:val="-1"/>
          <w:position w:val="-1"/>
          <w:sz w:val="24"/>
          <w:szCs w:val="24"/>
        </w:rPr>
        <w:t>a</w:t>
      </w:r>
      <w:r w:rsidRPr="00FC0C77">
        <w:rPr>
          <w:position w:val="-1"/>
          <w:sz w:val="24"/>
          <w:szCs w:val="24"/>
        </w:rPr>
        <w:t xml:space="preserve">rd, </w:t>
      </w:r>
      <w:r w:rsidRPr="00FC0C77">
        <w:rPr>
          <w:spacing w:val="1"/>
          <w:position w:val="-1"/>
          <w:sz w:val="24"/>
          <w:szCs w:val="24"/>
        </w:rPr>
        <w:t>G</w:t>
      </w:r>
      <w:r w:rsidRPr="00FC0C77">
        <w:rPr>
          <w:spacing w:val="-1"/>
          <w:position w:val="-1"/>
          <w:sz w:val="24"/>
          <w:szCs w:val="24"/>
        </w:rPr>
        <w:t>a</w:t>
      </w:r>
      <w:r w:rsidRPr="00FC0C77">
        <w:rPr>
          <w:spacing w:val="4"/>
          <w:position w:val="-1"/>
          <w:sz w:val="24"/>
          <w:szCs w:val="24"/>
        </w:rPr>
        <w:t>r</w:t>
      </w:r>
      <w:r w:rsidRPr="00FC0C77">
        <w:rPr>
          <w:position w:val="-1"/>
          <w:sz w:val="24"/>
          <w:szCs w:val="24"/>
        </w:rPr>
        <w:t>y</w:t>
      </w:r>
      <w:r w:rsidRPr="00FC0C77">
        <w:rPr>
          <w:spacing w:val="-5"/>
          <w:position w:val="-1"/>
          <w:sz w:val="24"/>
          <w:szCs w:val="24"/>
        </w:rPr>
        <w:t xml:space="preserve"> </w:t>
      </w:r>
      <w:r w:rsidRPr="00FC0C77">
        <w:rPr>
          <w:position w:val="-1"/>
          <w:sz w:val="24"/>
          <w:szCs w:val="24"/>
        </w:rPr>
        <w:t>C.</w:t>
      </w:r>
      <w:r w:rsidRPr="00FC0C77">
        <w:rPr>
          <w:spacing w:val="2"/>
          <w:position w:val="-1"/>
          <w:sz w:val="24"/>
          <w:szCs w:val="24"/>
        </w:rPr>
        <w:t xml:space="preserve"> </w:t>
      </w:r>
      <w:r w:rsidRPr="00FC0C77">
        <w:rPr>
          <w:position w:val="-1"/>
          <w:sz w:val="24"/>
          <w:szCs w:val="24"/>
        </w:rPr>
        <w:t>K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>s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>ler</w:t>
      </w:r>
      <w:r w:rsidRPr="00FC0C77">
        <w:rPr>
          <w:spacing w:val="3"/>
          <w:position w:val="-1"/>
          <w:sz w:val="24"/>
          <w:szCs w:val="24"/>
        </w:rPr>
        <w:t xml:space="preserve"> </w:t>
      </w:r>
      <w:r w:rsidRPr="00FC0C77">
        <w:rPr>
          <w:position w:val="-1"/>
          <w:sz w:val="24"/>
          <w:szCs w:val="24"/>
        </w:rPr>
        <w:t>-</w:t>
      </w:r>
      <w:r w:rsidRPr="00FC0C77">
        <w:rPr>
          <w:spacing w:val="-1"/>
          <w:position w:val="-1"/>
          <w:sz w:val="24"/>
          <w:szCs w:val="24"/>
        </w:rPr>
        <w:t xml:space="preserve"> </w:t>
      </w:r>
      <w:r w:rsidRPr="00FC0C77">
        <w:rPr>
          <w:spacing w:val="1"/>
          <w:position w:val="-1"/>
          <w:sz w:val="24"/>
          <w:szCs w:val="24"/>
        </w:rPr>
        <w:t>S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>ptemb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>r 20</w:t>
      </w:r>
      <w:r w:rsidRPr="00FC0C77">
        <w:rPr>
          <w:spacing w:val="1"/>
          <w:position w:val="-1"/>
          <w:sz w:val="24"/>
          <w:szCs w:val="24"/>
        </w:rPr>
        <w:t>1</w:t>
      </w:r>
      <w:r w:rsidR="008E3C5E" w:rsidRPr="00FC0C77">
        <w:rPr>
          <w:position w:val="-1"/>
          <w:sz w:val="24"/>
          <w:szCs w:val="24"/>
        </w:rPr>
        <w:t>0</w:t>
      </w:r>
    </w:p>
    <w:p w:rsidR="000A4DF3" w:rsidRPr="00FC0C77" w:rsidRDefault="005D1FDE" w:rsidP="00C60CF5">
      <w:pPr>
        <w:spacing w:before="29" w:line="360" w:lineRule="auto"/>
        <w:ind w:right="78"/>
        <w:jc w:val="both"/>
        <w:rPr>
          <w:sz w:val="24"/>
          <w:szCs w:val="24"/>
        </w:rPr>
      </w:pPr>
      <w:r w:rsidRPr="00FC0C77">
        <w:rPr>
          <w:sz w:val="24"/>
          <w:szCs w:val="24"/>
        </w:rPr>
        <w:lastRenderedPageBreak/>
        <w:t>One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fi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st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wo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ks</w:t>
      </w:r>
      <w:r w:rsidRPr="00FC0C77">
        <w:rPr>
          <w:spacing w:val="3"/>
          <w:sz w:val="24"/>
          <w:szCs w:val="24"/>
        </w:rPr>
        <w:t xml:space="preserve"> c</w:t>
      </w:r>
      <w:r w:rsidRPr="00FC0C77">
        <w:rPr>
          <w:sz w:val="24"/>
          <w:szCs w:val="24"/>
        </w:rPr>
        <w:t>ondu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ted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th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s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rea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w</w:t>
      </w:r>
      <w:r w:rsidRPr="00FC0C77">
        <w:rPr>
          <w:spacing w:val="1"/>
          <w:sz w:val="24"/>
          <w:szCs w:val="24"/>
        </w:rPr>
        <w:t>a</w:t>
      </w:r>
      <w:r w:rsidRPr="00FC0C77">
        <w:rPr>
          <w:sz w:val="24"/>
          <w:szCs w:val="24"/>
        </w:rPr>
        <w:t>s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done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5"/>
          <w:sz w:val="24"/>
          <w:szCs w:val="24"/>
        </w:rPr>
        <w:t>b</w:t>
      </w:r>
      <w:r w:rsidRPr="00FC0C77">
        <w:rPr>
          <w:sz w:val="24"/>
          <w:szCs w:val="24"/>
        </w:rPr>
        <w:t xml:space="preserve">y </w:t>
      </w:r>
      <w:r w:rsidRPr="00FC0C77">
        <w:rPr>
          <w:spacing w:val="-3"/>
          <w:sz w:val="24"/>
          <w:szCs w:val="24"/>
        </w:rPr>
        <w:t>L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ss</w:t>
      </w:r>
      <w:r w:rsidRPr="00FC0C77">
        <w:rPr>
          <w:spacing w:val="2"/>
          <w:sz w:val="24"/>
          <w:szCs w:val="24"/>
        </w:rPr>
        <w:t>a</w:t>
      </w:r>
      <w:r w:rsidRPr="00FC0C77">
        <w:rPr>
          <w:sz w:val="24"/>
          <w:szCs w:val="24"/>
        </w:rPr>
        <w:t>rd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K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ss</w:t>
      </w:r>
      <w:r w:rsidRPr="00FC0C77">
        <w:rPr>
          <w:spacing w:val="1"/>
          <w:sz w:val="24"/>
          <w:szCs w:val="24"/>
        </w:rPr>
        <w:t>l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(</w:t>
      </w:r>
      <w:r w:rsidRPr="00FC0C77">
        <w:rPr>
          <w:spacing w:val="-3"/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ssa</w:t>
      </w:r>
      <w:r w:rsidRPr="00FC0C77">
        <w:rPr>
          <w:spacing w:val="-1"/>
          <w:sz w:val="24"/>
          <w:szCs w:val="24"/>
        </w:rPr>
        <w:t>r</w:t>
      </w:r>
      <w:r w:rsidRPr="00FC0C77">
        <w:rPr>
          <w:spacing w:val="5"/>
          <w:sz w:val="24"/>
          <w:szCs w:val="24"/>
        </w:rPr>
        <w:t>d</w:t>
      </w:r>
      <w:r w:rsidRPr="00FC0C77">
        <w:rPr>
          <w:sz w:val="24"/>
          <w:szCs w:val="24"/>
        </w:rPr>
        <w:t>&amp; K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ss</w:t>
      </w:r>
      <w:r w:rsidRPr="00FC0C77">
        <w:rPr>
          <w:spacing w:val="1"/>
          <w:sz w:val="24"/>
          <w:szCs w:val="24"/>
        </w:rPr>
        <w:t>l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r,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2010</w:t>
      </w:r>
      <w:r w:rsidRPr="00FC0C77">
        <w:rPr>
          <w:spacing w:val="-1"/>
          <w:sz w:val="24"/>
          <w:szCs w:val="24"/>
        </w:rPr>
        <w:t>)</w:t>
      </w:r>
      <w:r w:rsidRPr="00FC0C77">
        <w:rPr>
          <w:sz w:val="24"/>
          <w:szCs w:val="24"/>
        </w:rPr>
        <w:t>.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T</w:t>
      </w:r>
      <w:r w:rsidRPr="00FC0C77">
        <w:rPr>
          <w:spacing w:val="2"/>
          <w:sz w:val="24"/>
          <w:szCs w:val="24"/>
        </w:rPr>
        <w:t>h</w:t>
      </w:r>
      <w:r w:rsidRPr="00FC0C77">
        <w:rPr>
          <w:sz w:val="24"/>
          <w:szCs w:val="24"/>
        </w:rPr>
        <w:t>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ut</w:t>
      </w:r>
      <w:r w:rsidRPr="00FC0C77">
        <w:rPr>
          <w:spacing w:val="3"/>
          <w:sz w:val="24"/>
          <w:szCs w:val="24"/>
        </w:rPr>
        <w:t>h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s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investi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ted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And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>oid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ma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tphone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b</w:t>
      </w:r>
      <w:r w:rsidRPr="00FC0C77">
        <w:rPr>
          <w:sz w:val="24"/>
          <w:szCs w:val="24"/>
        </w:rPr>
        <w:t xml:space="preserve">y </w:t>
      </w:r>
      <w:r w:rsidRPr="00FC0C77">
        <w:rPr>
          <w:spacing w:val="1"/>
          <w:sz w:val="24"/>
          <w:szCs w:val="24"/>
        </w:rPr>
        <w:t>a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q</w:t>
      </w:r>
      <w:r w:rsidRPr="00FC0C77">
        <w:rPr>
          <w:spacing w:val="2"/>
          <w:sz w:val="24"/>
          <w:szCs w:val="24"/>
        </w:rPr>
        <w:t>u</w:t>
      </w:r>
      <w:r w:rsidRPr="00FC0C77">
        <w:rPr>
          <w:sz w:val="24"/>
          <w:szCs w:val="24"/>
        </w:rPr>
        <w:t>iring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l</w:t>
      </w:r>
      <w:r w:rsidRPr="00FC0C77">
        <w:rPr>
          <w:spacing w:val="3"/>
          <w:sz w:val="24"/>
          <w:szCs w:val="24"/>
        </w:rPr>
        <w:t>o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ic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</w:t>
      </w:r>
      <w:r w:rsidRPr="00FC0C77">
        <w:rPr>
          <w:spacing w:val="8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 p</w:t>
      </w:r>
      <w:r w:rsidRPr="00FC0C77">
        <w:rPr>
          <w:spacing w:val="2"/>
          <w:sz w:val="24"/>
          <w:szCs w:val="24"/>
        </w:rPr>
        <w:t>h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sic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ma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.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Th</w:t>
      </w:r>
      <w:r w:rsidRPr="00FC0C77">
        <w:rPr>
          <w:spacing w:val="3"/>
          <w:sz w:val="24"/>
          <w:szCs w:val="24"/>
        </w:rPr>
        <w:t>e</w:t>
      </w:r>
      <w:r w:rsidRPr="00FC0C77">
        <w:rPr>
          <w:sz w:val="24"/>
          <w:szCs w:val="24"/>
        </w:rPr>
        <w:t xml:space="preserve">y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lso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used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l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b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,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mob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le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fo</w:t>
      </w:r>
      <w:r w:rsidRPr="00FC0C77">
        <w:rPr>
          <w:spacing w:val="-1"/>
          <w:sz w:val="24"/>
          <w:szCs w:val="24"/>
        </w:rPr>
        <w:t>re</w:t>
      </w:r>
      <w:r w:rsidRPr="00FC0C77">
        <w:rPr>
          <w:sz w:val="24"/>
          <w:szCs w:val="24"/>
        </w:rPr>
        <w:t>nsic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too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,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to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ac</w:t>
      </w:r>
      <w:r w:rsidRPr="00FC0C77">
        <w:rPr>
          <w:sz w:val="24"/>
          <w:szCs w:val="24"/>
        </w:rPr>
        <w:t>quire info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mation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f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om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the </w:t>
      </w:r>
      <w:r w:rsidRPr="00FC0C77">
        <w:rPr>
          <w:spacing w:val="2"/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v</w:t>
      </w:r>
      <w:r w:rsidRPr="00FC0C77">
        <w:rPr>
          <w:sz w:val="24"/>
          <w:szCs w:val="24"/>
        </w:rPr>
        <w:t xml:space="preserve">ice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p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m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omp</w:t>
      </w:r>
      <w:r w:rsidRPr="00FC0C77">
        <w:rPr>
          <w:spacing w:val="2"/>
          <w:sz w:val="24"/>
          <w:szCs w:val="24"/>
        </w:rPr>
        <w:t>a</w:t>
      </w:r>
      <w:r w:rsidRPr="00FC0C77">
        <w:rPr>
          <w:sz w:val="24"/>
          <w:szCs w:val="24"/>
        </w:rPr>
        <w:t>rison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b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tw</w:t>
      </w:r>
      <w:r w:rsidRPr="00FC0C77">
        <w:rPr>
          <w:spacing w:val="1"/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2"/>
          <w:sz w:val="24"/>
          <w:szCs w:val="24"/>
        </w:rPr>
        <w:t>s</w:t>
      </w:r>
      <w:r w:rsidRPr="00FC0C77">
        <w:rPr>
          <w:sz w:val="24"/>
          <w:szCs w:val="24"/>
        </w:rPr>
        <w:t>e me</w:t>
      </w:r>
      <w:r w:rsidRPr="00FC0C77">
        <w:rPr>
          <w:spacing w:val="2"/>
          <w:sz w:val="24"/>
          <w:szCs w:val="24"/>
        </w:rPr>
        <w:t>t</w:t>
      </w:r>
      <w:r w:rsidRPr="00FC0C77">
        <w:rPr>
          <w:sz w:val="24"/>
          <w:szCs w:val="24"/>
        </w:rPr>
        <w:t>hods.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sult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of the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5"/>
          <w:sz w:val="24"/>
          <w:szCs w:val="24"/>
        </w:rPr>
        <w:t>l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sis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sho</w:t>
      </w:r>
      <w:r w:rsidRPr="00FC0C77">
        <w:rPr>
          <w:spacing w:val="2"/>
          <w:sz w:val="24"/>
          <w:szCs w:val="24"/>
        </w:rPr>
        <w:t>w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 that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the lo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3"/>
          <w:sz w:val="24"/>
          <w:szCs w:val="24"/>
        </w:rPr>
        <w:t>i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l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m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 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d 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sul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d in 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he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le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st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f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3"/>
          <w:sz w:val="24"/>
          <w:szCs w:val="24"/>
        </w:rPr>
        <w:t>m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nted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files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nd </w:t>
      </w:r>
      <w:r w:rsidRPr="00FC0C77">
        <w:rPr>
          <w:spacing w:val="-1"/>
          <w:sz w:val="24"/>
          <w:szCs w:val="24"/>
        </w:rPr>
        <w:t>ea</w:t>
      </w:r>
      <w:r w:rsidRPr="00FC0C77">
        <w:rPr>
          <w:sz w:val="24"/>
          <w:szCs w:val="24"/>
        </w:rPr>
        <w:t>si</w:t>
      </w:r>
      <w:r w:rsidRPr="00FC0C77">
        <w:rPr>
          <w:spacing w:val="3"/>
          <w:sz w:val="24"/>
          <w:szCs w:val="24"/>
        </w:rPr>
        <w:t>l</w:t>
      </w:r>
      <w:r w:rsidRPr="00FC0C77">
        <w:rPr>
          <w:sz w:val="24"/>
          <w:szCs w:val="24"/>
        </w:rPr>
        <w:t>y vie</w:t>
      </w:r>
      <w:r w:rsidRPr="00FC0C77">
        <w:rPr>
          <w:spacing w:val="-1"/>
          <w:sz w:val="24"/>
          <w:szCs w:val="24"/>
        </w:rPr>
        <w:t>wa</w:t>
      </w:r>
      <w:r w:rsidRPr="00FC0C77">
        <w:rPr>
          <w:sz w:val="24"/>
          <w:szCs w:val="24"/>
        </w:rPr>
        <w:t>b</w:t>
      </w:r>
      <w:r w:rsidRPr="00FC0C77">
        <w:rPr>
          <w:spacing w:val="3"/>
          <w:sz w:val="24"/>
          <w:szCs w:val="24"/>
        </w:rPr>
        <w:t>l</w:t>
      </w:r>
      <w:r w:rsidRPr="00FC0C77">
        <w:rPr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3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.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H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w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r,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is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ue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with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th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s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1"/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c</w:t>
      </w:r>
      <w:r w:rsidRPr="00FC0C77">
        <w:rPr>
          <w:sz w:val="24"/>
          <w:szCs w:val="24"/>
        </w:rPr>
        <w:t>h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is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use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f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</w:t>
      </w:r>
      <w:r w:rsidRPr="00FC0C77">
        <w:rPr>
          <w:spacing w:val="3"/>
          <w:sz w:val="24"/>
          <w:szCs w:val="24"/>
        </w:rPr>
        <w:t>h</w:t>
      </w:r>
      <w:r w:rsidRPr="00FC0C77">
        <w:rPr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dd</w:t>
      </w:r>
      <w:r w:rsidRPr="00FC0C77">
        <w:rPr>
          <w:spacing w:val="1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om</w:t>
      </w:r>
      <w:r w:rsidRPr="00FC0C77">
        <w:rPr>
          <w:spacing w:val="1"/>
          <w:sz w:val="24"/>
          <w:szCs w:val="24"/>
        </w:rPr>
        <w:t>m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to obtain a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p</w:t>
      </w:r>
      <w:r w:rsidRPr="00FC0C77">
        <w:rPr>
          <w:spacing w:val="2"/>
          <w:sz w:val="24"/>
          <w:szCs w:val="24"/>
        </w:rPr>
        <w:t>h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si</w:t>
      </w:r>
      <w:r w:rsidRPr="00FC0C77">
        <w:rPr>
          <w:spacing w:val="2"/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l 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m</w:t>
      </w:r>
      <w:r w:rsidRPr="00FC0C77">
        <w:rPr>
          <w:spacing w:val="2"/>
          <w:sz w:val="24"/>
          <w:szCs w:val="24"/>
        </w:rPr>
        <w:t>a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f the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.</w:t>
      </w:r>
    </w:p>
    <w:p w:rsidR="000A4DF3" w:rsidRPr="00FC0C77" w:rsidRDefault="000A4DF3" w:rsidP="00C60CF5">
      <w:pPr>
        <w:spacing w:before="10" w:line="360" w:lineRule="auto"/>
        <w:jc w:val="both"/>
      </w:pPr>
    </w:p>
    <w:p w:rsidR="000A4DF3" w:rsidRPr="00FC0C77" w:rsidRDefault="005D1FDE" w:rsidP="00C60CF5">
      <w:pPr>
        <w:spacing w:line="360" w:lineRule="auto"/>
        <w:ind w:left="100" w:right="3521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 xml:space="preserve">2. </w:t>
      </w:r>
      <w:r w:rsidRPr="00FC0C77">
        <w:rPr>
          <w:b/>
          <w:spacing w:val="-3"/>
          <w:sz w:val="24"/>
          <w:szCs w:val="24"/>
        </w:rPr>
        <w:t>F</w:t>
      </w:r>
      <w:r w:rsidRPr="00FC0C77">
        <w:rPr>
          <w:b/>
          <w:sz w:val="24"/>
          <w:szCs w:val="24"/>
        </w:rPr>
        <w:t>o</w:t>
      </w:r>
      <w:r w:rsidRPr="00FC0C77">
        <w:rPr>
          <w:b/>
          <w:spacing w:val="1"/>
          <w:sz w:val="24"/>
          <w:szCs w:val="24"/>
        </w:rPr>
        <w:t>r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z w:val="24"/>
          <w:szCs w:val="24"/>
        </w:rPr>
        <w:t>sic analys</w:t>
      </w:r>
      <w:r w:rsidRPr="00FC0C77">
        <w:rPr>
          <w:b/>
          <w:spacing w:val="1"/>
          <w:sz w:val="24"/>
          <w:szCs w:val="24"/>
        </w:rPr>
        <w:t>i</w:t>
      </w:r>
      <w:r w:rsidRPr="00FC0C77">
        <w:rPr>
          <w:b/>
          <w:sz w:val="24"/>
          <w:szCs w:val="24"/>
        </w:rPr>
        <w:t>s of</w:t>
      </w:r>
      <w:r w:rsidRPr="00FC0C77">
        <w:rPr>
          <w:b/>
          <w:spacing w:val="2"/>
          <w:sz w:val="24"/>
          <w:szCs w:val="24"/>
        </w:rPr>
        <w:t xml:space="preserve"> </w:t>
      </w:r>
      <w:r w:rsidRPr="00FC0C77">
        <w:rPr>
          <w:b/>
          <w:spacing w:val="-3"/>
          <w:sz w:val="24"/>
          <w:szCs w:val="24"/>
        </w:rPr>
        <w:t>t</w:t>
      </w:r>
      <w:r w:rsidRPr="00FC0C77">
        <w:rPr>
          <w:b/>
          <w:spacing w:val="1"/>
          <w:sz w:val="24"/>
          <w:szCs w:val="24"/>
        </w:rPr>
        <w:t>h</w:t>
      </w:r>
      <w:r w:rsidRPr="00FC0C77">
        <w:rPr>
          <w:b/>
          <w:sz w:val="24"/>
          <w:szCs w:val="24"/>
        </w:rPr>
        <w:t>e</w:t>
      </w:r>
      <w:r w:rsidRPr="00FC0C77">
        <w:rPr>
          <w:b/>
          <w:spacing w:val="-1"/>
          <w:sz w:val="24"/>
          <w:szCs w:val="24"/>
        </w:rPr>
        <w:t xml:space="preserve"> </w:t>
      </w:r>
      <w:r w:rsidRPr="00FC0C77">
        <w:rPr>
          <w:b/>
          <w:sz w:val="24"/>
          <w:szCs w:val="24"/>
        </w:rPr>
        <w:t>a</w:t>
      </w:r>
      <w:r w:rsidRPr="00FC0C77">
        <w:rPr>
          <w:b/>
          <w:spacing w:val="1"/>
          <w:sz w:val="24"/>
          <w:szCs w:val="24"/>
        </w:rPr>
        <w:t>nd</w:t>
      </w:r>
      <w:r w:rsidRPr="00FC0C77">
        <w:rPr>
          <w:b/>
          <w:spacing w:val="-1"/>
          <w:sz w:val="24"/>
          <w:szCs w:val="24"/>
        </w:rPr>
        <w:t>r</w:t>
      </w:r>
      <w:r w:rsidRPr="00FC0C77">
        <w:rPr>
          <w:b/>
          <w:sz w:val="24"/>
          <w:szCs w:val="24"/>
        </w:rPr>
        <w:t>oid</w:t>
      </w:r>
      <w:r w:rsidRPr="00FC0C77">
        <w:rPr>
          <w:b/>
          <w:spacing w:val="-1"/>
          <w:sz w:val="24"/>
          <w:szCs w:val="24"/>
        </w:rPr>
        <w:t xml:space="preserve"> </w:t>
      </w:r>
      <w:r w:rsidRPr="00FC0C77">
        <w:rPr>
          <w:b/>
          <w:spacing w:val="1"/>
          <w:sz w:val="24"/>
          <w:szCs w:val="24"/>
        </w:rPr>
        <w:t>f</w:t>
      </w:r>
      <w:r w:rsidRPr="00FC0C77">
        <w:rPr>
          <w:b/>
          <w:sz w:val="24"/>
          <w:szCs w:val="24"/>
        </w:rPr>
        <w:t>i</w:t>
      </w:r>
      <w:r w:rsidRPr="00FC0C77">
        <w:rPr>
          <w:b/>
          <w:spacing w:val="1"/>
          <w:sz w:val="24"/>
          <w:szCs w:val="24"/>
        </w:rPr>
        <w:t>l</w:t>
      </w:r>
      <w:r w:rsidRPr="00FC0C77">
        <w:rPr>
          <w:b/>
          <w:sz w:val="24"/>
          <w:szCs w:val="24"/>
        </w:rPr>
        <w:t>e</w:t>
      </w:r>
      <w:r w:rsidRPr="00FC0C77">
        <w:rPr>
          <w:b/>
          <w:spacing w:val="-1"/>
          <w:sz w:val="24"/>
          <w:szCs w:val="24"/>
        </w:rPr>
        <w:t xml:space="preserve"> </w:t>
      </w:r>
      <w:r w:rsidRPr="00FC0C77">
        <w:rPr>
          <w:b/>
          <w:sz w:val="24"/>
          <w:szCs w:val="24"/>
        </w:rPr>
        <w:t>syst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z w:val="24"/>
          <w:szCs w:val="24"/>
        </w:rPr>
        <w:t>m</w:t>
      </w:r>
      <w:r w:rsidRPr="00FC0C77">
        <w:rPr>
          <w:b/>
          <w:spacing w:val="-1"/>
          <w:sz w:val="24"/>
          <w:szCs w:val="24"/>
        </w:rPr>
        <w:t xml:space="preserve"> </w:t>
      </w:r>
      <w:r w:rsidRPr="00FC0C77">
        <w:rPr>
          <w:b/>
          <w:sz w:val="24"/>
          <w:szCs w:val="24"/>
        </w:rPr>
        <w:t>Y</w:t>
      </w:r>
      <w:r w:rsidRPr="00FC0C77">
        <w:rPr>
          <w:b/>
          <w:spacing w:val="1"/>
          <w:sz w:val="24"/>
          <w:szCs w:val="24"/>
        </w:rPr>
        <w:t>A</w:t>
      </w:r>
      <w:r w:rsidRPr="00FC0C77">
        <w:rPr>
          <w:b/>
          <w:sz w:val="24"/>
          <w:szCs w:val="24"/>
        </w:rPr>
        <w:t>F</w:t>
      </w:r>
      <w:r w:rsidRPr="00FC0C77">
        <w:rPr>
          <w:b/>
          <w:spacing w:val="-3"/>
          <w:sz w:val="24"/>
          <w:szCs w:val="24"/>
        </w:rPr>
        <w:t>F</w:t>
      </w:r>
      <w:r w:rsidRPr="00FC0C77">
        <w:rPr>
          <w:b/>
          <w:spacing w:val="1"/>
          <w:sz w:val="24"/>
          <w:szCs w:val="24"/>
        </w:rPr>
        <w:t>S</w:t>
      </w:r>
      <w:r w:rsidRPr="00FC0C77">
        <w:rPr>
          <w:b/>
          <w:sz w:val="24"/>
          <w:szCs w:val="24"/>
        </w:rPr>
        <w:t>2</w:t>
      </w:r>
    </w:p>
    <w:p w:rsidR="000A4DF3" w:rsidRPr="00FC0C77" w:rsidRDefault="005D1FDE" w:rsidP="00C60CF5">
      <w:pPr>
        <w:spacing w:line="360" w:lineRule="auto"/>
        <w:ind w:right="3947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Timot</w:t>
      </w:r>
      <w:r w:rsidRPr="00FC0C77">
        <w:rPr>
          <w:spacing w:val="3"/>
          <w:sz w:val="24"/>
          <w:szCs w:val="24"/>
        </w:rPr>
        <w:t>h</w:t>
      </w:r>
      <w:r w:rsidRPr="00FC0C77">
        <w:rPr>
          <w:sz w:val="24"/>
          <w:szCs w:val="24"/>
        </w:rPr>
        <w:t>y</w:t>
      </w:r>
      <w:r w:rsidRPr="00FC0C77">
        <w:rPr>
          <w:spacing w:val="-5"/>
          <w:sz w:val="24"/>
          <w:szCs w:val="24"/>
        </w:rPr>
        <w:t xml:space="preserve"> </w:t>
      </w:r>
      <w:r w:rsidRPr="00FC0C77">
        <w:rPr>
          <w:sz w:val="24"/>
          <w:szCs w:val="24"/>
        </w:rPr>
        <w:t>Vid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s et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l. </w:t>
      </w:r>
      <w:r w:rsidRPr="00FC0C77">
        <w:rPr>
          <w:spacing w:val="2"/>
          <w:sz w:val="24"/>
          <w:szCs w:val="24"/>
        </w:rPr>
        <w:t>(</w:t>
      </w:r>
      <w:r w:rsidRPr="00FC0C77">
        <w:rPr>
          <w:sz w:val="24"/>
          <w:szCs w:val="24"/>
        </w:rPr>
        <w:t>Vid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s, </w:t>
      </w:r>
      <w:r w:rsidRPr="00FC0C77">
        <w:rPr>
          <w:spacing w:val="-2"/>
          <w:sz w:val="24"/>
          <w:szCs w:val="24"/>
        </w:rPr>
        <w:t>Z</w:t>
      </w:r>
      <w:r w:rsidRPr="00FC0C77">
        <w:rPr>
          <w:spacing w:val="2"/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>n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,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2"/>
          <w:sz w:val="24"/>
          <w:szCs w:val="24"/>
        </w:rPr>
        <w:t>&amp;</w:t>
      </w:r>
      <w:r w:rsidRPr="00FC0C77">
        <w:rPr>
          <w:sz w:val="24"/>
          <w:szCs w:val="24"/>
        </w:rPr>
        <w:t>Ch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is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in, 2011)</w:t>
      </w:r>
    </w:p>
    <w:p w:rsidR="000A4DF3" w:rsidRPr="00FC0C77" w:rsidRDefault="005D1FDE" w:rsidP="00C60CF5">
      <w:pPr>
        <w:spacing w:line="360" w:lineRule="auto"/>
        <w:ind w:right="75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This pap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opo</w:t>
      </w:r>
      <w:r w:rsidRPr="00FC0C77">
        <w:rPr>
          <w:spacing w:val="2"/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 a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n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w m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thodo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o</w:t>
      </w:r>
      <w:r w:rsidRPr="00FC0C77">
        <w:rPr>
          <w:spacing w:val="2"/>
          <w:sz w:val="24"/>
          <w:szCs w:val="24"/>
        </w:rPr>
        <w:t>g</w:t>
      </w:r>
      <w:r w:rsidRPr="00FC0C77">
        <w:rPr>
          <w:sz w:val="24"/>
          <w:szCs w:val="24"/>
        </w:rPr>
        <w:t>y</w:t>
      </w:r>
      <w:r w:rsidRPr="00FC0C77">
        <w:rPr>
          <w:spacing w:val="-5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f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 xml:space="preserve">r 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o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>sic 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ta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ol</w:t>
      </w:r>
      <w:r w:rsidRPr="00FC0C77">
        <w:rPr>
          <w:spacing w:val="1"/>
          <w:sz w:val="24"/>
          <w:szCs w:val="24"/>
        </w:rPr>
        <w:t>le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 f</w:t>
      </w:r>
      <w:r w:rsidRPr="00FC0C77">
        <w:rPr>
          <w:spacing w:val="-1"/>
          <w:sz w:val="24"/>
          <w:szCs w:val="24"/>
        </w:rPr>
        <w:t>o</w:t>
      </w:r>
      <w:r w:rsidRPr="00FC0C77">
        <w:rPr>
          <w:sz w:val="24"/>
          <w:szCs w:val="24"/>
        </w:rPr>
        <w:t xml:space="preserve">r 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oid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s. T</w:t>
      </w:r>
      <w:r w:rsidRPr="00FC0C77">
        <w:rPr>
          <w:spacing w:val="2"/>
          <w:sz w:val="24"/>
          <w:szCs w:val="24"/>
        </w:rPr>
        <w:t>h</w:t>
      </w:r>
      <w:r w:rsidRPr="00FC0C77">
        <w:rPr>
          <w:sz w:val="24"/>
          <w:szCs w:val="24"/>
        </w:rPr>
        <w:t>e methodolo</w:t>
      </w:r>
      <w:r w:rsidRPr="00FC0C77">
        <w:rPr>
          <w:spacing w:val="3"/>
          <w:sz w:val="24"/>
          <w:szCs w:val="24"/>
        </w:rPr>
        <w:t>g</w:t>
      </w:r>
      <w:r w:rsidRPr="00FC0C77">
        <w:rPr>
          <w:sz w:val="24"/>
          <w:szCs w:val="24"/>
        </w:rPr>
        <w:t>y 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h</w:t>
      </w:r>
      <w:r w:rsidRPr="00FC0C77">
        <w:rPr>
          <w:spacing w:val="1"/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v</w:t>
      </w:r>
      <w:r w:rsidRPr="00FC0C77">
        <w:rPr>
          <w:spacing w:val="3"/>
          <w:sz w:val="24"/>
          <w:szCs w:val="24"/>
        </w:rPr>
        <w:t>il</w:t>
      </w:r>
      <w:r w:rsidRPr="00FC0C77">
        <w:rPr>
          <w:sz w:val="24"/>
          <w:szCs w:val="24"/>
        </w:rPr>
        <w:t>y on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re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ov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4"/>
          <w:sz w:val="24"/>
          <w:szCs w:val="24"/>
        </w:rPr>
        <w:t>r</w:t>
      </w:r>
      <w:r w:rsidRPr="00FC0C77">
        <w:rPr>
          <w:sz w:val="24"/>
          <w:szCs w:val="24"/>
        </w:rPr>
        <w:t xml:space="preserve">y </w:t>
      </w:r>
      <w:r w:rsidRPr="00FC0C77">
        <w:rPr>
          <w:spacing w:val="2"/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rtit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.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pacing w:val="-3"/>
          <w:sz w:val="24"/>
          <w:szCs w:val="24"/>
        </w:rPr>
        <w:t>I</w:t>
      </w:r>
      <w:r w:rsidRPr="00FC0C77">
        <w:rPr>
          <w:sz w:val="24"/>
          <w:szCs w:val="24"/>
        </w:rPr>
        <w:t>n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th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s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ta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w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>tr</w:t>
      </w:r>
      <w:r w:rsidRPr="00FC0C77">
        <w:rPr>
          <w:spacing w:val="-1"/>
          <w:sz w:val="24"/>
          <w:szCs w:val="24"/>
        </w:rPr>
        <w:t>ac</w:t>
      </w:r>
      <w:r w:rsidRPr="00FC0C77">
        <w:rPr>
          <w:sz w:val="24"/>
          <w:szCs w:val="24"/>
        </w:rPr>
        <w:t>ted in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dif</w:t>
      </w:r>
      <w:r w:rsidRPr="00FC0C77">
        <w:rPr>
          <w:spacing w:val="-1"/>
          <w:sz w:val="24"/>
          <w:szCs w:val="24"/>
        </w:rPr>
        <w:t>fe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nt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f</w:t>
      </w:r>
      <w:r w:rsidRPr="00FC0C77">
        <w:rPr>
          <w:spacing w:val="1"/>
          <w:sz w:val="24"/>
          <w:szCs w:val="24"/>
        </w:rPr>
        <w:t>o</w:t>
      </w:r>
      <w:r w:rsidRPr="00FC0C77">
        <w:rPr>
          <w:sz w:val="24"/>
          <w:szCs w:val="24"/>
        </w:rPr>
        <w:t>rm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ts</w:t>
      </w:r>
      <w:r w:rsidRPr="00FC0C77">
        <w:rPr>
          <w:spacing w:val="5"/>
          <w:sz w:val="24"/>
          <w:szCs w:val="24"/>
        </w:rPr>
        <w:t xml:space="preserve"> b</w:t>
      </w:r>
      <w:r w:rsidRPr="00FC0C77">
        <w:rPr>
          <w:sz w:val="24"/>
          <w:szCs w:val="24"/>
        </w:rPr>
        <w:t>y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using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v</w:t>
      </w:r>
      <w:r w:rsidRPr="00FC0C77">
        <w:rPr>
          <w:spacing w:val="1"/>
          <w:sz w:val="24"/>
          <w:szCs w:val="24"/>
        </w:rPr>
        <w:t>a</w:t>
      </w:r>
      <w:r w:rsidRPr="00FC0C77">
        <w:rPr>
          <w:sz w:val="24"/>
          <w:szCs w:val="24"/>
        </w:rPr>
        <w:t>ri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5"/>
          <w:sz w:val="24"/>
          <w:szCs w:val="24"/>
        </w:rPr>
        <w:t>t</w:t>
      </w:r>
      <w:r w:rsidRPr="00FC0C77">
        <w:rPr>
          <w:sz w:val="24"/>
          <w:szCs w:val="24"/>
        </w:rPr>
        <w:t>y of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soft</w:t>
      </w:r>
      <w:r w:rsidRPr="00FC0C77">
        <w:rPr>
          <w:spacing w:val="2"/>
          <w:sz w:val="24"/>
          <w:szCs w:val="24"/>
        </w:rPr>
        <w:t>w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re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</w:t>
      </w:r>
      <w:r w:rsidRPr="00FC0C77">
        <w:rPr>
          <w:spacing w:val="1"/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sses,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s</w:t>
      </w:r>
      <w:r w:rsidRPr="00FC0C77">
        <w:rPr>
          <w:spacing w:val="2"/>
          <w:sz w:val="24"/>
          <w:szCs w:val="24"/>
        </w:rPr>
        <w:t>u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h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up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O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Cl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k,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2"/>
          <w:sz w:val="24"/>
          <w:szCs w:val="24"/>
        </w:rPr>
        <w:t>d</w:t>
      </w:r>
      <w:r w:rsidRPr="00FC0C77">
        <w:rPr>
          <w:sz w:val="24"/>
          <w:szCs w:val="24"/>
        </w:rPr>
        <w:t xml:space="preserve">, 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ec</w:t>
      </w:r>
      <w:r w:rsidRPr="00FC0C77">
        <w:rPr>
          <w:sz w:val="24"/>
          <w:szCs w:val="24"/>
        </w:rPr>
        <w:t>ov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,</w:t>
      </w:r>
      <w:r w:rsidRPr="00FC0C77">
        <w:rPr>
          <w:spacing w:val="38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>A</w:t>
      </w:r>
      <w:r w:rsidRPr="00FC0C77">
        <w:rPr>
          <w:spacing w:val="-1"/>
          <w:sz w:val="24"/>
          <w:szCs w:val="24"/>
        </w:rPr>
        <w:t>N</w:t>
      </w:r>
      <w:r w:rsidRPr="00FC0C77">
        <w:rPr>
          <w:sz w:val="24"/>
          <w:szCs w:val="24"/>
        </w:rPr>
        <w:t>Ddum</w:t>
      </w:r>
      <w:r w:rsidRPr="00FC0C77">
        <w:rPr>
          <w:spacing w:val="2"/>
          <w:sz w:val="24"/>
          <w:szCs w:val="24"/>
        </w:rPr>
        <w:t>p</w:t>
      </w:r>
      <w:r w:rsidRPr="00FC0C77">
        <w:rPr>
          <w:sz w:val="24"/>
          <w:szCs w:val="24"/>
        </w:rPr>
        <w:t>,</w:t>
      </w:r>
      <w:r w:rsidRPr="00FC0C77">
        <w:rPr>
          <w:spacing w:val="38"/>
          <w:sz w:val="24"/>
          <w:szCs w:val="24"/>
        </w:rPr>
        <w:t xml:space="preserve"> </w:t>
      </w:r>
      <w:r w:rsidRPr="00FC0C77">
        <w:rPr>
          <w:sz w:val="24"/>
          <w:szCs w:val="24"/>
        </w:rPr>
        <w:t>Y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f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s2uti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s</w:t>
      </w:r>
      <w:r w:rsidRPr="00FC0C77">
        <w:rPr>
          <w:spacing w:val="38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38"/>
          <w:sz w:val="24"/>
          <w:szCs w:val="24"/>
        </w:rPr>
        <w:t xml:space="preserve"> </w:t>
      </w:r>
      <w:r w:rsidRPr="00FC0C77">
        <w:rPr>
          <w:sz w:val="24"/>
          <w:szCs w:val="24"/>
        </w:rPr>
        <w:t>And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</w:t>
      </w:r>
      <w:r w:rsidRPr="00FC0C77">
        <w:rPr>
          <w:spacing w:val="3"/>
          <w:sz w:val="24"/>
          <w:szCs w:val="24"/>
        </w:rPr>
        <w:t>i</w:t>
      </w:r>
      <w:r w:rsidRPr="00FC0C77">
        <w:rPr>
          <w:sz w:val="24"/>
          <w:szCs w:val="24"/>
        </w:rPr>
        <w:t>d</w:t>
      </w:r>
      <w:r w:rsidRPr="00FC0C77">
        <w:rPr>
          <w:spacing w:val="38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b</w:t>
      </w:r>
      <w:r w:rsidRPr="00FC0C77">
        <w:rPr>
          <w:spacing w:val="2"/>
          <w:sz w:val="24"/>
          <w:szCs w:val="24"/>
        </w:rPr>
        <w:t>u</w:t>
      </w:r>
      <w:r w:rsidRPr="00FC0C77">
        <w:rPr>
          <w:sz w:val="24"/>
          <w:szCs w:val="24"/>
        </w:rPr>
        <w:t>g</w:t>
      </w:r>
      <w:r w:rsidRPr="00FC0C77">
        <w:rPr>
          <w:spacing w:val="36"/>
          <w:sz w:val="24"/>
          <w:szCs w:val="24"/>
        </w:rPr>
        <w:t xml:space="preserve"> </w:t>
      </w:r>
      <w:r w:rsidRPr="00FC0C77">
        <w:rPr>
          <w:spacing w:val="-2"/>
          <w:sz w:val="24"/>
          <w:szCs w:val="24"/>
        </w:rPr>
        <w:t>B</w:t>
      </w:r>
      <w:r w:rsidRPr="00FC0C77">
        <w:rPr>
          <w:sz w:val="24"/>
          <w:szCs w:val="24"/>
        </w:rPr>
        <w:t>ri</w:t>
      </w:r>
      <w:r w:rsidRPr="00FC0C77">
        <w:rPr>
          <w:spacing w:val="2"/>
          <w:sz w:val="24"/>
          <w:szCs w:val="24"/>
        </w:rPr>
        <w:t>d</w:t>
      </w:r>
      <w:r w:rsidRPr="00FC0C77">
        <w:rPr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.</w:t>
      </w:r>
      <w:r w:rsidRPr="00FC0C77">
        <w:rPr>
          <w:spacing w:val="38"/>
          <w:sz w:val="24"/>
          <w:szCs w:val="24"/>
        </w:rPr>
        <w:t xml:space="preserve"> </w:t>
      </w:r>
      <w:r w:rsidRPr="00FC0C77">
        <w:rPr>
          <w:sz w:val="24"/>
          <w:szCs w:val="24"/>
        </w:rPr>
        <w:t>An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5"/>
          <w:sz w:val="24"/>
          <w:szCs w:val="24"/>
        </w:rPr>
        <w:t>l</w:t>
      </w:r>
      <w:r w:rsidRPr="00FC0C77">
        <w:rPr>
          <w:spacing w:val="-5"/>
          <w:sz w:val="24"/>
          <w:szCs w:val="24"/>
        </w:rPr>
        <w:t>y</w:t>
      </w:r>
      <w:r w:rsidRPr="00FC0C77">
        <w:rPr>
          <w:spacing w:val="2"/>
          <w:sz w:val="24"/>
          <w:szCs w:val="24"/>
        </w:rPr>
        <w:t>s</w:t>
      </w:r>
      <w:r w:rsidRPr="00FC0C77">
        <w:rPr>
          <w:sz w:val="24"/>
          <w:szCs w:val="24"/>
        </w:rPr>
        <w:t>is</w:t>
      </w:r>
      <w:r w:rsidRPr="00FC0C77">
        <w:rPr>
          <w:spacing w:val="39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37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45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>tr</w:t>
      </w:r>
      <w:r w:rsidRPr="00FC0C77">
        <w:rPr>
          <w:spacing w:val="-1"/>
          <w:sz w:val="24"/>
          <w:szCs w:val="24"/>
        </w:rPr>
        <w:t>ac</w:t>
      </w:r>
      <w:r w:rsidRPr="00FC0C77">
        <w:rPr>
          <w:sz w:val="24"/>
          <w:szCs w:val="24"/>
        </w:rPr>
        <w:t>ts w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then und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2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k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to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te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m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 xml:space="preserve">ne the </w:t>
      </w:r>
      <w:r w:rsidRPr="00FC0C77">
        <w:rPr>
          <w:spacing w:val="5"/>
          <w:sz w:val="24"/>
          <w:szCs w:val="24"/>
        </w:rPr>
        <w:t>t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 xml:space="preserve">pe of </w:t>
      </w:r>
      <w:r w:rsidRPr="00FC0C77">
        <w:rPr>
          <w:spacing w:val="2"/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ta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l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ble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f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om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the </w:t>
      </w:r>
      <w:r w:rsidRPr="00FC0C77">
        <w:rPr>
          <w:spacing w:val="2"/>
          <w:sz w:val="24"/>
          <w:szCs w:val="24"/>
        </w:rPr>
        <w:t>d</w:t>
      </w:r>
      <w:r w:rsidRPr="00FC0C77">
        <w:rPr>
          <w:sz w:val="24"/>
          <w:szCs w:val="24"/>
        </w:rPr>
        <w:t>if</w:t>
      </w:r>
      <w:r w:rsidRPr="00FC0C77">
        <w:rPr>
          <w:spacing w:val="-1"/>
          <w:sz w:val="24"/>
          <w:szCs w:val="24"/>
        </w:rPr>
        <w:t>fe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nt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>tr</w:t>
      </w:r>
      <w:r w:rsidRPr="00FC0C77">
        <w:rPr>
          <w:spacing w:val="-1"/>
          <w:sz w:val="24"/>
          <w:szCs w:val="24"/>
        </w:rPr>
        <w:t>ac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 methods</w:t>
      </w:r>
    </w:p>
    <w:p w:rsidR="000A4DF3" w:rsidRPr="00FC0C77" w:rsidRDefault="000A4DF3" w:rsidP="00C60CF5">
      <w:pPr>
        <w:spacing w:before="10" w:line="360" w:lineRule="auto"/>
        <w:jc w:val="both"/>
      </w:pPr>
    </w:p>
    <w:p w:rsidR="000A4DF3" w:rsidRPr="00FC0C77" w:rsidRDefault="005D1FDE" w:rsidP="00C60CF5">
      <w:pPr>
        <w:spacing w:line="360" w:lineRule="auto"/>
        <w:ind w:left="100" w:right="1211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 xml:space="preserve">3. </w:t>
      </w:r>
      <w:r w:rsidRPr="00FC0C77">
        <w:rPr>
          <w:b/>
          <w:spacing w:val="-3"/>
          <w:sz w:val="24"/>
          <w:szCs w:val="24"/>
        </w:rPr>
        <w:t>F</w:t>
      </w:r>
      <w:r w:rsidRPr="00FC0C77">
        <w:rPr>
          <w:b/>
          <w:sz w:val="24"/>
          <w:szCs w:val="24"/>
        </w:rPr>
        <w:t>o</w:t>
      </w:r>
      <w:r w:rsidRPr="00FC0C77">
        <w:rPr>
          <w:b/>
          <w:spacing w:val="1"/>
          <w:sz w:val="24"/>
          <w:szCs w:val="24"/>
        </w:rPr>
        <w:t>r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z w:val="24"/>
          <w:szCs w:val="24"/>
        </w:rPr>
        <w:t>sic analys</w:t>
      </w:r>
      <w:r w:rsidRPr="00FC0C77">
        <w:rPr>
          <w:b/>
          <w:spacing w:val="1"/>
          <w:sz w:val="24"/>
          <w:szCs w:val="24"/>
        </w:rPr>
        <w:t>i</w:t>
      </w:r>
      <w:r w:rsidRPr="00FC0C77">
        <w:rPr>
          <w:b/>
          <w:sz w:val="24"/>
          <w:szCs w:val="24"/>
        </w:rPr>
        <w:t>s of</w:t>
      </w:r>
      <w:r w:rsidRPr="00FC0C77">
        <w:rPr>
          <w:b/>
          <w:spacing w:val="3"/>
          <w:sz w:val="24"/>
          <w:szCs w:val="24"/>
        </w:rPr>
        <w:t xml:space="preserve"> </w:t>
      </w:r>
      <w:r w:rsidRPr="00FC0C77">
        <w:rPr>
          <w:b/>
          <w:spacing w:val="-2"/>
          <w:sz w:val="24"/>
          <w:szCs w:val="24"/>
        </w:rPr>
        <w:t>s</w:t>
      </w:r>
      <w:r w:rsidRPr="00FC0C77">
        <w:rPr>
          <w:b/>
          <w:spacing w:val="-3"/>
          <w:sz w:val="24"/>
          <w:szCs w:val="24"/>
        </w:rPr>
        <w:t>m</w:t>
      </w:r>
      <w:r w:rsidRPr="00FC0C77">
        <w:rPr>
          <w:b/>
          <w:spacing w:val="2"/>
          <w:sz w:val="24"/>
          <w:szCs w:val="24"/>
        </w:rPr>
        <w:t>a</w:t>
      </w:r>
      <w:r w:rsidRPr="00FC0C77">
        <w:rPr>
          <w:b/>
          <w:spacing w:val="-1"/>
          <w:sz w:val="24"/>
          <w:szCs w:val="24"/>
        </w:rPr>
        <w:t>r</w:t>
      </w:r>
      <w:r w:rsidRPr="00FC0C77">
        <w:rPr>
          <w:b/>
          <w:sz w:val="24"/>
          <w:szCs w:val="24"/>
        </w:rPr>
        <w:t>t p</w:t>
      </w:r>
      <w:r w:rsidRPr="00FC0C77">
        <w:rPr>
          <w:b/>
          <w:spacing w:val="1"/>
          <w:sz w:val="24"/>
          <w:szCs w:val="24"/>
        </w:rPr>
        <w:t>h</w:t>
      </w:r>
      <w:r w:rsidRPr="00FC0C77">
        <w:rPr>
          <w:b/>
          <w:sz w:val="24"/>
          <w:szCs w:val="24"/>
        </w:rPr>
        <w:t>o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pacing w:val="1"/>
          <w:sz w:val="24"/>
          <w:szCs w:val="24"/>
        </w:rPr>
        <w:t>s</w:t>
      </w:r>
      <w:r w:rsidRPr="00FC0C77">
        <w:rPr>
          <w:b/>
          <w:sz w:val="24"/>
          <w:szCs w:val="24"/>
        </w:rPr>
        <w:t>:</w:t>
      </w:r>
      <w:r w:rsidRPr="00FC0C77">
        <w:rPr>
          <w:b/>
          <w:spacing w:val="-1"/>
          <w:sz w:val="24"/>
          <w:szCs w:val="24"/>
        </w:rPr>
        <w:t xml:space="preserve"> </w:t>
      </w:r>
      <w:r w:rsidRPr="00FC0C77">
        <w:rPr>
          <w:b/>
          <w:sz w:val="24"/>
          <w:szCs w:val="24"/>
        </w:rPr>
        <w:t>T</w:t>
      </w:r>
      <w:r w:rsidRPr="00FC0C77">
        <w:rPr>
          <w:b/>
          <w:spacing w:val="1"/>
          <w:sz w:val="24"/>
          <w:szCs w:val="24"/>
        </w:rPr>
        <w:t>h</w:t>
      </w:r>
      <w:r w:rsidRPr="00FC0C77">
        <w:rPr>
          <w:b/>
          <w:sz w:val="24"/>
          <w:szCs w:val="24"/>
        </w:rPr>
        <w:t>e</w:t>
      </w:r>
      <w:r w:rsidRPr="00FC0C77">
        <w:rPr>
          <w:b/>
          <w:spacing w:val="-1"/>
          <w:sz w:val="24"/>
          <w:szCs w:val="24"/>
        </w:rPr>
        <w:t xml:space="preserve"> </w:t>
      </w:r>
      <w:r w:rsidRPr="00FC0C77">
        <w:rPr>
          <w:b/>
          <w:sz w:val="24"/>
          <w:szCs w:val="24"/>
        </w:rPr>
        <w:t>a</w:t>
      </w:r>
      <w:r w:rsidRPr="00FC0C77">
        <w:rPr>
          <w:b/>
          <w:spacing w:val="1"/>
          <w:sz w:val="24"/>
          <w:szCs w:val="24"/>
        </w:rPr>
        <w:t>nd</w:t>
      </w:r>
      <w:r w:rsidRPr="00FC0C77">
        <w:rPr>
          <w:b/>
          <w:spacing w:val="-1"/>
          <w:sz w:val="24"/>
          <w:szCs w:val="24"/>
        </w:rPr>
        <w:t>r</w:t>
      </w:r>
      <w:r w:rsidRPr="00FC0C77">
        <w:rPr>
          <w:b/>
          <w:sz w:val="24"/>
          <w:szCs w:val="24"/>
        </w:rPr>
        <w:t>oid</w:t>
      </w:r>
      <w:r w:rsidRPr="00FC0C77">
        <w:rPr>
          <w:b/>
          <w:spacing w:val="3"/>
          <w:sz w:val="24"/>
          <w:szCs w:val="24"/>
        </w:rPr>
        <w:t xml:space="preserve"> </w:t>
      </w:r>
      <w:r w:rsidRPr="00FC0C77">
        <w:rPr>
          <w:b/>
          <w:spacing w:val="1"/>
          <w:sz w:val="24"/>
          <w:szCs w:val="24"/>
        </w:rPr>
        <w:t>d</w:t>
      </w:r>
      <w:r w:rsidRPr="00FC0C77">
        <w:rPr>
          <w:b/>
          <w:sz w:val="24"/>
          <w:szCs w:val="24"/>
        </w:rPr>
        <w:t>a</w:t>
      </w:r>
      <w:r w:rsidRPr="00FC0C77">
        <w:rPr>
          <w:b/>
          <w:spacing w:val="-1"/>
          <w:sz w:val="24"/>
          <w:szCs w:val="24"/>
        </w:rPr>
        <w:t>t</w:t>
      </w:r>
      <w:r w:rsidRPr="00FC0C77">
        <w:rPr>
          <w:b/>
          <w:sz w:val="24"/>
          <w:szCs w:val="24"/>
        </w:rPr>
        <w:t xml:space="preserve">a 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z w:val="24"/>
          <w:szCs w:val="24"/>
        </w:rPr>
        <w:t>x</w:t>
      </w:r>
      <w:r w:rsidRPr="00FC0C77">
        <w:rPr>
          <w:b/>
          <w:spacing w:val="-1"/>
          <w:sz w:val="24"/>
          <w:szCs w:val="24"/>
        </w:rPr>
        <w:t>tr</w:t>
      </w:r>
      <w:r w:rsidRPr="00FC0C77">
        <w:rPr>
          <w:b/>
          <w:sz w:val="24"/>
          <w:szCs w:val="24"/>
        </w:rPr>
        <w:t>a</w:t>
      </w:r>
      <w:r w:rsidRPr="00FC0C77">
        <w:rPr>
          <w:b/>
          <w:spacing w:val="-1"/>
          <w:sz w:val="24"/>
          <w:szCs w:val="24"/>
        </w:rPr>
        <w:t>c</w:t>
      </w:r>
      <w:r w:rsidRPr="00FC0C77">
        <w:rPr>
          <w:b/>
          <w:sz w:val="24"/>
          <w:szCs w:val="24"/>
        </w:rPr>
        <w:t>t</w:t>
      </w:r>
      <w:r w:rsidRPr="00FC0C77">
        <w:rPr>
          <w:b/>
          <w:spacing w:val="1"/>
          <w:sz w:val="24"/>
          <w:szCs w:val="24"/>
        </w:rPr>
        <w:t>o</w:t>
      </w:r>
      <w:r w:rsidRPr="00FC0C77">
        <w:rPr>
          <w:b/>
          <w:sz w:val="24"/>
          <w:szCs w:val="24"/>
        </w:rPr>
        <w:t>r</w:t>
      </w:r>
      <w:r w:rsidRPr="00FC0C77">
        <w:rPr>
          <w:b/>
          <w:spacing w:val="-1"/>
          <w:sz w:val="24"/>
          <w:szCs w:val="24"/>
        </w:rPr>
        <w:t xml:space="preserve"> </w:t>
      </w:r>
      <w:r w:rsidRPr="00FC0C77">
        <w:rPr>
          <w:b/>
          <w:sz w:val="24"/>
          <w:szCs w:val="24"/>
        </w:rPr>
        <w:t>l</w:t>
      </w:r>
      <w:r w:rsidRPr="00FC0C77">
        <w:rPr>
          <w:b/>
          <w:spacing w:val="1"/>
          <w:sz w:val="24"/>
          <w:szCs w:val="24"/>
        </w:rPr>
        <w:t>i</w:t>
      </w:r>
      <w:r w:rsidRPr="00FC0C77">
        <w:rPr>
          <w:b/>
          <w:sz w:val="24"/>
          <w:szCs w:val="24"/>
        </w:rPr>
        <w:t>te</w:t>
      </w:r>
      <w:r w:rsidRPr="00FC0C77">
        <w:rPr>
          <w:b/>
          <w:spacing w:val="-2"/>
          <w:sz w:val="24"/>
          <w:szCs w:val="24"/>
        </w:rPr>
        <w:t xml:space="preserve"> </w:t>
      </w:r>
      <w:r w:rsidRPr="00FC0C77">
        <w:rPr>
          <w:b/>
          <w:spacing w:val="1"/>
          <w:sz w:val="24"/>
          <w:szCs w:val="24"/>
        </w:rPr>
        <w:t>(</w:t>
      </w:r>
      <w:r w:rsidRPr="00FC0C77">
        <w:rPr>
          <w:b/>
          <w:sz w:val="24"/>
          <w:szCs w:val="24"/>
        </w:rPr>
        <w:t>A</w:t>
      </w:r>
      <w:r w:rsidRPr="00FC0C77">
        <w:rPr>
          <w:b/>
          <w:spacing w:val="-1"/>
          <w:sz w:val="24"/>
          <w:szCs w:val="24"/>
        </w:rPr>
        <w:t>D</w:t>
      </w:r>
      <w:r w:rsidRPr="00FC0C77">
        <w:rPr>
          <w:b/>
          <w:sz w:val="24"/>
          <w:szCs w:val="24"/>
        </w:rPr>
        <w:t>EL)</w:t>
      </w:r>
    </w:p>
    <w:p w:rsidR="000A4DF3" w:rsidRPr="00FC0C77" w:rsidRDefault="005D1FDE" w:rsidP="00C60CF5">
      <w:pPr>
        <w:spacing w:line="360" w:lineRule="auto"/>
        <w:ind w:left="100" w:right="3399"/>
        <w:jc w:val="both"/>
        <w:rPr>
          <w:sz w:val="24"/>
          <w:szCs w:val="24"/>
        </w:rPr>
      </w:pPr>
      <w:r w:rsidRPr="00FC0C77">
        <w:rPr>
          <w:spacing w:val="-1"/>
          <w:sz w:val="24"/>
          <w:szCs w:val="24"/>
        </w:rPr>
        <w:t>Fe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x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in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, Mi</w:t>
      </w:r>
      <w:r w:rsidRPr="00FC0C77">
        <w:rPr>
          <w:spacing w:val="-1"/>
          <w:sz w:val="24"/>
          <w:szCs w:val="24"/>
        </w:rPr>
        <w:t>c</w:t>
      </w:r>
      <w:r w:rsidRPr="00FC0C77">
        <w:rPr>
          <w:spacing w:val="2"/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ae</w:t>
      </w:r>
      <w:r w:rsidRPr="00FC0C77">
        <w:rPr>
          <w:sz w:val="24"/>
          <w:szCs w:val="24"/>
        </w:rPr>
        <w:t>l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3"/>
          <w:sz w:val="24"/>
          <w:szCs w:val="24"/>
        </w:rPr>
        <w:t>S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re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tz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nb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rth, Sv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</w:t>
      </w:r>
      <w:r w:rsidRPr="00FC0C77">
        <w:rPr>
          <w:spacing w:val="1"/>
          <w:sz w:val="24"/>
          <w:szCs w:val="24"/>
        </w:rPr>
        <w:t xml:space="preserve"> S</w:t>
      </w:r>
      <w:r w:rsidRPr="00FC0C77">
        <w:rPr>
          <w:spacing w:val="-1"/>
          <w:sz w:val="24"/>
          <w:szCs w:val="24"/>
        </w:rPr>
        <w:t>c</w:t>
      </w:r>
      <w:r w:rsidRPr="00FC0C77">
        <w:rPr>
          <w:spacing w:val="2"/>
          <w:sz w:val="24"/>
          <w:szCs w:val="24"/>
        </w:rPr>
        <w:t>h</w:t>
      </w:r>
      <w:r w:rsidRPr="00FC0C77">
        <w:rPr>
          <w:sz w:val="24"/>
          <w:szCs w:val="24"/>
        </w:rPr>
        <w:t>m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tt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-</w:t>
      </w:r>
      <w:r w:rsidRPr="00FC0C77">
        <w:rPr>
          <w:sz w:val="24"/>
          <w:szCs w:val="24"/>
        </w:rPr>
        <w:t>2011</w:t>
      </w:r>
    </w:p>
    <w:p w:rsidR="000A4DF3" w:rsidRPr="00FC0C77" w:rsidRDefault="005D1FDE" w:rsidP="00C60CF5">
      <w:pPr>
        <w:spacing w:line="360" w:lineRule="auto"/>
        <w:ind w:left="100" w:right="82"/>
        <w:jc w:val="both"/>
        <w:rPr>
          <w:sz w:val="24"/>
          <w:szCs w:val="24"/>
        </w:rPr>
      </w:pPr>
      <w:r w:rsidRPr="00FC0C77">
        <w:rPr>
          <w:spacing w:val="-1"/>
          <w:sz w:val="24"/>
          <w:szCs w:val="24"/>
        </w:rPr>
        <w:t>Fe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x</w:t>
      </w:r>
      <w:r w:rsidRPr="00FC0C77">
        <w:rPr>
          <w:spacing w:val="10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li</w:t>
      </w:r>
      <w:r w:rsidRPr="00FC0C77">
        <w:rPr>
          <w:sz w:val="24"/>
          <w:szCs w:val="24"/>
        </w:rPr>
        <w:t>ng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s</w:t>
      </w:r>
      <w:r w:rsidRPr="00FC0C77">
        <w:rPr>
          <w:spacing w:val="3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ps</w:t>
      </w:r>
      <w:r w:rsidRPr="00FC0C77">
        <w:rPr>
          <w:spacing w:val="8"/>
          <w:sz w:val="24"/>
          <w:szCs w:val="24"/>
        </w:rPr>
        <w:t xml:space="preserve"> </w:t>
      </w:r>
      <w:r w:rsidRPr="00FC0C77">
        <w:rPr>
          <w:sz w:val="24"/>
          <w:szCs w:val="24"/>
        </w:rPr>
        <w:t>up</w:t>
      </w:r>
      <w:r w:rsidRPr="00FC0C77">
        <w:rPr>
          <w:spacing w:val="10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>qui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e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>si</w:t>
      </w:r>
      <w:r w:rsidRPr="00FC0C77">
        <w:rPr>
          <w:spacing w:val="1"/>
          <w:sz w:val="24"/>
          <w:szCs w:val="24"/>
        </w:rPr>
        <w:t>m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l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nviro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>ment</w:t>
      </w:r>
      <w:r w:rsidRPr="00FC0C77">
        <w:rPr>
          <w:spacing w:val="8"/>
          <w:sz w:val="24"/>
          <w:szCs w:val="24"/>
        </w:rPr>
        <w:t xml:space="preserve"> 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ke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>we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do</w:t>
      </w:r>
      <w:r w:rsidRPr="00FC0C77">
        <w:rPr>
          <w:spacing w:val="8"/>
          <w:sz w:val="24"/>
          <w:szCs w:val="24"/>
        </w:rPr>
        <w:t xml:space="preserve"> </w:t>
      </w:r>
      <w:r w:rsidRPr="00FC0C77">
        <w:rPr>
          <w:spacing w:val="5"/>
          <w:sz w:val="24"/>
          <w:szCs w:val="24"/>
        </w:rPr>
        <w:t>b</w:t>
      </w:r>
      <w:r w:rsidRPr="00FC0C77">
        <w:rPr>
          <w:sz w:val="24"/>
          <w:szCs w:val="24"/>
        </w:rPr>
        <w:t>y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>pl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3"/>
          <w:sz w:val="24"/>
          <w:szCs w:val="24"/>
        </w:rPr>
        <w:t>l</w:t>
      </w:r>
      <w:r w:rsidRPr="00FC0C77">
        <w:rPr>
          <w:sz w:val="24"/>
          <w:szCs w:val="24"/>
        </w:rPr>
        <w:t>y dump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>g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the </w:t>
      </w:r>
      <w:r w:rsidRPr="00FC0C77">
        <w:rPr>
          <w:spacing w:val="1"/>
          <w:sz w:val="24"/>
          <w:szCs w:val="24"/>
        </w:rPr>
        <w:t>S</w:t>
      </w:r>
      <w:r w:rsidRPr="00FC0C77">
        <w:rPr>
          <w:spacing w:val="2"/>
          <w:sz w:val="24"/>
          <w:szCs w:val="24"/>
        </w:rPr>
        <w:t>Q</w:t>
      </w:r>
      <w:r w:rsidRPr="00FC0C77">
        <w:rPr>
          <w:spacing w:val="-5"/>
          <w:sz w:val="24"/>
          <w:szCs w:val="24"/>
        </w:rPr>
        <w:t>L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tab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f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om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vice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disp</w:t>
      </w:r>
      <w:r w:rsidRPr="00FC0C77">
        <w:rPr>
          <w:spacing w:val="1"/>
          <w:sz w:val="24"/>
          <w:szCs w:val="24"/>
        </w:rPr>
        <w:t>la</w:t>
      </w:r>
      <w:r w:rsidRPr="00FC0C77">
        <w:rPr>
          <w:sz w:val="24"/>
          <w:szCs w:val="24"/>
        </w:rPr>
        <w:t>y the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>tr</w:t>
      </w:r>
      <w:r w:rsidRPr="00FC0C77">
        <w:rPr>
          <w:spacing w:val="-1"/>
          <w:sz w:val="24"/>
          <w:szCs w:val="24"/>
        </w:rPr>
        <w:t>ac</w:t>
      </w:r>
      <w:r w:rsidRPr="00FC0C77">
        <w:rPr>
          <w:sz w:val="24"/>
          <w:szCs w:val="24"/>
        </w:rPr>
        <w:t>ted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ta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2"/>
          <w:sz w:val="24"/>
          <w:szCs w:val="24"/>
        </w:rPr>
        <w:t>o</w:t>
      </w:r>
      <w:r w:rsidRPr="00FC0C77">
        <w:rPr>
          <w:sz w:val="24"/>
          <w:szCs w:val="24"/>
        </w:rPr>
        <w:t>utcome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his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wo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 xml:space="preserve">k. This 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s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 xml:space="preserve">stem 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on</w:t>
      </w:r>
      <w:r w:rsidRPr="00FC0C77">
        <w:rPr>
          <w:spacing w:val="3"/>
          <w:sz w:val="24"/>
          <w:szCs w:val="24"/>
        </w:rPr>
        <w:t>l</w:t>
      </w:r>
      <w:r w:rsidRPr="00FC0C77">
        <w:rPr>
          <w:sz w:val="24"/>
          <w:szCs w:val="24"/>
        </w:rPr>
        <w:t xml:space="preserve">y 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onsid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rs 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tel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phone 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nd 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3"/>
          <w:sz w:val="24"/>
          <w:szCs w:val="24"/>
        </w:rPr>
        <w:t>S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M</w:t>
      </w:r>
      <w:r w:rsidRPr="00FC0C77">
        <w:rPr>
          <w:spacing w:val="-1"/>
          <w:sz w:val="24"/>
          <w:szCs w:val="24"/>
        </w:rPr>
        <w:t>-ca</w:t>
      </w:r>
      <w:r w:rsidRPr="00FC0C77">
        <w:rPr>
          <w:sz w:val="24"/>
          <w:szCs w:val="24"/>
        </w:rPr>
        <w:t xml:space="preserve">rd 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inf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rm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 xml:space="preserve">on 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(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 xml:space="preserve">. 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 xml:space="preserve">. 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-3"/>
          <w:sz w:val="24"/>
          <w:szCs w:val="24"/>
        </w:rPr>
        <w:t>I</w:t>
      </w:r>
      <w:r w:rsidRPr="00FC0C77">
        <w:rPr>
          <w:sz w:val="24"/>
          <w:szCs w:val="24"/>
        </w:rPr>
        <w:t>M</w:t>
      </w:r>
      <w:r w:rsidRPr="00FC0C77">
        <w:rPr>
          <w:spacing w:val="3"/>
          <w:sz w:val="24"/>
          <w:szCs w:val="24"/>
        </w:rPr>
        <w:t>S</w:t>
      </w:r>
      <w:r w:rsidRPr="00FC0C77">
        <w:rPr>
          <w:sz w:val="24"/>
          <w:szCs w:val="24"/>
        </w:rPr>
        <w:t>I</w:t>
      </w:r>
      <w:r w:rsidRPr="00FC0C77">
        <w:rPr>
          <w:spacing w:val="59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nd </w:t>
      </w:r>
      <w:r w:rsidRPr="00FC0C77">
        <w:rPr>
          <w:spacing w:val="2"/>
          <w:sz w:val="24"/>
          <w:szCs w:val="24"/>
        </w:rPr>
        <w:t xml:space="preserve"> 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ri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 numbe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) 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lepho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book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nd 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ll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st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 xml:space="preserve">, 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lend</w:t>
      </w:r>
      <w:r w:rsidRPr="00FC0C77">
        <w:rPr>
          <w:spacing w:val="1"/>
          <w:sz w:val="24"/>
          <w:szCs w:val="24"/>
        </w:rPr>
        <w:t>a</w:t>
      </w:r>
      <w:r w:rsidRPr="00FC0C77">
        <w:rPr>
          <w:sz w:val="24"/>
          <w:szCs w:val="24"/>
        </w:rPr>
        <w:t xml:space="preserve">r </w:t>
      </w:r>
      <w:r w:rsidRPr="00FC0C77">
        <w:rPr>
          <w:spacing w:val="-2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>trie</w:t>
      </w:r>
      <w:r w:rsidRPr="00FC0C77">
        <w:rPr>
          <w:spacing w:val="2"/>
          <w:sz w:val="24"/>
          <w:szCs w:val="24"/>
        </w:rPr>
        <w:t>s</w:t>
      </w:r>
      <w:r w:rsidRPr="00FC0C77">
        <w:rPr>
          <w:sz w:val="24"/>
          <w:szCs w:val="24"/>
        </w:rPr>
        <w:t xml:space="preserve">, 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MS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mess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s.</w:t>
      </w:r>
    </w:p>
    <w:p w:rsidR="000A4DF3" w:rsidRPr="00FC0C77" w:rsidRDefault="000A4DF3" w:rsidP="00C60CF5">
      <w:pPr>
        <w:spacing w:before="10" w:line="360" w:lineRule="auto"/>
        <w:jc w:val="both"/>
      </w:pPr>
    </w:p>
    <w:p w:rsidR="000A4DF3" w:rsidRPr="00FC0C77" w:rsidRDefault="005D1FDE" w:rsidP="00C60CF5">
      <w:pPr>
        <w:spacing w:line="360" w:lineRule="auto"/>
        <w:ind w:left="100" w:right="2608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>4.</w:t>
      </w:r>
      <w:r w:rsidRPr="00FC0C77">
        <w:rPr>
          <w:b/>
          <w:spacing w:val="-5"/>
          <w:sz w:val="24"/>
          <w:szCs w:val="24"/>
        </w:rPr>
        <w:t xml:space="preserve"> </w:t>
      </w:r>
      <w:r w:rsidRPr="00FC0C77">
        <w:rPr>
          <w:b/>
          <w:spacing w:val="-2"/>
          <w:sz w:val="24"/>
          <w:szCs w:val="24"/>
        </w:rPr>
        <w:t>G</w:t>
      </w:r>
      <w:r w:rsidRPr="00FC0C77">
        <w:rPr>
          <w:b/>
          <w:spacing w:val="1"/>
          <w:sz w:val="24"/>
          <w:szCs w:val="24"/>
        </w:rPr>
        <w:t>u</w:t>
      </w:r>
      <w:r w:rsidRPr="00FC0C77">
        <w:rPr>
          <w:b/>
          <w:sz w:val="24"/>
          <w:szCs w:val="24"/>
        </w:rPr>
        <w:t>i</w:t>
      </w:r>
      <w:r w:rsidRPr="00FC0C77">
        <w:rPr>
          <w:b/>
          <w:spacing w:val="1"/>
          <w:sz w:val="24"/>
          <w:szCs w:val="24"/>
        </w:rPr>
        <w:t>d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z w:val="24"/>
          <w:szCs w:val="24"/>
        </w:rPr>
        <w:t>l</w:t>
      </w:r>
      <w:r w:rsidRPr="00FC0C77">
        <w:rPr>
          <w:b/>
          <w:spacing w:val="1"/>
          <w:sz w:val="24"/>
          <w:szCs w:val="24"/>
        </w:rPr>
        <w:t>in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z w:val="24"/>
          <w:szCs w:val="24"/>
        </w:rPr>
        <w:t xml:space="preserve">s </w:t>
      </w:r>
      <w:r w:rsidRPr="00FC0C77">
        <w:rPr>
          <w:b/>
          <w:spacing w:val="2"/>
          <w:sz w:val="24"/>
          <w:szCs w:val="24"/>
        </w:rPr>
        <w:t>f</w:t>
      </w:r>
      <w:r w:rsidRPr="00FC0C77">
        <w:rPr>
          <w:b/>
          <w:sz w:val="24"/>
          <w:szCs w:val="24"/>
        </w:rPr>
        <w:t>or</w:t>
      </w:r>
      <w:r w:rsidRPr="00FC0C77">
        <w:rPr>
          <w:b/>
          <w:spacing w:val="-1"/>
          <w:sz w:val="24"/>
          <w:szCs w:val="24"/>
        </w:rPr>
        <w:t xml:space="preserve"> t</w:t>
      </w:r>
      <w:r w:rsidRPr="00FC0C77">
        <w:rPr>
          <w:b/>
          <w:spacing w:val="1"/>
          <w:sz w:val="24"/>
          <w:szCs w:val="24"/>
        </w:rPr>
        <w:t>h</w:t>
      </w:r>
      <w:r w:rsidRPr="00FC0C77">
        <w:rPr>
          <w:b/>
          <w:sz w:val="24"/>
          <w:szCs w:val="24"/>
        </w:rPr>
        <w:t>e</w:t>
      </w:r>
      <w:r w:rsidRPr="00FC0C77">
        <w:rPr>
          <w:b/>
          <w:spacing w:val="-1"/>
          <w:sz w:val="24"/>
          <w:szCs w:val="24"/>
        </w:rPr>
        <w:t xml:space="preserve"> </w:t>
      </w:r>
      <w:r w:rsidRPr="00FC0C77">
        <w:rPr>
          <w:b/>
          <w:spacing w:val="1"/>
          <w:sz w:val="24"/>
          <w:szCs w:val="24"/>
        </w:rPr>
        <w:t>d</w:t>
      </w:r>
      <w:r w:rsidRPr="00FC0C77">
        <w:rPr>
          <w:b/>
          <w:sz w:val="24"/>
          <w:szCs w:val="24"/>
        </w:rPr>
        <w:t>i</w:t>
      </w:r>
      <w:r w:rsidRPr="00FC0C77">
        <w:rPr>
          <w:b/>
          <w:spacing w:val="-2"/>
          <w:sz w:val="24"/>
          <w:szCs w:val="24"/>
        </w:rPr>
        <w:t>g</w:t>
      </w:r>
      <w:r w:rsidRPr="00FC0C77">
        <w:rPr>
          <w:b/>
          <w:sz w:val="24"/>
          <w:szCs w:val="24"/>
        </w:rPr>
        <w:t xml:space="preserve">ital </w:t>
      </w:r>
      <w:r w:rsidRPr="00FC0C77">
        <w:rPr>
          <w:b/>
          <w:spacing w:val="2"/>
          <w:sz w:val="24"/>
          <w:szCs w:val="24"/>
        </w:rPr>
        <w:t>f</w:t>
      </w:r>
      <w:r w:rsidRPr="00FC0C77">
        <w:rPr>
          <w:b/>
          <w:sz w:val="24"/>
          <w:szCs w:val="24"/>
        </w:rPr>
        <w:t>o</w:t>
      </w:r>
      <w:r w:rsidRPr="00FC0C77">
        <w:rPr>
          <w:b/>
          <w:spacing w:val="-1"/>
          <w:sz w:val="24"/>
          <w:szCs w:val="24"/>
        </w:rPr>
        <w:t>re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z w:val="24"/>
          <w:szCs w:val="24"/>
        </w:rPr>
        <w:t>sic pro</w:t>
      </w:r>
      <w:r w:rsidRPr="00FC0C77">
        <w:rPr>
          <w:b/>
          <w:spacing w:val="-1"/>
          <w:sz w:val="24"/>
          <w:szCs w:val="24"/>
        </w:rPr>
        <w:t>ce</w:t>
      </w:r>
      <w:r w:rsidRPr="00FC0C77">
        <w:rPr>
          <w:b/>
          <w:sz w:val="24"/>
          <w:szCs w:val="24"/>
        </w:rPr>
        <w:t>ss</w:t>
      </w:r>
      <w:r w:rsidRPr="00FC0C77">
        <w:rPr>
          <w:b/>
          <w:spacing w:val="1"/>
          <w:sz w:val="24"/>
          <w:szCs w:val="24"/>
        </w:rPr>
        <w:t>in</w:t>
      </w:r>
      <w:r w:rsidRPr="00FC0C77">
        <w:rPr>
          <w:b/>
          <w:sz w:val="24"/>
          <w:szCs w:val="24"/>
        </w:rPr>
        <w:t>g of</w:t>
      </w:r>
      <w:r w:rsidRPr="00FC0C77">
        <w:rPr>
          <w:b/>
          <w:spacing w:val="5"/>
          <w:sz w:val="24"/>
          <w:szCs w:val="24"/>
        </w:rPr>
        <w:t xml:space="preserve"> </w:t>
      </w:r>
      <w:r w:rsidRPr="00FC0C77">
        <w:rPr>
          <w:b/>
          <w:sz w:val="24"/>
          <w:szCs w:val="24"/>
        </w:rPr>
        <w:t>s</w:t>
      </w:r>
      <w:r w:rsidRPr="00FC0C77">
        <w:rPr>
          <w:b/>
          <w:spacing w:val="-3"/>
          <w:sz w:val="24"/>
          <w:szCs w:val="24"/>
        </w:rPr>
        <w:t>m</w:t>
      </w:r>
      <w:r w:rsidRPr="00FC0C77">
        <w:rPr>
          <w:b/>
          <w:sz w:val="24"/>
          <w:szCs w:val="24"/>
        </w:rPr>
        <w:t>a</w:t>
      </w:r>
      <w:r w:rsidRPr="00FC0C77">
        <w:rPr>
          <w:b/>
          <w:spacing w:val="-1"/>
          <w:sz w:val="24"/>
          <w:szCs w:val="24"/>
        </w:rPr>
        <w:t>r</w:t>
      </w:r>
      <w:r w:rsidRPr="00FC0C77">
        <w:rPr>
          <w:b/>
          <w:sz w:val="24"/>
          <w:szCs w:val="24"/>
        </w:rPr>
        <w:t>t p</w:t>
      </w:r>
      <w:r w:rsidRPr="00FC0C77">
        <w:rPr>
          <w:b/>
          <w:spacing w:val="1"/>
          <w:sz w:val="24"/>
          <w:szCs w:val="24"/>
        </w:rPr>
        <w:t>h</w:t>
      </w:r>
      <w:r w:rsidRPr="00FC0C77">
        <w:rPr>
          <w:b/>
          <w:sz w:val="24"/>
          <w:szCs w:val="24"/>
        </w:rPr>
        <w:t>o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z w:val="24"/>
          <w:szCs w:val="24"/>
        </w:rPr>
        <w:t>s</w:t>
      </w:r>
    </w:p>
    <w:p w:rsidR="000A4DF3" w:rsidRPr="00FC0C77" w:rsidRDefault="005D1FDE" w:rsidP="00C60CF5">
      <w:pPr>
        <w:spacing w:line="360" w:lineRule="auto"/>
        <w:ind w:left="100" w:right="1757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Kh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wla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Abd</w:t>
      </w:r>
      <w:r w:rsidRPr="00FC0C77">
        <w:rPr>
          <w:spacing w:val="-1"/>
          <w:sz w:val="24"/>
          <w:szCs w:val="24"/>
        </w:rPr>
        <w:t>u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a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>l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2"/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fli1, And</w:t>
      </w:r>
      <w:r w:rsidRPr="00FC0C77">
        <w:rPr>
          <w:spacing w:val="-1"/>
          <w:sz w:val="24"/>
          <w:szCs w:val="24"/>
        </w:rPr>
        <w:t>re</w:t>
      </w:r>
      <w:r w:rsidRPr="00FC0C77">
        <w:rPr>
          <w:sz w:val="24"/>
          <w:szCs w:val="24"/>
        </w:rPr>
        <w:t xml:space="preserve">w </w:t>
      </w:r>
      <w:r w:rsidRPr="00FC0C77">
        <w:rPr>
          <w:spacing w:val="2"/>
          <w:sz w:val="24"/>
          <w:szCs w:val="24"/>
        </w:rPr>
        <w:t>J</w:t>
      </w:r>
      <w:r w:rsidRPr="00FC0C77">
        <w:rPr>
          <w:sz w:val="24"/>
          <w:szCs w:val="24"/>
        </w:rPr>
        <w:t>on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s1,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Thom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 Antho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>y</w:t>
      </w:r>
      <w:r w:rsidRPr="00FC0C77">
        <w:rPr>
          <w:spacing w:val="-5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M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rtin</w:t>
      </w:r>
      <w:r w:rsidRPr="00FC0C77">
        <w:rPr>
          <w:spacing w:val="1"/>
          <w:sz w:val="24"/>
          <w:szCs w:val="24"/>
        </w:rPr>
        <w:t>1</w:t>
      </w:r>
      <w:r w:rsidRPr="00FC0C77">
        <w:rPr>
          <w:spacing w:val="-1"/>
          <w:sz w:val="24"/>
          <w:szCs w:val="24"/>
        </w:rPr>
        <w:t>-</w:t>
      </w:r>
      <w:r w:rsidRPr="00FC0C77">
        <w:rPr>
          <w:sz w:val="24"/>
          <w:szCs w:val="24"/>
        </w:rPr>
        <w:t>20</w:t>
      </w:r>
      <w:r w:rsidRPr="00FC0C77">
        <w:rPr>
          <w:spacing w:val="2"/>
          <w:sz w:val="24"/>
          <w:szCs w:val="24"/>
        </w:rPr>
        <w:t>1</w:t>
      </w:r>
      <w:r w:rsidRPr="00FC0C77">
        <w:rPr>
          <w:sz w:val="24"/>
          <w:szCs w:val="24"/>
        </w:rPr>
        <w:t>1</w:t>
      </w:r>
    </w:p>
    <w:p w:rsidR="000A4DF3" w:rsidRPr="00FC0C77" w:rsidRDefault="005D1FDE" w:rsidP="00C60CF5">
      <w:pPr>
        <w:spacing w:line="360" w:lineRule="auto"/>
        <w:ind w:left="100" w:right="78"/>
        <w:jc w:val="both"/>
        <w:rPr>
          <w:sz w:val="24"/>
          <w:szCs w:val="24"/>
        </w:rPr>
        <w:sectPr w:rsidR="000A4DF3" w:rsidRPr="00FC0C77" w:rsidSect="00C60CF5">
          <w:headerReference w:type="default" r:id="rId11"/>
          <w:footerReference w:type="default" r:id="rId12"/>
          <w:pgSz w:w="11920" w:h="16840"/>
          <w:pgMar w:top="960" w:right="1320" w:bottom="280" w:left="1340" w:header="749" w:footer="1002" w:gutter="0"/>
          <w:pgNumType w:start="7"/>
          <w:cols w:space="720"/>
        </w:sectPr>
      </w:pPr>
      <w:r w:rsidRPr="00FC0C77">
        <w:rPr>
          <w:spacing w:val="-3"/>
          <w:sz w:val="24"/>
          <w:szCs w:val="24"/>
        </w:rPr>
        <w:t>I</w:t>
      </w:r>
      <w:r w:rsidRPr="00FC0C77">
        <w:rPr>
          <w:sz w:val="24"/>
          <w:szCs w:val="24"/>
        </w:rPr>
        <w:t>n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th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p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rious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3"/>
          <w:sz w:val="24"/>
          <w:szCs w:val="24"/>
        </w:rPr>
        <w:t>t</w:t>
      </w:r>
      <w:r w:rsidRPr="00FC0C77">
        <w:rPr>
          <w:spacing w:val="-5"/>
          <w:sz w:val="24"/>
          <w:szCs w:val="24"/>
        </w:rPr>
        <w:t>y</w:t>
      </w:r>
      <w:r w:rsidRPr="00FC0C77">
        <w:rPr>
          <w:spacing w:val="2"/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rime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their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</w:t>
      </w:r>
      <w:r w:rsidRPr="00FC0C77">
        <w:rPr>
          <w:spacing w:val="3"/>
          <w:sz w:val="24"/>
          <w:szCs w:val="24"/>
        </w:rPr>
        <w:t>so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iat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di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vide</w:t>
      </w:r>
      <w:r w:rsidRPr="00FC0C77">
        <w:rPr>
          <w:spacing w:val="2"/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e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re discuss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>d</w:t>
      </w:r>
      <w:r w:rsidRPr="00FC0C77">
        <w:rPr>
          <w:sz w:val="24"/>
          <w:szCs w:val="24"/>
        </w:rPr>
        <w:t>.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T</w:t>
      </w:r>
      <w:r w:rsidRPr="00FC0C77">
        <w:rPr>
          <w:spacing w:val="2"/>
          <w:sz w:val="24"/>
          <w:szCs w:val="24"/>
        </w:rPr>
        <w:t>h</w:t>
      </w:r>
      <w:r w:rsidRPr="00FC0C77">
        <w:rPr>
          <w:sz w:val="24"/>
          <w:szCs w:val="24"/>
        </w:rPr>
        <w:t>e di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fo</w:t>
      </w:r>
      <w:r w:rsidRPr="00FC0C77">
        <w:rPr>
          <w:spacing w:val="-1"/>
          <w:sz w:val="24"/>
          <w:szCs w:val="24"/>
        </w:rPr>
        <w:t>re</w:t>
      </w:r>
      <w:r w:rsidRPr="00FC0C77">
        <w:rPr>
          <w:sz w:val="24"/>
          <w:szCs w:val="24"/>
        </w:rPr>
        <w:t>ns</w:t>
      </w:r>
      <w:r w:rsidRPr="00FC0C77">
        <w:rPr>
          <w:spacing w:val="3"/>
          <w:sz w:val="24"/>
          <w:szCs w:val="24"/>
        </w:rPr>
        <w:t>i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ce</w:t>
      </w:r>
      <w:r w:rsidRPr="00FC0C77">
        <w:rPr>
          <w:sz w:val="24"/>
          <w:szCs w:val="24"/>
        </w:rPr>
        <w:t>ss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of the 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ma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tphone 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</w:t>
      </w:r>
      <w:r w:rsidRPr="00FC0C77">
        <w:rPr>
          <w:spacing w:val="2"/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is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discuss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d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nd, th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r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lso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on</w:t>
      </w:r>
      <w:r w:rsidRPr="00FC0C77">
        <w:rPr>
          <w:spacing w:val="3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ins r</w:t>
      </w:r>
      <w:r w:rsidRPr="00FC0C77">
        <w:rPr>
          <w:spacing w:val="-2"/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om</w:t>
      </w:r>
      <w:r w:rsidRPr="00FC0C77">
        <w:rPr>
          <w:spacing w:val="1"/>
          <w:sz w:val="24"/>
          <w:szCs w:val="24"/>
        </w:rPr>
        <w:t>m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d 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uidelin</w:t>
      </w:r>
      <w:r w:rsidRPr="00FC0C77">
        <w:rPr>
          <w:spacing w:val="2"/>
          <w:sz w:val="24"/>
          <w:szCs w:val="24"/>
        </w:rPr>
        <w:t>e</w:t>
      </w:r>
      <w:r w:rsidRPr="00FC0C77">
        <w:rPr>
          <w:sz w:val="24"/>
          <w:szCs w:val="24"/>
        </w:rPr>
        <w:t xml:space="preserve">s 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nd 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</w:t>
      </w:r>
      <w:r w:rsidRPr="00FC0C77">
        <w:rPr>
          <w:spacing w:val="1"/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dur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 xml:space="preserve">s 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for  </w:t>
      </w:r>
      <w:r w:rsidRPr="00FC0C77">
        <w:rPr>
          <w:spacing w:val="2"/>
          <w:sz w:val="24"/>
          <w:szCs w:val="24"/>
        </w:rPr>
        <w:t>h</w:t>
      </w:r>
      <w:r w:rsidRPr="00FC0C77">
        <w:rPr>
          <w:sz w:val="24"/>
          <w:szCs w:val="24"/>
        </w:rPr>
        <w:t xml:space="preserve">ow 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to 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f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 xml:space="preserve">rm 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the 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ph</w:t>
      </w:r>
      <w:r w:rsidRPr="00FC0C77">
        <w:rPr>
          <w:spacing w:val="1"/>
          <w:sz w:val="24"/>
          <w:szCs w:val="24"/>
        </w:rPr>
        <w:t>a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s 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of 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the 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3"/>
          <w:sz w:val="24"/>
          <w:szCs w:val="24"/>
        </w:rPr>
        <w:t>i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 fo</w:t>
      </w:r>
      <w:r w:rsidRPr="00FC0C77">
        <w:rPr>
          <w:spacing w:val="-1"/>
          <w:sz w:val="24"/>
          <w:szCs w:val="24"/>
        </w:rPr>
        <w:t>re</w:t>
      </w:r>
      <w:r w:rsidRPr="00FC0C77">
        <w:rPr>
          <w:sz w:val="24"/>
          <w:szCs w:val="24"/>
        </w:rPr>
        <w:t>nsics p</w:t>
      </w:r>
      <w:r w:rsidRPr="00FC0C77">
        <w:rPr>
          <w:spacing w:val="-1"/>
          <w:sz w:val="24"/>
          <w:szCs w:val="24"/>
        </w:rPr>
        <w:t>r</w:t>
      </w:r>
      <w:r w:rsidRPr="00FC0C77">
        <w:rPr>
          <w:spacing w:val="2"/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ce</w:t>
      </w:r>
      <w:r w:rsidRPr="00FC0C77">
        <w:rPr>
          <w:sz w:val="24"/>
          <w:szCs w:val="24"/>
        </w:rPr>
        <w:t xml:space="preserve">ss on 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m</w:t>
      </w:r>
      <w:r w:rsidRPr="00FC0C77">
        <w:rPr>
          <w:spacing w:val="2"/>
          <w:sz w:val="24"/>
          <w:szCs w:val="24"/>
        </w:rPr>
        <w:t>a</w:t>
      </w:r>
      <w:r w:rsidRPr="00FC0C77">
        <w:rPr>
          <w:sz w:val="24"/>
          <w:szCs w:val="24"/>
        </w:rPr>
        <w:t>rtphone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>v</w:t>
      </w:r>
      <w:r w:rsidRPr="00FC0C77">
        <w:rPr>
          <w:sz w:val="24"/>
          <w:szCs w:val="24"/>
        </w:rPr>
        <w:t>ic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s.</w:t>
      </w:r>
    </w:p>
    <w:p w:rsidR="000A4DF3" w:rsidRPr="00FC0C77" w:rsidRDefault="005D1FDE" w:rsidP="00C60CF5">
      <w:pPr>
        <w:spacing w:before="24" w:line="360" w:lineRule="auto"/>
        <w:ind w:firstLine="720"/>
        <w:jc w:val="both"/>
        <w:rPr>
          <w:sz w:val="28"/>
          <w:szCs w:val="28"/>
        </w:rPr>
      </w:pPr>
      <w:r w:rsidRPr="00FC0C77">
        <w:rPr>
          <w:b/>
          <w:spacing w:val="-1"/>
          <w:sz w:val="28"/>
          <w:szCs w:val="28"/>
        </w:rPr>
        <w:lastRenderedPageBreak/>
        <w:t>C</w:t>
      </w:r>
      <w:r w:rsidRPr="00FC0C77">
        <w:rPr>
          <w:b/>
          <w:sz w:val="28"/>
          <w:szCs w:val="28"/>
        </w:rPr>
        <w:t>h</w:t>
      </w:r>
      <w:r w:rsidRPr="00FC0C77">
        <w:rPr>
          <w:b/>
          <w:spacing w:val="1"/>
          <w:sz w:val="28"/>
          <w:szCs w:val="28"/>
        </w:rPr>
        <w:t>a</w:t>
      </w:r>
      <w:r w:rsidRPr="00FC0C77">
        <w:rPr>
          <w:b/>
          <w:sz w:val="28"/>
          <w:szCs w:val="28"/>
        </w:rPr>
        <w:t>pter</w:t>
      </w:r>
      <w:r w:rsidRPr="00FC0C77">
        <w:rPr>
          <w:b/>
          <w:spacing w:val="-3"/>
          <w:sz w:val="28"/>
          <w:szCs w:val="28"/>
        </w:rPr>
        <w:t xml:space="preserve"> </w:t>
      </w:r>
      <w:r w:rsidRPr="00FC0C77">
        <w:rPr>
          <w:b/>
          <w:spacing w:val="1"/>
          <w:sz w:val="28"/>
          <w:szCs w:val="28"/>
        </w:rPr>
        <w:t>3</w:t>
      </w:r>
      <w:r w:rsidRPr="00FC0C77">
        <w:rPr>
          <w:b/>
          <w:sz w:val="28"/>
          <w:szCs w:val="28"/>
        </w:rPr>
        <w:t>: SO</w:t>
      </w:r>
      <w:r w:rsidRPr="00FC0C77">
        <w:rPr>
          <w:b/>
          <w:spacing w:val="-1"/>
          <w:sz w:val="28"/>
          <w:szCs w:val="28"/>
        </w:rPr>
        <w:t>F</w:t>
      </w:r>
      <w:r w:rsidRPr="00FC0C77">
        <w:rPr>
          <w:b/>
          <w:sz w:val="28"/>
          <w:szCs w:val="28"/>
        </w:rPr>
        <w:t>T</w:t>
      </w:r>
      <w:r w:rsidRPr="00FC0C77">
        <w:rPr>
          <w:b/>
          <w:spacing w:val="-3"/>
          <w:sz w:val="28"/>
          <w:szCs w:val="28"/>
        </w:rPr>
        <w:t>W</w:t>
      </w:r>
      <w:r w:rsidRPr="00FC0C77">
        <w:rPr>
          <w:b/>
          <w:spacing w:val="-1"/>
          <w:sz w:val="28"/>
          <w:szCs w:val="28"/>
        </w:rPr>
        <w:t>AR</w:t>
      </w:r>
      <w:r w:rsidRPr="00FC0C77">
        <w:rPr>
          <w:b/>
          <w:sz w:val="28"/>
          <w:szCs w:val="28"/>
        </w:rPr>
        <w:t xml:space="preserve">E </w:t>
      </w:r>
      <w:r w:rsidRPr="00FC0C77">
        <w:rPr>
          <w:b/>
          <w:spacing w:val="-1"/>
          <w:sz w:val="28"/>
          <w:szCs w:val="28"/>
        </w:rPr>
        <w:t>R</w:t>
      </w:r>
      <w:r w:rsidRPr="00FC0C77">
        <w:rPr>
          <w:b/>
          <w:sz w:val="28"/>
          <w:szCs w:val="28"/>
        </w:rPr>
        <w:t>EQ</w:t>
      </w:r>
      <w:r w:rsidRPr="00FC0C77">
        <w:rPr>
          <w:b/>
          <w:spacing w:val="-1"/>
          <w:sz w:val="28"/>
          <w:szCs w:val="28"/>
        </w:rPr>
        <w:t>U</w:t>
      </w:r>
      <w:r w:rsidRPr="00FC0C77">
        <w:rPr>
          <w:b/>
          <w:spacing w:val="1"/>
          <w:sz w:val="28"/>
          <w:szCs w:val="28"/>
        </w:rPr>
        <w:t>I</w:t>
      </w:r>
      <w:r w:rsidRPr="00FC0C77">
        <w:rPr>
          <w:b/>
          <w:spacing w:val="-1"/>
          <w:sz w:val="28"/>
          <w:szCs w:val="28"/>
        </w:rPr>
        <w:t>RM</w:t>
      </w:r>
      <w:r w:rsidRPr="00FC0C77">
        <w:rPr>
          <w:b/>
          <w:sz w:val="28"/>
          <w:szCs w:val="28"/>
        </w:rPr>
        <w:t>E</w:t>
      </w:r>
      <w:r w:rsidRPr="00FC0C77">
        <w:rPr>
          <w:b/>
          <w:spacing w:val="-1"/>
          <w:sz w:val="28"/>
          <w:szCs w:val="28"/>
        </w:rPr>
        <w:t>N</w:t>
      </w:r>
      <w:r w:rsidRPr="00FC0C77">
        <w:rPr>
          <w:b/>
          <w:sz w:val="28"/>
          <w:szCs w:val="28"/>
        </w:rPr>
        <w:t>T S</w:t>
      </w:r>
      <w:r w:rsidRPr="00FC0C77">
        <w:rPr>
          <w:b/>
          <w:spacing w:val="-1"/>
          <w:sz w:val="28"/>
          <w:szCs w:val="28"/>
        </w:rPr>
        <w:t>P</w:t>
      </w:r>
      <w:r w:rsidRPr="00FC0C77">
        <w:rPr>
          <w:b/>
          <w:sz w:val="28"/>
          <w:szCs w:val="28"/>
        </w:rPr>
        <w:t>E</w:t>
      </w:r>
      <w:r w:rsidRPr="00FC0C77">
        <w:rPr>
          <w:b/>
          <w:spacing w:val="-1"/>
          <w:sz w:val="28"/>
          <w:szCs w:val="28"/>
        </w:rPr>
        <w:t>C</w:t>
      </w:r>
      <w:r w:rsidRPr="00FC0C77">
        <w:rPr>
          <w:b/>
          <w:spacing w:val="1"/>
          <w:sz w:val="28"/>
          <w:szCs w:val="28"/>
        </w:rPr>
        <w:t>I</w:t>
      </w:r>
      <w:r w:rsidRPr="00FC0C77">
        <w:rPr>
          <w:b/>
          <w:spacing w:val="-1"/>
          <w:sz w:val="28"/>
          <w:szCs w:val="28"/>
        </w:rPr>
        <w:t>F</w:t>
      </w:r>
      <w:r w:rsidRPr="00FC0C77">
        <w:rPr>
          <w:b/>
          <w:spacing w:val="1"/>
          <w:sz w:val="28"/>
          <w:szCs w:val="28"/>
        </w:rPr>
        <w:t>I</w:t>
      </w:r>
      <w:r w:rsidRPr="00FC0C77">
        <w:rPr>
          <w:b/>
          <w:spacing w:val="-1"/>
          <w:sz w:val="28"/>
          <w:szCs w:val="28"/>
        </w:rPr>
        <w:t>CA</w:t>
      </w:r>
      <w:r w:rsidRPr="00FC0C77">
        <w:rPr>
          <w:b/>
          <w:sz w:val="28"/>
          <w:szCs w:val="28"/>
        </w:rPr>
        <w:t>T</w:t>
      </w:r>
      <w:r w:rsidRPr="00FC0C77">
        <w:rPr>
          <w:b/>
          <w:spacing w:val="1"/>
          <w:sz w:val="28"/>
          <w:szCs w:val="28"/>
        </w:rPr>
        <w:t>I</w:t>
      </w:r>
      <w:r w:rsidRPr="00FC0C77">
        <w:rPr>
          <w:b/>
          <w:spacing w:val="-3"/>
          <w:sz w:val="28"/>
          <w:szCs w:val="28"/>
        </w:rPr>
        <w:t>O</w:t>
      </w:r>
      <w:r w:rsidRPr="00FC0C77">
        <w:rPr>
          <w:b/>
          <w:sz w:val="28"/>
          <w:szCs w:val="28"/>
        </w:rPr>
        <w:t>N (S</w:t>
      </w:r>
      <w:r w:rsidRPr="00FC0C77">
        <w:rPr>
          <w:b/>
          <w:spacing w:val="-1"/>
          <w:sz w:val="28"/>
          <w:szCs w:val="28"/>
        </w:rPr>
        <w:t>R</w:t>
      </w:r>
      <w:r w:rsidRPr="00FC0C77">
        <w:rPr>
          <w:b/>
          <w:sz w:val="28"/>
          <w:szCs w:val="28"/>
        </w:rPr>
        <w:t>S)</w:t>
      </w:r>
    </w:p>
    <w:p w:rsidR="000A4DF3" w:rsidRPr="00FC0C77" w:rsidRDefault="000A4DF3" w:rsidP="00C60CF5">
      <w:pPr>
        <w:spacing w:before="3" w:line="360" w:lineRule="auto"/>
        <w:jc w:val="both"/>
        <w:rPr>
          <w:sz w:val="16"/>
          <w:szCs w:val="16"/>
        </w:rPr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5D1FDE" w:rsidP="00C60CF5">
      <w:pPr>
        <w:spacing w:line="360" w:lineRule="auto"/>
        <w:ind w:left="100" w:right="7423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>3.1 I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z w:val="24"/>
          <w:szCs w:val="24"/>
        </w:rPr>
        <w:t>t</w:t>
      </w:r>
      <w:r w:rsidRPr="00FC0C77">
        <w:rPr>
          <w:b/>
          <w:spacing w:val="-2"/>
          <w:sz w:val="24"/>
          <w:szCs w:val="24"/>
        </w:rPr>
        <w:t>r</w:t>
      </w:r>
      <w:r w:rsidRPr="00FC0C77">
        <w:rPr>
          <w:b/>
          <w:sz w:val="24"/>
          <w:szCs w:val="24"/>
        </w:rPr>
        <w:t>o</w:t>
      </w:r>
      <w:r w:rsidRPr="00FC0C77">
        <w:rPr>
          <w:b/>
          <w:spacing w:val="1"/>
          <w:sz w:val="24"/>
          <w:szCs w:val="24"/>
        </w:rPr>
        <w:t>du</w:t>
      </w:r>
      <w:r w:rsidRPr="00FC0C77">
        <w:rPr>
          <w:b/>
          <w:spacing w:val="-1"/>
          <w:sz w:val="24"/>
          <w:szCs w:val="24"/>
        </w:rPr>
        <w:t>c</w:t>
      </w:r>
      <w:r w:rsidRPr="00FC0C77">
        <w:rPr>
          <w:b/>
          <w:sz w:val="24"/>
          <w:szCs w:val="24"/>
        </w:rPr>
        <w:t>tion</w:t>
      </w:r>
    </w:p>
    <w:p w:rsidR="000A4DF3" w:rsidRPr="00FC0C77" w:rsidRDefault="005D1FDE" w:rsidP="00C60CF5">
      <w:pPr>
        <w:spacing w:line="360" w:lineRule="auto"/>
        <w:ind w:right="63" w:firstLine="100"/>
        <w:jc w:val="both"/>
        <w:rPr>
          <w:sz w:val="24"/>
          <w:szCs w:val="24"/>
        </w:rPr>
      </w:pPr>
      <w:r w:rsidRPr="00FC0C77">
        <w:rPr>
          <w:spacing w:val="-3"/>
          <w:sz w:val="24"/>
          <w:szCs w:val="24"/>
        </w:rPr>
        <w:t>I</w:t>
      </w:r>
      <w:r w:rsidRPr="00FC0C77">
        <w:rPr>
          <w:sz w:val="24"/>
          <w:szCs w:val="24"/>
        </w:rPr>
        <w:t>t’s</w:t>
      </w:r>
      <w:r w:rsidRPr="00FC0C77">
        <w:rPr>
          <w:spacing w:val="57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56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ription</w:t>
      </w:r>
      <w:r w:rsidRPr="00FC0C77">
        <w:rPr>
          <w:spacing w:val="57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57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59"/>
          <w:sz w:val="24"/>
          <w:szCs w:val="24"/>
        </w:rPr>
        <w:t xml:space="preserve"> </w:t>
      </w:r>
      <w:r w:rsidRPr="00FC0C77">
        <w:rPr>
          <w:sz w:val="24"/>
          <w:szCs w:val="24"/>
        </w:rPr>
        <w:t>softw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re</w:t>
      </w:r>
      <w:r w:rsidRPr="00FC0C77">
        <w:rPr>
          <w:spacing w:val="56"/>
          <w:sz w:val="24"/>
          <w:szCs w:val="24"/>
        </w:rPr>
        <w:t xml:space="preserve"> </w:t>
      </w:r>
      <w:r w:rsidRPr="00FC0C77">
        <w:rPr>
          <w:spacing w:val="5"/>
          <w:sz w:val="24"/>
          <w:szCs w:val="24"/>
        </w:rPr>
        <w:t>s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stem</w:t>
      </w:r>
      <w:r w:rsidRPr="00FC0C77">
        <w:rPr>
          <w:spacing w:val="58"/>
          <w:sz w:val="24"/>
          <w:szCs w:val="24"/>
        </w:rPr>
        <w:t xml:space="preserve"> </w:t>
      </w:r>
      <w:r w:rsidRPr="00FC0C77">
        <w:rPr>
          <w:sz w:val="24"/>
          <w:szCs w:val="24"/>
        </w:rPr>
        <w:t>to</w:t>
      </w:r>
      <w:r w:rsidRPr="00FC0C77">
        <w:rPr>
          <w:spacing w:val="58"/>
          <w:sz w:val="24"/>
          <w:szCs w:val="24"/>
        </w:rPr>
        <w:t xml:space="preserve"> </w:t>
      </w:r>
      <w:r w:rsidRPr="00FC0C77">
        <w:rPr>
          <w:sz w:val="24"/>
          <w:szCs w:val="24"/>
        </w:rPr>
        <w:t>be</w:t>
      </w:r>
      <w:r w:rsidRPr="00FC0C77">
        <w:rPr>
          <w:spacing w:val="56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loped.</w:t>
      </w:r>
      <w:r w:rsidRPr="00FC0C77">
        <w:rPr>
          <w:spacing w:val="59"/>
          <w:sz w:val="24"/>
          <w:szCs w:val="24"/>
        </w:rPr>
        <w:t xml:space="preserve"> </w:t>
      </w:r>
      <w:r w:rsidRPr="00FC0C77">
        <w:rPr>
          <w:spacing w:val="-3"/>
          <w:sz w:val="24"/>
          <w:szCs w:val="24"/>
        </w:rPr>
        <w:t>I</w:t>
      </w:r>
      <w:r w:rsidRPr="00FC0C77">
        <w:rPr>
          <w:sz w:val="24"/>
          <w:szCs w:val="24"/>
        </w:rPr>
        <w:t>t</w:t>
      </w:r>
      <w:r w:rsidRPr="00FC0C77">
        <w:rPr>
          <w:spacing w:val="58"/>
          <w:sz w:val="24"/>
          <w:szCs w:val="24"/>
        </w:rPr>
        <w:t xml:space="preserve"> </w:t>
      </w:r>
      <w:r w:rsidRPr="00FC0C77">
        <w:rPr>
          <w:sz w:val="24"/>
          <w:szCs w:val="24"/>
        </w:rPr>
        <w:t>l</w:t>
      </w:r>
      <w:r w:rsidRPr="00FC0C77">
        <w:rPr>
          <w:spacing w:val="4"/>
          <w:sz w:val="24"/>
          <w:szCs w:val="24"/>
        </w:rPr>
        <w:t>a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s</w:t>
      </w:r>
      <w:r w:rsidRPr="00FC0C77">
        <w:rPr>
          <w:spacing w:val="58"/>
          <w:sz w:val="24"/>
          <w:szCs w:val="24"/>
        </w:rPr>
        <w:t xml:space="preserve"> </w:t>
      </w:r>
      <w:r w:rsidRPr="00FC0C77">
        <w:rPr>
          <w:sz w:val="24"/>
          <w:szCs w:val="24"/>
        </w:rPr>
        <w:t>out</w:t>
      </w:r>
      <w:r w:rsidRPr="00FC0C77">
        <w:rPr>
          <w:spacing w:val="58"/>
          <w:sz w:val="24"/>
          <w:szCs w:val="24"/>
        </w:rPr>
        <w:t xml:space="preserve"> </w:t>
      </w:r>
      <w:r w:rsidRPr="00FC0C77">
        <w:rPr>
          <w:sz w:val="24"/>
          <w:szCs w:val="24"/>
        </w:rPr>
        <w:t>fun</w:t>
      </w:r>
      <w:r w:rsidRPr="00FC0C77">
        <w:rPr>
          <w:spacing w:val="-2"/>
          <w:sz w:val="24"/>
          <w:szCs w:val="24"/>
        </w:rPr>
        <w:t>c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</w:t>
      </w:r>
      <w:r w:rsidRPr="00FC0C77">
        <w:rPr>
          <w:spacing w:val="58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57"/>
          <w:sz w:val="24"/>
          <w:szCs w:val="24"/>
        </w:rPr>
        <w:t xml:space="preserve"> </w:t>
      </w:r>
      <w:r w:rsidRPr="00FC0C77">
        <w:rPr>
          <w:sz w:val="24"/>
          <w:szCs w:val="24"/>
        </w:rPr>
        <w:t>non</w:t>
      </w:r>
    </w:p>
    <w:p w:rsidR="000A4DF3" w:rsidRPr="00FC0C77" w:rsidRDefault="005D1FDE" w:rsidP="00C60CF5">
      <w:pPr>
        <w:spacing w:line="360" w:lineRule="auto"/>
        <w:ind w:left="100" w:right="3404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fun</w:t>
      </w:r>
      <w:r w:rsidRPr="00FC0C77">
        <w:rPr>
          <w:spacing w:val="-2"/>
          <w:sz w:val="24"/>
          <w:szCs w:val="24"/>
        </w:rPr>
        <w:t>c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 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qui</w:t>
      </w:r>
      <w:r w:rsidRPr="00FC0C77">
        <w:rPr>
          <w:spacing w:val="2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ments </w:t>
      </w:r>
      <w:r w:rsidRPr="00FC0C77">
        <w:rPr>
          <w:spacing w:val="1"/>
          <w:sz w:val="24"/>
          <w:szCs w:val="24"/>
        </w:rPr>
        <w:t>a</w:t>
      </w:r>
      <w:r w:rsidRPr="00FC0C77">
        <w:rPr>
          <w:sz w:val="24"/>
          <w:szCs w:val="24"/>
        </w:rPr>
        <w:t>nd m</w:t>
      </w:r>
      <w:r w:rsidRPr="00FC0C77">
        <w:rPr>
          <w:spacing w:val="2"/>
          <w:sz w:val="24"/>
          <w:szCs w:val="24"/>
        </w:rPr>
        <w:t>a</w:t>
      </w:r>
      <w:r w:rsidRPr="00FC0C77">
        <w:rPr>
          <w:sz w:val="24"/>
          <w:szCs w:val="24"/>
        </w:rPr>
        <w:t>y</w:t>
      </w:r>
      <w:r w:rsidRPr="00FC0C77">
        <w:rPr>
          <w:spacing w:val="-5"/>
          <w:sz w:val="24"/>
          <w:szCs w:val="24"/>
        </w:rPr>
        <w:t xml:space="preserve"> </w:t>
      </w:r>
      <w:r w:rsidRPr="00FC0C77">
        <w:rPr>
          <w:sz w:val="24"/>
          <w:szCs w:val="24"/>
        </w:rPr>
        <w:t>inclu</w:t>
      </w:r>
      <w:r w:rsidRPr="00FC0C77">
        <w:rPr>
          <w:spacing w:val="2"/>
          <w:sz w:val="24"/>
          <w:szCs w:val="24"/>
        </w:rPr>
        <w:t>d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set of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u</w:t>
      </w:r>
      <w:r w:rsidRPr="00FC0C77">
        <w:rPr>
          <w:sz w:val="24"/>
          <w:szCs w:val="24"/>
        </w:rPr>
        <w:t>se</w:t>
      </w:r>
      <w:r w:rsidRPr="00FC0C77">
        <w:rPr>
          <w:spacing w:val="-1"/>
          <w:sz w:val="24"/>
          <w:szCs w:val="24"/>
        </w:rPr>
        <w:t xml:space="preserve"> ca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s.</w:t>
      </w:r>
    </w:p>
    <w:p w:rsidR="000A4DF3" w:rsidRPr="00FC0C77" w:rsidRDefault="005D1FDE" w:rsidP="00C60CF5">
      <w:pPr>
        <w:spacing w:line="360" w:lineRule="auto"/>
        <w:ind w:left="100" w:right="6179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 xml:space="preserve">3.2 </w:t>
      </w:r>
      <w:r w:rsidRPr="00FC0C77">
        <w:rPr>
          <w:b/>
          <w:spacing w:val="-3"/>
          <w:sz w:val="24"/>
          <w:szCs w:val="24"/>
        </w:rPr>
        <w:t>P</w:t>
      </w:r>
      <w:r w:rsidRPr="00FC0C77">
        <w:rPr>
          <w:b/>
          <w:spacing w:val="1"/>
          <w:sz w:val="24"/>
          <w:szCs w:val="24"/>
        </w:rPr>
        <w:t>u</w:t>
      </w:r>
      <w:r w:rsidRPr="00FC0C77">
        <w:rPr>
          <w:b/>
          <w:spacing w:val="-1"/>
          <w:sz w:val="24"/>
          <w:szCs w:val="24"/>
        </w:rPr>
        <w:t>r</w:t>
      </w:r>
      <w:r w:rsidRPr="00FC0C77">
        <w:rPr>
          <w:b/>
          <w:spacing w:val="1"/>
          <w:sz w:val="24"/>
          <w:szCs w:val="24"/>
        </w:rPr>
        <w:t>p</w:t>
      </w:r>
      <w:r w:rsidRPr="00FC0C77">
        <w:rPr>
          <w:b/>
          <w:sz w:val="24"/>
          <w:szCs w:val="24"/>
        </w:rPr>
        <w:t>ose of</w:t>
      </w:r>
      <w:r w:rsidRPr="00FC0C77">
        <w:rPr>
          <w:b/>
          <w:spacing w:val="1"/>
          <w:sz w:val="24"/>
          <w:szCs w:val="24"/>
        </w:rPr>
        <w:t xml:space="preserve"> </w:t>
      </w:r>
      <w:r w:rsidRPr="00FC0C77">
        <w:rPr>
          <w:b/>
          <w:spacing w:val="-1"/>
          <w:sz w:val="24"/>
          <w:szCs w:val="24"/>
        </w:rPr>
        <w:t>t</w:t>
      </w:r>
      <w:r w:rsidRPr="00FC0C77">
        <w:rPr>
          <w:b/>
          <w:spacing w:val="1"/>
          <w:sz w:val="24"/>
          <w:szCs w:val="24"/>
        </w:rPr>
        <w:t>h</w:t>
      </w:r>
      <w:r w:rsidRPr="00FC0C77">
        <w:rPr>
          <w:b/>
          <w:sz w:val="24"/>
          <w:szCs w:val="24"/>
        </w:rPr>
        <w:t>e</w:t>
      </w:r>
      <w:r w:rsidRPr="00FC0C77">
        <w:rPr>
          <w:b/>
          <w:spacing w:val="-1"/>
          <w:sz w:val="24"/>
          <w:szCs w:val="24"/>
        </w:rPr>
        <w:t xml:space="preserve"> </w:t>
      </w:r>
      <w:r w:rsidRPr="00FC0C77">
        <w:rPr>
          <w:b/>
          <w:spacing w:val="1"/>
          <w:sz w:val="24"/>
          <w:szCs w:val="24"/>
        </w:rPr>
        <w:t>d</w:t>
      </w:r>
      <w:r w:rsidRPr="00FC0C77">
        <w:rPr>
          <w:b/>
          <w:sz w:val="24"/>
          <w:szCs w:val="24"/>
        </w:rPr>
        <w:t>o</w:t>
      </w:r>
      <w:r w:rsidRPr="00FC0C77">
        <w:rPr>
          <w:b/>
          <w:spacing w:val="-1"/>
          <w:sz w:val="24"/>
          <w:szCs w:val="24"/>
        </w:rPr>
        <w:t>c</w:t>
      </w:r>
      <w:r w:rsidRPr="00FC0C77">
        <w:rPr>
          <w:b/>
          <w:spacing w:val="1"/>
          <w:sz w:val="24"/>
          <w:szCs w:val="24"/>
        </w:rPr>
        <w:t>u</w:t>
      </w:r>
      <w:r w:rsidRPr="00FC0C77">
        <w:rPr>
          <w:b/>
          <w:spacing w:val="-1"/>
          <w:sz w:val="24"/>
          <w:szCs w:val="24"/>
        </w:rPr>
        <w:t>me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z w:val="24"/>
          <w:szCs w:val="24"/>
        </w:rPr>
        <w:t>t</w:t>
      </w:r>
    </w:p>
    <w:p w:rsidR="000A4DF3" w:rsidRPr="00FC0C77" w:rsidRDefault="005D1FDE" w:rsidP="00C60CF5">
      <w:pPr>
        <w:spacing w:line="360" w:lineRule="auto"/>
        <w:ind w:left="100" w:right="60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The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pur</w:t>
      </w:r>
      <w:r w:rsidRPr="00FC0C77">
        <w:rPr>
          <w:spacing w:val="-1"/>
          <w:sz w:val="24"/>
          <w:szCs w:val="24"/>
        </w:rPr>
        <w:t>p</w:t>
      </w:r>
      <w:r w:rsidRPr="00FC0C77">
        <w:rPr>
          <w:sz w:val="24"/>
          <w:szCs w:val="24"/>
        </w:rPr>
        <w:t>ose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of this doc</w:t>
      </w:r>
      <w:r w:rsidRPr="00FC0C77">
        <w:rPr>
          <w:spacing w:val="2"/>
          <w:sz w:val="24"/>
          <w:szCs w:val="24"/>
        </w:rPr>
        <w:t>u</w:t>
      </w:r>
      <w:r w:rsidRPr="00FC0C77">
        <w:rPr>
          <w:sz w:val="24"/>
          <w:szCs w:val="24"/>
        </w:rPr>
        <w:t>ment is to pr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nt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ta</w:t>
      </w:r>
      <w:r w:rsidRPr="00FC0C77">
        <w:rPr>
          <w:spacing w:val="2"/>
          <w:sz w:val="24"/>
          <w:szCs w:val="24"/>
        </w:rPr>
        <w:t>i</w:t>
      </w:r>
      <w:r w:rsidRPr="00FC0C77">
        <w:rPr>
          <w:sz w:val="24"/>
          <w:szCs w:val="24"/>
        </w:rPr>
        <w:t>led 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ription of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the p</w:t>
      </w:r>
      <w:r w:rsidRPr="00FC0C77">
        <w:rPr>
          <w:spacing w:val="-1"/>
          <w:sz w:val="24"/>
          <w:szCs w:val="24"/>
        </w:rPr>
        <w:t>r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blem 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finit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 i.e. identi</w:t>
      </w:r>
      <w:r w:rsidRPr="00FC0C77">
        <w:rPr>
          <w:spacing w:val="2"/>
          <w:sz w:val="24"/>
          <w:szCs w:val="24"/>
        </w:rPr>
        <w:t>f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n</w:t>
      </w:r>
      <w:r w:rsidRPr="00FC0C77">
        <w:rPr>
          <w:sz w:val="24"/>
          <w:szCs w:val="24"/>
        </w:rPr>
        <w:t>g user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</w:t>
      </w:r>
      <w:r w:rsidRPr="00FC0C77">
        <w:rPr>
          <w:spacing w:val="2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s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using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And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oid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f</w:t>
      </w:r>
      <w:r w:rsidRPr="00FC0C77">
        <w:rPr>
          <w:spacing w:val="1"/>
          <w:sz w:val="24"/>
          <w:szCs w:val="24"/>
        </w:rPr>
        <w:t>o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nsics.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-3"/>
          <w:sz w:val="24"/>
          <w:szCs w:val="24"/>
        </w:rPr>
        <w:t>I</w:t>
      </w:r>
      <w:r w:rsidRPr="00FC0C77">
        <w:rPr>
          <w:sz w:val="24"/>
          <w:szCs w:val="24"/>
        </w:rPr>
        <w:t>t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will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>plain the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purp</w:t>
      </w:r>
      <w:r w:rsidRPr="00FC0C77">
        <w:rPr>
          <w:spacing w:val="-1"/>
          <w:sz w:val="24"/>
          <w:szCs w:val="24"/>
        </w:rPr>
        <w:t>o</w:t>
      </w:r>
      <w:r w:rsidRPr="00FC0C77">
        <w:rPr>
          <w:sz w:val="24"/>
          <w:szCs w:val="24"/>
        </w:rPr>
        <w:t>se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f</w:t>
      </w:r>
      <w:r w:rsidRPr="00FC0C77">
        <w:rPr>
          <w:spacing w:val="-2"/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tu</w:t>
      </w:r>
      <w:r w:rsidRPr="00FC0C77">
        <w:rPr>
          <w:spacing w:val="2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the </w:t>
      </w:r>
      <w:r w:rsidRPr="00FC0C77">
        <w:rPr>
          <w:spacing w:val="2"/>
          <w:sz w:val="24"/>
          <w:szCs w:val="24"/>
        </w:rPr>
        <w:t>s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stem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whi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h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will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lp</w:t>
      </w:r>
      <w:r w:rsidRPr="00FC0C77">
        <w:rPr>
          <w:spacing w:val="8"/>
          <w:sz w:val="24"/>
          <w:szCs w:val="24"/>
        </w:rPr>
        <w:t xml:space="preserve"> </w:t>
      </w:r>
      <w:r w:rsidRPr="00FC0C77">
        <w:rPr>
          <w:sz w:val="24"/>
          <w:szCs w:val="24"/>
        </w:rPr>
        <w:t>us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identi</w:t>
      </w:r>
      <w:r w:rsidRPr="00FC0C77">
        <w:rPr>
          <w:spacing w:val="2"/>
          <w:sz w:val="24"/>
          <w:szCs w:val="24"/>
        </w:rPr>
        <w:t>f</w:t>
      </w:r>
      <w:r w:rsidRPr="00FC0C77">
        <w:rPr>
          <w:sz w:val="24"/>
          <w:szCs w:val="24"/>
        </w:rPr>
        <w:t>y the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me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mentioned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bov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.</w:t>
      </w:r>
      <w:r w:rsidRPr="00FC0C77">
        <w:rPr>
          <w:spacing w:val="15"/>
          <w:sz w:val="24"/>
          <w:szCs w:val="24"/>
        </w:rPr>
        <w:t xml:space="preserve"> </w:t>
      </w:r>
      <w:r w:rsidRPr="00FC0C77">
        <w:rPr>
          <w:spacing w:val="-6"/>
          <w:sz w:val="24"/>
          <w:szCs w:val="24"/>
        </w:rPr>
        <w:t>I</w:t>
      </w:r>
      <w:r w:rsidRPr="00FC0C77">
        <w:rPr>
          <w:sz w:val="24"/>
          <w:szCs w:val="24"/>
        </w:rPr>
        <w:t>t</w:t>
      </w:r>
      <w:r w:rsidRPr="00FC0C77">
        <w:rPr>
          <w:spacing w:val="8"/>
          <w:sz w:val="24"/>
          <w:szCs w:val="24"/>
        </w:rPr>
        <w:t xml:space="preserve"> </w:t>
      </w:r>
      <w:r w:rsidRPr="00FC0C77">
        <w:rPr>
          <w:sz w:val="24"/>
          <w:szCs w:val="24"/>
        </w:rPr>
        <w:t>will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ribe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the fun</w:t>
      </w:r>
      <w:r w:rsidRPr="00FC0C77">
        <w:rPr>
          <w:spacing w:val="-2"/>
          <w:sz w:val="24"/>
          <w:szCs w:val="24"/>
        </w:rPr>
        <w:t>c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 xml:space="preserve">oning 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f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5"/>
          <w:sz w:val="24"/>
          <w:szCs w:val="24"/>
        </w:rPr>
        <w:t>s</w:t>
      </w:r>
      <w:r w:rsidRPr="00FC0C77">
        <w:rPr>
          <w:spacing w:val="-7"/>
          <w:sz w:val="24"/>
          <w:szCs w:val="24"/>
        </w:rPr>
        <w:t>y</w:t>
      </w:r>
      <w:r w:rsidRPr="00FC0C77">
        <w:rPr>
          <w:sz w:val="24"/>
          <w:szCs w:val="24"/>
        </w:rPr>
        <w:t>s</w:t>
      </w:r>
      <w:r w:rsidRPr="00FC0C77">
        <w:rPr>
          <w:spacing w:val="3"/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m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to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be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loped,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on</w:t>
      </w:r>
      <w:r w:rsidRPr="00FC0C77">
        <w:rPr>
          <w:spacing w:val="2"/>
          <w:sz w:val="24"/>
          <w:szCs w:val="24"/>
        </w:rPr>
        <w:t>s</w:t>
      </w:r>
      <w:r w:rsidRPr="00FC0C77">
        <w:rPr>
          <w:sz w:val="24"/>
          <w:szCs w:val="24"/>
        </w:rPr>
        <w:t>tr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in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und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whi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h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it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3"/>
          <w:sz w:val="24"/>
          <w:szCs w:val="24"/>
        </w:rPr>
        <w:t>m</w:t>
      </w:r>
      <w:r w:rsidRPr="00FC0C77">
        <w:rPr>
          <w:sz w:val="24"/>
          <w:szCs w:val="24"/>
        </w:rPr>
        <w:t>ust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op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a</w:t>
      </w:r>
      <w:r w:rsidRPr="00FC0C77">
        <w:rPr>
          <w:sz w:val="24"/>
          <w:szCs w:val="24"/>
        </w:rPr>
        <w:t>te,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s r</w:t>
      </w:r>
      <w:r w:rsidRPr="00FC0C77">
        <w:rPr>
          <w:spacing w:val="-2"/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>ac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 (t</w:t>
      </w:r>
      <w:r w:rsidRPr="00FC0C77">
        <w:rPr>
          <w:spacing w:val="2"/>
          <w:sz w:val="24"/>
          <w:szCs w:val="24"/>
        </w:rPr>
        <w:t>h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ac</w:t>
      </w:r>
      <w:r w:rsidRPr="00FC0C77">
        <w:rPr>
          <w:sz w:val="24"/>
          <w:szCs w:val="24"/>
        </w:rPr>
        <w:t>tual outp</w:t>
      </w:r>
      <w:r w:rsidRPr="00FC0C77">
        <w:rPr>
          <w:spacing w:val="3"/>
          <w:sz w:val="24"/>
          <w:szCs w:val="24"/>
        </w:rPr>
        <w:t>u</w:t>
      </w:r>
      <w:r w:rsidRPr="00FC0C77">
        <w:rPr>
          <w:sz w:val="24"/>
          <w:szCs w:val="24"/>
        </w:rPr>
        <w:t>t) tow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rds 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>te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 s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m</w:t>
      </w:r>
      <w:r w:rsidRPr="00FC0C77">
        <w:rPr>
          <w:sz w:val="24"/>
          <w:szCs w:val="24"/>
        </w:rPr>
        <w:t>uli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(</w:t>
      </w:r>
      <w:r w:rsidRPr="00FC0C77">
        <w:rPr>
          <w:sz w:val="24"/>
          <w:szCs w:val="24"/>
        </w:rPr>
        <w:t>inpu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s provid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)</w:t>
      </w:r>
      <w:r w:rsidRPr="00FC0C77">
        <w:rPr>
          <w:sz w:val="24"/>
          <w:szCs w:val="24"/>
        </w:rPr>
        <w:t>.</w:t>
      </w:r>
    </w:p>
    <w:p w:rsidR="000A4DF3" w:rsidRPr="00FC0C77" w:rsidRDefault="005D1FDE" w:rsidP="00C60CF5">
      <w:pPr>
        <w:spacing w:line="360" w:lineRule="auto"/>
        <w:ind w:left="100" w:right="5714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 xml:space="preserve">3.3 </w:t>
      </w:r>
      <w:r w:rsidRPr="00FC0C77">
        <w:rPr>
          <w:b/>
          <w:spacing w:val="1"/>
          <w:sz w:val="24"/>
          <w:szCs w:val="24"/>
        </w:rPr>
        <w:t>S</w:t>
      </w:r>
      <w:r w:rsidRPr="00FC0C77">
        <w:rPr>
          <w:b/>
          <w:spacing w:val="-1"/>
          <w:sz w:val="24"/>
          <w:szCs w:val="24"/>
        </w:rPr>
        <w:t>c</w:t>
      </w:r>
      <w:r w:rsidRPr="00FC0C77">
        <w:rPr>
          <w:b/>
          <w:sz w:val="24"/>
          <w:szCs w:val="24"/>
        </w:rPr>
        <w:t>o</w:t>
      </w:r>
      <w:r w:rsidRPr="00FC0C77">
        <w:rPr>
          <w:b/>
          <w:spacing w:val="1"/>
          <w:sz w:val="24"/>
          <w:szCs w:val="24"/>
        </w:rPr>
        <w:t>p</w:t>
      </w:r>
      <w:r w:rsidRPr="00FC0C77">
        <w:rPr>
          <w:b/>
          <w:sz w:val="24"/>
          <w:szCs w:val="24"/>
        </w:rPr>
        <w:t>e of</w:t>
      </w:r>
      <w:r w:rsidRPr="00FC0C77">
        <w:rPr>
          <w:b/>
          <w:spacing w:val="1"/>
          <w:sz w:val="24"/>
          <w:szCs w:val="24"/>
        </w:rPr>
        <w:t xml:space="preserve"> d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z w:val="24"/>
          <w:szCs w:val="24"/>
        </w:rPr>
        <w:t>v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z w:val="24"/>
          <w:szCs w:val="24"/>
        </w:rPr>
        <w:t>lo</w:t>
      </w:r>
      <w:r w:rsidRPr="00FC0C77">
        <w:rPr>
          <w:b/>
          <w:spacing w:val="1"/>
          <w:sz w:val="24"/>
          <w:szCs w:val="24"/>
        </w:rPr>
        <w:t>p</w:t>
      </w:r>
      <w:r w:rsidRPr="00FC0C77">
        <w:rPr>
          <w:b/>
          <w:spacing w:val="-3"/>
          <w:sz w:val="24"/>
          <w:szCs w:val="24"/>
        </w:rPr>
        <w:t>m</w:t>
      </w:r>
      <w:r w:rsidRPr="00FC0C77">
        <w:rPr>
          <w:b/>
          <w:spacing w:val="1"/>
          <w:sz w:val="24"/>
          <w:szCs w:val="24"/>
        </w:rPr>
        <w:t>en</w:t>
      </w:r>
      <w:r w:rsidRPr="00FC0C77">
        <w:rPr>
          <w:b/>
          <w:sz w:val="24"/>
          <w:szCs w:val="24"/>
        </w:rPr>
        <w:t>t pr</w:t>
      </w:r>
      <w:r w:rsidRPr="00FC0C77">
        <w:rPr>
          <w:b/>
          <w:spacing w:val="-1"/>
          <w:sz w:val="24"/>
          <w:szCs w:val="24"/>
        </w:rPr>
        <w:t>o</w:t>
      </w:r>
      <w:r w:rsidRPr="00FC0C77">
        <w:rPr>
          <w:b/>
          <w:sz w:val="24"/>
          <w:szCs w:val="24"/>
        </w:rPr>
        <w:t>j</w:t>
      </w:r>
      <w:r w:rsidRPr="00FC0C77">
        <w:rPr>
          <w:b/>
          <w:spacing w:val="-2"/>
          <w:sz w:val="24"/>
          <w:szCs w:val="24"/>
        </w:rPr>
        <w:t>e</w:t>
      </w:r>
      <w:r w:rsidRPr="00FC0C77">
        <w:rPr>
          <w:b/>
          <w:spacing w:val="-1"/>
          <w:sz w:val="24"/>
          <w:szCs w:val="24"/>
        </w:rPr>
        <w:t>c</w:t>
      </w:r>
      <w:r w:rsidRPr="00FC0C77">
        <w:rPr>
          <w:b/>
          <w:sz w:val="24"/>
          <w:szCs w:val="24"/>
        </w:rPr>
        <w:t>t</w:t>
      </w:r>
    </w:p>
    <w:p w:rsidR="000A4DF3" w:rsidRPr="00FC0C77" w:rsidRDefault="005D1FDE" w:rsidP="00C60CF5">
      <w:pPr>
        <w:tabs>
          <w:tab w:val="left" w:pos="860"/>
        </w:tabs>
        <w:spacing w:line="360" w:lineRule="auto"/>
        <w:ind w:left="100" w:right="60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The</w:t>
      </w:r>
      <w:r w:rsidRPr="00FC0C77">
        <w:rPr>
          <w:spacing w:val="42"/>
          <w:sz w:val="24"/>
          <w:szCs w:val="24"/>
        </w:rPr>
        <w:t xml:space="preserve"> 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opos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43"/>
          <w:sz w:val="24"/>
          <w:szCs w:val="24"/>
        </w:rPr>
        <w:t xml:space="preserve"> 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oje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</w:t>
      </w:r>
      <w:r w:rsidRPr="00FC0C77">
        <w:rPr>
          <w:spacing w:val="4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nside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s</w:t>
      </w:r>
      <w:r w:rsidRPr="00FC0C77">
        <w:rPr>
          <w:spacing w:val="43"/>
          <w:sz w:val="24"/>
          <w:szCs w:val="24"/>
        </w:rPr>
        <w:t xml:space="preserve"> </w:t>
      </w:r>
      <w:r w:rsidRPr="00FC0C77">
        <w:rPr>
          <w:sz w:val="24"/>
          <w:szCs w:val="24"/>
        </w:rPr>
        <w:t>on</w:t>
      </w:r>
      <w:r w:rsidRPr="00FC0C77">
        <w:rPr>
          <w:spacing w:val="3"/>
          <w:sz w:val="24"/>
          <w:szCs w:val="24"/>
        </w:rPr>
        <w:t>l</w:t>
      </w:r>
      <w:r w:rsidRPr="00FC0C77">
        <w:rPr>
          <w:sz w:val="24"/>
          <w:szCs w:val="24"/>
        </w:rPr>
        <w:t>y</w:t>
      </w:r>
      <w:r w:rsidRPr="00FC0C77">
        <w:rPr>
          <w:spacing w:val="4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ndroid</w:t>
      </w:r>
      <w:r w:rsidRPr="00FC0C77">
        <w:rPr>
          <w:spacing w:val="43"/>
          <w:sz w:val="24"/>
          <w:szCs w:val="24"/>
        </w:rPr>
        <w:t xml:space="preserve"> </w:t>
      </w:r>
      <w:r w:rsidRPr="00FC0C77">
        <w:rPr>
          <w:sz w:val="24"/>
          <w:szCs w:val="24"/>
        </w:rPr>
        <w:t>mob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le</w:t>
      </w:r>
      <w:r w:rsidRPr="00FC0C77">
        <w:rPr>
          <w:spacing w:val="42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s.</w:t>
      </w:r>
      <w:r w:rsidRPr="00FC0C77">
        <w:rPr>
          <w:spacing w:val="43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42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ta</w:t>
      </w:r>
      <w:r w:rsidRPr="00FC0C77">
        <w:rPr>
          <w:spacing w:val="4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3"/>
          <w:sz w:val="24"/>
          <w:szCs w:val="24"/>
        </w:rPr>
        <w:t>l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sis</w:t>
      </w:r>
      <w:r w:rsidRPr="00FC0C77">
        <w:rPr>
          <w:spacing w:val="44"/>
          <w:sz w:val="24"/>
          <w:szCs w:val="24"/>
        </w:rPr>
        <w:t xml:space="preserve"> </w:t>
      </w:r>
      <w:r w:rsidRPr="00FC0C77">
        <w:rPr>
          <w:sz w:val="24"/>
          <w:szCs w:val="24"/>
        </w:rPr>
        <w:t>is l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m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ted</w:t>
      </w:r>
      <w:r w:rsidRPr="00FC0C77">
        <w:rPr>
          <w:spacing w:val="1"/>
          <w:sz w:val="24"/>
          <w:szCs w:val="24"/>
        </w:rPr>
        <w:t xml:space="preserve"> </w:t>
      </w:r>
      <w:r w:rsidR="009C687B" w:rsidRPr="00FC0C77">
        <w:rPr>
          <w:spacing w:val="1"/>
          <w:sz w:val="24"/>
          <w:szCs w:val="24"/>
        </w:rPr>
        <w:t xml:space="preserve">  </w:t>
      </w:r>
      <w:r w:rsidRPr="00FC0C77">
        <w:rPr>
          <w:sz w:val="24"/>
          <w:szCs w:val="24"/>
        </w:rPr>
        <w:t xml:space="preserve">to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ol</w:t>
      </w:r>
      <w:r w:rsidRPr="00FC0C77">
        <w:rPr>
          <w:spacing w:val="1"/>
          <w:sz w:val="24"/>
          <w:szCs w:val="24"/>
        </w:rPr>
        <w:t>l</w:t>
      </w:r>
      <w:r w:rsidRPr="00FC0C77">
        <w:rPr>
          <w:spacing w:val="-1"/>
          <w:sz w:val="24"/>
          <w:szCs w:val="24"/>
        </w:rPr>
        <w:t>ec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2"/>
          <w:sz w:val="24"/>
          <w:szCs w:val="24"/>
        </w:rPr>
        <w:t>i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mation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f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om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s,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mess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s,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onta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ts,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pictu</w:t>
      </w:r>
      <w:r w:rsidRPr="00FC0C77">
        <w:rPr>
          <w:spacing w:val="-1"/>
          <w:sz w:val="24"/>
          <w:szCs w:val="24"/>
        </w:rPr>
        <w:t>re</w:t>
      </w:r>
      <w:r w:rsidRPr="00FC0C77">
        <w:rPr>
          <w:sz w:val="24"/>
          <w:szCs w:val="24"/>
        </w:rPr>
        <w:t>s,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videos, upd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tes,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t </w:t>
      </w:r>
      <w:r w:rsidRPr="00FC0C77">
        <w:rPr>
          <w:spacing w:val="1"/>
          <w:sz w:val="24"/>
          <w:szCs w:val="24"/>
        </w:rPr>
        <w:t>l</w:t>
      </w:r>
      <w:r w:rsidRPr="00FC0C77">
        <w:rPr>
          <w:spacing w:val="2"/>
          <w:sz w:val="24"/>
          <w:szCs w:val="24"/>
        </w:rPr>
        <w:t>o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s, do</w:t>
      </w:r>
      <w:r w:rsidRPr="00FC0C77">
        <w:rPr>
          <w:spacing w:val="-1"/>
          <w:sz w:val="24"/>
          <w:szCs w:val="24"/>
        </w:rPr>
        <w:t>c</w:t>
      </w:r>
      <w:r w:rsidRPr="00FC0C77">
        <w:rPr>
          <w:spacing w:val="2"/>
          <w:sz w:val="24"/>
          <w:szCs w:val="24"/>
        </w:rPr>
        <w:t>u</w:t>
      </w:r>
      <w:r w:rsidRPr="00FC0C77">
        <w:rPr>
          <w:sz w:val="24"/>
          <w:szCs w:val="24"/>
        </w:rPr>
        <w:t xml:space="preserve">ments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 v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rious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ppl</w:t>
      </w:r>
      <w:r w:rsidRPr="00FC0C77">
        <w:rPr>
          <w:spacing w:val="1"/>
          <w:sz w:val="24"/>
          <w:szCs w:val="24"/>
        </w:rPr>
        <w:t>ic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ons.</w:t>
      </w:r>
      <w:r w:rsidR="009C687B" w:rsidRPr="00FC0C77">
        <w:rPr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us</w:t>
      </w:r>
      <w:r w:rsidRPr="00FC0C77">
        <w:rPr>
          <w:spacing w:val="1"/>
          <w:sz w:val="24"/>
          <w:szCs w:val="24"/>
        </w:rPr>
        <w:t>a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of so</w:t>
      </w:r>
      <w:r w:rsidRPr="00FC0C77">
        <w:rPr>
          <w:spacing w:val="2"/>
          <w:sz w:val="24"/>
          <w:szCs w:val="24"/>
        </w:rPr>
        <w:t>m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of the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>is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ing</w:t>
      </w:r>
      <w:r w:rsidRPr="00FC0C77">
        <w:rPr>
          <w:spacing w:val="-2"/>
          <w:sz w:val="24"/>
          <w:szCs w:val="24"/>
        </w:rPr>
        <w:t xml:space="preserve"> </w:t>
      </w:r>
      <w:r w:rsidRPr="00FC0C77">
        <w:rPr>
          <w:sz w:val="24"/>
          <w:szCs w:val="24"/>
        </w:rPr>
        <w:t>mob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 xml:space="preserve">le 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re</w:t>
      </w:r>
      <w:r w:rsidRPr="00FC0C77">
        <w:rPr>
          <w:sz w:val="24"/>
          <w:szCs w:val="24"/>
        </w:rPr>
        <w:t>nsic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too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 xml:space="preserve">s in 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his pr</w:t>
      </w:r>
      <w:r w:rsidRPr="00FC0C77">
        <w:rPr>
          <w:spacing w:val="4"/>
          <w:sz w:val="24"/>
          <w:szCs w:val="24"/>
        </w:rPr>
        <w:t>o</w:t>
      </w:r>
      <w:r w:rsidRPr="00FC0C77">
        <w:rPr>
          <w:sz w:val="24"/>
          <w:szCs w:val="24"/>
        </w:rPr>
        <w:t>je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 xml:space="preserve">t 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s pe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m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d.</w:t>
      </w:r>
    </w:p>
    <w:p w:rsidR="000A4DF3" w:rsidRPr="00FC0C77" w:rsidRDefault="009C687B" w:rsidP="00C60CF5">
      <w:pPr>
        <w:spacing w:line="360" w:lineRule="auto"/>
        <w:jc w:val="both"/>
        <w:rPr>
          <w:sz w:val="24"/>
          <w:szCs w:val="24"/>
        </w:rPr>
      </w:pPr>
      <w:r w:rsidRPr="00FC0C77">
        <w:rPr>
          <w:sz w:val="24"/>
          <w:szCs w:val="24"/>
        </w:rPr>
        <w:t xml:space="preserve"> </w:t>
      </w:r>
      <w:r w:rsidR="005D1FDE" w:rsidRPr="00FC0C77">
        <w:rPr>
          <w:sz w:val="24"/>
          <w:szCs w:val="24"/>
        </w:rPr>
        <w:t>The</w:t>
      </w:r>
      <w:r w:rsidR="005D1FDE" w:rsidRPr="00FC0C77">
        <w:rPr>
          <w:spacing w:val="-1"/>
          <w:sz w:val="24"/>
          <w:szCs w:val="24"/>
        </w:rPr>
        <w:t xml:space="preserve"> </w:t>
      </w:r>
      <w:r w:rsidR="005D1FDE" w:rsidRPr="00FC0C77">
        <w:rPr>
          <w:sz w:val="24"/>
          <w:szCs w:val="24"/>
        </w:rPr>
        <w:t>d</w:t>
      </w:r>
      <w:r w:rsidR="005D1FDE" w:rsidRPr="00FC0C77">
        <w:rPr>
          <w:spacing w:val="-1"/>
          <w:sz w:val="24"/>
          <w:szCs w:val="24"/>
        </w:rPr>
        <w:t>e</w:t>
      </w:r>
      <w:r w:rsidR="005D1FDE" w:rsidRPr="00FC0C77">
        <w:rPr>
          <w:sz w:val="24"/>
          <w:szCs w:val="24"/>
        </w:rPr>
        <w:t>v</w:t>
      </w:r>
      <w:r w:rsidR="005D1FDE" w:rsidRPr="00FC0C77">
        <w:rPr>
          <w:spacing w:val="-1"/>
          <w:sz w:val="24"/>
          <w:szCs w:val="24"/>
        </w:rPr>
        <w:t>e</w:t>
      </w:r>
      <w:r w:rsidR="005D1FDE" w:rsidRPr="00FC0C77">
        <w:rPr>
          <w:sz w:val="24"/>
          <w:szCs w:val="24"/>
        </w:rPr>
        <w:t>lop</w:t>
      </w:r>
      <w:r w:rsidR="005D1FDE" w:rsidRPr="00FC0C77">
        <w:rPr>
          <w:spacing w:val="1"/>
          <w:sz w:val="24"/>
          <w:szCs w:val="24"/>
        </w:rPr>
        <w:t>m</w:t>
      </w:r>
      <w:r w:rsidR="005D1FDE" w:rsidRPr="00FC0C77">
        <w:rPr>
          <w:spacing w:val="-1"/>
          <w:sz w:val="24"/>
          <w:szCs w:val="24"/>
        </w:rPr>
        <w:t>e</w:t>
      </w:r>
      <w:r w:rsidR="005D1FDE" w:rsidRPr="00FC0C77">
        <w:rPr>
          <w:sz w:val="24"/>
          <w:szCs w:val="24"/>
        </w:rPr>
        <w:t>nt p</w:t>
      </w:r>
      <w:r w:rsidR="005D1FDE" w:rsidRPr="00FC0C77">
        <w:rPr>
          <w:spacing w:val="1"/>
          <w:sz w:val="24"/>
          <w:szCs w:val="24"/>
        </w:rPr>
        <w:t>l</w:t>
      </w:r>
      <w:r w:rsidR="005D1FDE" w:rsidRPr="00FC0C77">
        <w:rPr>
          <w:spacing w:val="-1"/>
          <w:sz w:val="24"/>
          <w:szCs w:val="24"/>
        </w:rPr>
        <w:t>a</w:t>
      </w:r>
      <w:r w:rsidR="005D1FDE" w:rsidRPr="00FC0C77">
        <w:rPr>
          <w:sz w:val="24"/>
          <w:szCs w:val="24"/>
        </w:rPr>
        <w:t>tf</w:t>
      </w:r>
      <w:r w:rsidR="005D1FDE" w:rsidRPr="00FC0C77">
        <w:rPr>
          <w:spacing w:val="2"/>
          <w:sz w:val="24"/>
          <w:szCs w:val="24"/>
        </w:rPr>
        <w:t>o</w:t>
      </w:r>
      <w:r w:rsidR="005D1FDE" w:rsidRPr="00FC0C77">
        <w:rPr>
          <w:spacing w:val="1"/>
          <w:sz w:val="24"/>
          <w:szCs w:val="24"/>
        </w:rPr>
        <w:t>r</w:t>
      </w:r>
      <w:r w:rsidR="005D1FDE" w:rsidRPr="00FC0C77">
        <w:rPr>
          <w:sz w:val="24"/>
          <w:szCs w:val="24"/>
        </w:rPr>
        <w:t xml:space="preserve">m </w:t>
      </w:r>
      <w:r w:rsidR="005D1FDE" w:rsidRPr="00FC0C77">
        <w:rPr>
          <w:spacing w:val="1"/>
          <w:sz w:val="24"/>
          <w:szCs w:val="24"/>
        </w:rPr>
        <w:t>i</w:t>
      </w:r>
      <w:r w:rsidR="005D1FDE" w:rsidRPr="00FC0C77">
        <w:rPr>
          <w:sz w:val="24"/>
          <w:szCs w:val="24"/>
        </w:rPr>
        <w:t>s And</w:t>
      </w:r>
      <w:r w:rsidR="005D1FDE" w:rsidRPr="00FC0C77">
        <w:rPr>
          <w:spacing w:val="-1"/>
          <w:sz w:val="24"/>
          <w:szCs w:val="24"/>
        </w:rPr>
        <w:t>r</w:t>
      </w:r>
      <w:r w:rsidR="005D1FDE" w:rsidRPr="00FC0C77">
        <w:rPr>
          <w:sz w:val="24"/>
          <w:szCs w:val="24"/>
        </w:rPr>
        <w:t>oid ope</w:t>
      </w:r>
      <w:r w:rsidR="005D1FDE" w:rsidRPr="00FC0C77">
        <w:rPr>
          <w:spacing w:val="-1"/>
          <w:sz w:val="24"/>
          <w:szCs w:val="24"/>
        </w:rPr>
        <w:t>ra</w:t>
      </w:r>
      <w:r w:rsidR="005D1FDE" w:rsidRPr="00FC0C77">
        <w:rPr>
          <w:sz w:val="24"/>
          <w:szCs w:val="24"/>
        </w:rPr>
        <w:t>t</w:t>
      </w:r>
      <w:r w:rsidR="005D1FDE" w:rsidRPr="00FC0C77">
        <w:rPr>
          <w:spacing w:val="1"/>
          <w:sz w:val="24"/>
          <w:szCs w:val="24"/>
        </w:rPr>
        <w:t>i</w:t>
      </w:r>
      <w:r w:rsidR="005D1FDE" w:rsidRPr="00FC0C77">
        <w:rPr>
          <w:sz w:val="24"/>
          <w:szCs w:val="24"/>
        </w:rPr>
        <w:t>ng</w:t>
      </w:r>
      <w:r w:rsidR="005D1FDE" w:rsidRPr="00FC0C77">
        <w:rPr>
          <w:spacing w:val="-2"/>
          <w:sz w:val="24"/>
          <w:szCs w:val="24"/>
        </w:rPr>
        <w:t xml:space="preserve"> </w:t>
      </w:r>
      <w:r w:rsidR="005D1FDE" w:rsidRPr="00FC0C77">
        <w:rPr>
          <w:spacing w:val="2"/>
          <w:sz w:val="24"/>
          <w:szCs w:val="24"/>
        </w:rPr>
        <w:t>s</w:t>
      </w:r>
      <w:r w:rsidR="005D1FDE" w:rsidRPr="00FC0C77">
        <w:rPr>
          <w:spacing w:val="-5"/>
          <w:sz w:val="24"/>
          <w:szCs w:val="24"/>
        </w:rPr>
        <w:t>y</w:t>
      </w:r>
      <w:r w:rsidR="005D1FDE" w:rsidRPr="00FC0C77">
        <w:rPr>
          <w:spacing w:val="2"/>
          <w:sz w:val="24"/>
          <w:szCs w:val="24"/>
        </w:rPr>
        <w:t>s</w:t>
      </w:r>
      <w:r w:rsidR="005D1FDE" w:rsidRPr="00FC0C77">
        <w:rPr>
          <w:sz w:val="24"/>
          <w:szCs w:val="24"/>
        </w:rPr>
        <w:t xml:space="preserve">tem </w:t>
      </w:r>
      <w:r w:rsidR="005D1FDE" w:rsidRPr="00FC0C77">
        <w:rPr>
          <w:spacing w:val="1"/>
          <w:sz w:val="24"/>
          <w:szCs w:val="24"/>
        </w:rPr>
        <w:t>e</w:t>
      </w:r>
      <w:r w:rsidR="005D1FDE" w:rsidRPr="00FC0C77">
        <w:rPr>
          <w:spacing w:val="-1"/>
          <w:sz w:val="24"/>
          <w:szCs w:val="24"/>
        </w:rPr>
        <w:t>c</w:t>
      </w:r>
      <w:r w:rsidR="005D1FDE" w:rsidRPr="00FC0C77">
        <w:rPr>
          <w:sz w:val="24"/>
          <w:szCs w:val="24"/>
        </w:rPr>
        <w:t>o</w:t>
      </w:r>
      <w:r w:rsidR="005D1FDE" w:rsidRPr="00FC0C77">
        <w:rPr>
          <w:spacing w:val="5"/>
          <w:sz w:val="24"/>
          <w:szCs w:val="24"/>
        </w:rPr>
        <w:t>s</w:t>
      </w:r>
      <w:r w:rsidR="005D1FDE" w:rsidRPr="00FC0C77">
        <w:rPr>
          <w:spacing w:val="-5"/>
          <w:sz w:val="24"/>
          <w:szCs w:val="24"/>
        </w:rPr>
        <w:t>y</w:t>
      </w:r>
      <w:r w:rsidR="005D1FDE" w:rsidRPr="00FC0C77">
        <w:rPr>
          <w:sz w:val="24"/>
          <w:szCs w:val="24"/>
        </w:rPr>
        <w:t>stem.</w:t>
      </w:r>
    </w:p>
    <w:p w:rsidR="000A4DF3" w:rsidRPr="00FC0C77" w:rsidRDefault="000A4DF3" w:rsidP="00C60CF5">
      <w:pPr>
        <w:spacing w:before="2" w:line="360" w:lineRule="auto"/>
        <w:jc w:val="both"/>
        <w:rPr>
          <w:sz w:val="14"/>
          <w:szCs w:val="14"/>
        </w:rPr>
      </w:pPr>
    </w:p>
    <w:p w:rsidR="000A4DF3" w:rsidRPr="00FC0C77" w:rsidRDefault="005D1FDE" w:rsidP="00C60CF5">
      <w:pPr>
        <w:spacing w:line="360" w:lineRule="auto"/>
        <w:ind w:right="6367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 xml:space="preserve">3.4 </w:t>
      </w:r>
      <w:r w:rsidRPr="00FC0C77">
        <w:rPr>
          <w:b/>
          <w:spacing w:val="1"/>
          <w:sz w:val="24"/>
          <w:szCs w:val="24"/>
        </w:rPr>
        <w:t>S</w:t>
      </w:r>
      <w:r w:rsidRPr="00FC0C77">
        <w:rPr>
          <w:b/>
          <w:sz w:val="24"/>
          <w:szCs w:val="24"/>
        </w:rPr>
        <w:t>t</w:t>
      </w:r>
      <w:r w:rsidRPr="00FC0C77">
        <w:rPr>
          <w:b/>
          <w:spacing w:val="-2"/>
          <w:sz w:val="24"/>
          <w:szCs w:val="24"/>
        </w:rPr>
        <w:t>r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z w:val="24"/>
          <w:szCs w:val="24"/>
        </w:rPr>
        <w:t>g</w:t>
      </w:r>
      <w:r w:rsidRPr="00FC0C77">
        <w:rPr>
          <w:b/>
          <w:spacing w:val="-1"/>
          <w:sz w:val="24"/>
          <w:szCs w:val="24"/>
        </w:rPr>
        <w:t>t</w:t>
      </w:r>
      <w:r w:rsidRPr="00FC0C77">
        <w:rPr>
          <w:b/>
          <w:sz w:val="24"/>
          <w:szCs w:val="24"/>
        </w:rPr>
        <w:t>h</w:t>
      </w:r>
      <w:r w:rsidRPr="00FC0C77">
        <w:rPr>
          <w:b/>
          <w:spacing w:val="1"/>
          <w:sz w:val="24"/>
          <w:szCs w:val="24"/>
        </w:rPr>
        <w:t xml:space="preserve"> </w:t>
      </w:r>
      <w:r w:rsidRPr="00FC0C77">
        <w:rPr>
          <w:b/>
          <w:sz w:val="24"/>
          <w:szCs w:val="24"/>
        </w:rPr>
        <w:t>a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z w:val="24"/>
          <w:szCs w:val="24"/>
        </w:rPr>
        <w:t>d</w:t>
      </w:r>
      <w:r w:rsidRPr="00FC0C77">
        <w:rPr>
          <w:b/>
          <w:spacing w:val="1"/>
          <w:sz w:val="24"/>
          <w:szCs w:val="24"/>
        </w:rPr>
        <w:t xml:space="preserve"> </w:t>
      </w:r>
      <w:r w:rsidRPr="00FC0C77">
        <w:rPr>
          <w:b/>
          <w:spacing w:val="2"/>
          <w:sz w:val="24"/>
          <w:szCs w:val="24"/>
        </w:rPr>
        <w:t>w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z w:val="24"/>
          <w:szCs w:val="24"/>
        </w:rPr>
        <w:t>a</w:t>
      </w:r>
      <w:r w:rsidRPr="00FC0C77">
        <w:rPr>
          <w:b/>
          <w:spacing w:val="-1"/>
          <w:sz w:val="24"/>
          <w:szCs w:val="24"/>
        </w:rPr>
        <w:t>kne</w:t>
      </w:r>
      <w:r w:rsidRPr="00FC0C77">
        <w:rPr>
          <w:b/>
          <w:sz w:val="24"/>
          <w:szCs w:val="24"/>
        </w:rPr>
        <w:t>ss</w:t>
      </w:r>
    </w:p>
    <w:p w:rsidR="000A4DF3" w:rsidRPr="00FC0C77" w:rsidRDefault="005D1FDE" w:rsidP="00C60CF5">
      <w:pPr>
        <w:spacing w:line="360" w:lineRule="auto"/>
        <w:ind w:right="8025"/>
        <w:jc w:val="both"/>
        <w:rPr>
          <w:sz w:val="24"/>
          <w:szCs w:val="24"/>
        </w:rPr>
      </w:pPr>
      <w:r w:rsidRPr="00FC0C77">
        <w:rPr>
          <w:b/>
          <w:spacing w:val="1"/>
          <w:sz w:val="24"/>
          <w:szCs w:val="24"/>
        </w:rPr>
        <w:t>S</w:t>
      </w:r>
      <w:r w:rsidRPr="00FC0C77">
        <w:rPr>
          <w:b/>
          <w:sz w:val="24"/>
          <w:szCs w:val="24"/>
        </w:rPr>
        <w:t>t</w:t>
      </w:r>
      <w:r w:rsidRPr="00FC0C77">
        <w:rPr>
          <w:b/>
          <w:spacing w:val="-2"/>
          <w:sz w:val="24"/>
          <w:szCs w:val="24"/>
        </w:rPr>
        <w:t>r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z w:val="24"/>
          <w:szCs w:val="24"/>
        </w:rPr>
        <w:t>g</w:t>
      </w:r>
      <w:r w:rsidRPr="00FC0C77">
        <w:rPr>
          <w:b/>
          <w:spacing w:val="-1"/>
          <w:sz w:val="24"/>
          <w:szCs w:val="24"/>
        </w:rPr>
        <w:t>t</w:t>
      </w:r>
      <w:r w:rsidRPr="00FC0C77">
        <w:rPr>
          <w:b/>
          <w:spacing w:val="1"/>
          <w:sz w:val="24"/>
          <w:szCs w:val="24"/>
        </w:rPr>
        <w:t>h</w:t>
      </w:r>
      <w:r w:rsidRPr="00FC0C77">
        <w:rPr>
          <w:b/>
          <w:sz w:val="24"/>
          <w:szCs w:val="24"/>
        </w:rPr>
        <w:t>s:</w:t>
      </w:r>
    </w:p>
    <w:p w:rsidR="000A4DF3" w:rsidRPr="00FC0C77" w:rsidRDefault="005D1FDE" w:rsidP="00C60CF5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 w:rsidRPr="00FC0C77">
        <w:rPr>
          <w:spacing w:val="1"/>
          <w:sz w:val="24"/>
          <w:szCs w:val="24"/>
        </w:rPr>
        <w:t>P</w:t>
      </w:r>
      <w:r w:rsidRPr="00FC0C77">
        <w:rPr>
          <w:sz w:val="24"/>
          <w:szCs w:val="24"/>
        </w:rPr>
        <w:t>rodu</w:t>
      </w:r>
      <w:r w:rsidRPr="00FC0C77">
        <w:rPr>
          <w:spacing w:val="-2"/>
          <w:sz w:val="24"/>
          <w:szCs w:val="24"/>
        </w:rPr>
        <w:t>c</w:t>
      </w:r>
      <w:r w:rsidRPr="00FC0C77">
        <w:rPr>
          <w:sz w:val="24"/>
          <w:szCs w:val="24"/>
        </w:rPr>
        <w:t>t does not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quire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onl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ne</w:t>
      </w:r>
      <w:r w:rsidRPr="00FC0C77">
        <w:rPr>
          <w:spacing w:val="-1"/>
          <w:sz w:val="24"/>
          <w:szCs w:val="24"/>
        </w:rPr>
        <w:t xml:space="preserve"> ac</w:t>
      </w:r>
      <w:r w:rsidRPr="00FC0C77">
        <w:rPr>
          <w:spacing w:val="1"/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ss</w:t>
      </w:r>
    </w:p>
    <w:p w:rsidR="000A4DF3" w:rsidRPr="00FC0C77" w:rsidRDefault="005D1FDE" w:rsidP="00C60CF5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 w:rsidRPr="00FC0C77">
        <w:rPr>
          <w:spacing w:val="1"/>
          <w:sz w:val="24"/>
          <w:szCs w:val="24"/>
        </w:rPr>
        <w:t>P</w:t>
      </w:r>
      <w:r w:rsidRPr="00FC0C77">
        <w:rPr>
          <w:sz w:val="24"/>
          <w:szCs w:val="24"/>
        </w:rPr>
        <w:t>ro</w:t>
      </w:r>
      <w:r w:rsidRPr="00FC0C77">
        <w:rPr>
          <w:spacing w:val="-3"/>
          <w:sz w:val="24"/>
          <w:szCs w:val="24"/>
        </w:rPr>
        <w:t>g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m</w:t>
      </w:r>
      <w:r w:rsidRPr="00FC0C77">
        <w:rPr>
          <w:spacing w:val="1"/>
          <w:sz w:val="24"/>
          <w:szCs w:val="24"/>
        </w:rPr>
        <w:t>m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d to 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nt</w:t>
      </w:r>
      <w:r w:rsidRPr="00FC0C77">
        <w:rPr>
          <w:spacing w:val="1"/>
          <w:sz w:val="24"/>
          <w:szCs w:val="24"/>
        </w:rPr>
        <w:t>if</w:t>
      </w:r>
      <w:r w:rsidRPr="00FC0C77">
        <w:rPr>
          <w:sz w:val="24"/>
          <w:szCs w:val="24"/>
        </w:rPr>
        <w:t>y</w:t>
      </w:r>
      <w:r w:rsidRPr="00FC0C77">
        <w:rPr>
          <w:spacing w:val="-5"/>
          <w:sz w:val="24"/>
          <w:szCs w:val="24"/>
        </w:rPr>
        <w:t xml:space="preserve"> </w:t>
      </w:r>
      <w:r w:rsidRPr="00FC0C77">
        <w:rPr>
          <w:spacing w:val="3"/>
          <w:sz w:val="24"/>
          <w:szCs w:val="24"/>
        </w:rPr>
        <w:t>t</w:t>
      </w:r>
      <w:r w:rsidRPr="00FC0C77">
        <w:rPr>
          <w:sz w:val="24"/>
          <w:szCs w:val="24"/>
        </w:rPr>
        <w:t>he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vice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b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sides 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3"/>
          <w:sz w:val="24"/>
          <w:szCs w:val="24"/>
        </w:rPr>
        <w:t>l</w:t>
      </w:r>
      <w:r w:rsidRPr="00FC0C77">
        <w:rPr>
          <w:spacing w:val="-5"/>
          <w:sz w:val="24"/>
          <w:szCs w:val="24"/>
        </w:rPr>
        <w:t>y</w:t>
      </w:r>
      <w:r w:rsidRPr="00FC0C77">
        <w:rPr>
          <w:spacing w:val="1"/>
          <w:sz w:val="24"/>
          <w:szCs w:val="24"/>
        </w:rPr>
        <w:t>z</w:t>
      </w:r>
      <w:r w:rsidRPr="00FC0C77">
        <w:rPr>
          <w:spacing w:val="3"/>
          <w:sz w:val="24"/>
          <w:szCs w:val="24"/>
        </w:rPr>
        <w:t>i</w:t>
      </w:r>
      <w:r w:rsidRPr="00FC0C77">
        <w:rPr>
          <w:sz w:val="24"/>
          <w:szCs w:val="24"/>
        </w:rPr>
        <w:t>ng</w:t>
      </w:r>
      <w:r w:rsidRPr="00FC0C77">
        <w:rPr>
          <w:spacing w:val="-2"/>
          <w:sz w:val="24"/>
          <w:szCs w:val="24"/>
        </w:rPr>
        <w:t xml:space="preserve"> </w:t>
      </w:r>
      <w:r w:rsidRPr="00FC0C77">
        <w:rPr>
          <w:sz w:val="24"/>
          <w:szCs w:val="24"/>
        </w:rPr>
        <w:t>the s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3"/>
          <w:sz w:val="24"/>
          <w:szCs w:val="24"/>
        </w:rPr>
        <w:t>m</w:t>
      </w:r>
      <w:r w:rsidRPr="00FC0C77">
        <w:rPr>
          <w:sz w:val="24"/>
          <w:szCs w:val="24"/>
        </w:rPr>
        <w:t>e</w:t>
      </w:r>
    </w:p>
    <w:p w:rsidR="000A4DF3" w:rsidRPr="00FC0C77" w:rsidRDefault="005D1FDE" w:rsidP="00C60CF5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te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 xml:space="preserve">s put 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>tr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ous d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3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, g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3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 bri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f summ</w:t>
      </w:r>
      <w:r w:rsidRPr="00FC0C77">
        <w:rPr>
          <w:spacing w:val="2"/>
          <w:sz w:val="24"/>
          <w:szCs w:val="24"/>
        </w:rPr>
        <w:t>a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>y</w:t>
      </w:r>
      <w:r w:rsidRPr="00FC0C77">
        <w:rPr>
          <w:spacing w:val="-5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in 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he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port.</w:t>
      </w:r>
    </w:p>
    <w:p w:rsidR="000A4DF3" w:rsidRPr="00FC0C77" w:rsidRDefault="005D1FDE" w:rsidP="00C60CF5">
      <w:pPr>
        <w:spacing w:line="360" w:lineRule="auto"/>
        <w:ind w:left="100" w:right="7984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>W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z w:val="24"/>
          <w:szCs w:val="24"/>
        </w:rPr>
        <w:t>a</w:t>
      </w:r>
      <w:r w:rsidRPr="00FC0C77">
        <w:rPr>
          <w:b/>
          <w:spacing w:val="1"/>
          <w:sz w:val="24"/>
          <w:szCs w:val="24"/>
        </w:rPr>
        <w:t>kn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z w:val="24"/>
          <w:szCs w:val="24"/>
        </w:rPr>
        <w:t>ss:</w:t>
      </w:r>
    </w:p>
    <w:p w:rsidR="000A4DF3" w:rsidRPr="00FC0C77" w:rsidRDefault="005D1FDE" w:rsidP="00C60CF5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Consid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rs on</w:t>
      </w:r>
      <w:r w:rsidRPr="00FC0C77">
        <w:rPr>
          <w:spacing w:val="2"/>
          <w:sz w:val="24"/>
          <w:szCs w:val="24"/>
        </w:rPr>
        <w:t>l</w:t>
      </w:r>
      <w:r w:rsidRPr="00FC0C77">
        <w:rPr>
          <w:sz w:val="24"/>
          <w:szCs w:val="24"/>
        </w:rPr>
        <w:t>y</w:t>
      </w:r>
      <w:r w:rsidRPr="00FC0C77">
        <w:rPr>
          <w:spacing w:val="-5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</w:t>
      </w:r>
      <w:r w:rsidRPr="00FC0C77">
        <w:rPr>
          <w:spacing w:val="2"/>
          <w:sz w:val="24"/>
          <w:szCs w:val="24"/>
        </w:rPr>
        <w:t>d</w:t>
      </w:r>
      <w:r w:rsidRPr="00FC0C77">
        <w:rPr>
          <w:sz w:val="24"/>
          <w:szCs w:val="24"/>
        </w:rPr>
        <w:t>roid 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 (sp</w:t>
      </w:r>
      <w:r w:rsidRPr="00FC0C77">
        <w:rPr>
          <w:spacing w:val="1"/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 xml:space="preserve">ific </w:t>
      </w:r>
      <w:r w:rsidRPr="00FC0C77">
        <w:rPr>
          <w:spacing w:val="1"/>
          <w:sz w:val="24"/>
          <w:szCs w:val="24"/>
        </w:rPr>
        <w:t>f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m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l</w:t>
      </w:r>
      <w:r w:rsidRPr="00FC0C77">
        <w:rPr>
          <w:spacing w:val="-5"/>
          <w:sz w:val="24"/>
          <w:szCs w:val="24"/>
        </w:rPr>
        <w:t>y</w:t>
      </w:r>
      <w:r w:rsidRPr="00FC0C77">
        <w:rPr>
          <w:spacing w:val="1"/>
          <w:sz w:val="24"/>
          <w:szCs w:val="24"/>
        </w:rPr>
        <w:t>)</w:t>
      </w:r>
      <w:r w:rsidRPr="00FC0C77">
        <w:rPr>
          <w:sz w:val="24"/>
          <w:szCs w:val="24"/>
        </w:rPr>
        <w:t>.</w:t>
      </w:r>
    </w:p>
    <w:p w:rsidR="000A4DF3" w:rsidRPr="00FC0C77" w:rsidRDefault="005D1FDE" w:rsidP="00C60CF5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nnot wo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k on no</w:t>
      </w:r>
      <w:r w:rsidRPr="00FC0C77">
        <w:rPr>
          <w:spacing w:val="1"/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-</w:t>
      </w:r>
      <w:r w:rsidRPr="00FC0C77">
        <w:rPr>
          <w:sz w:val="24"/>
          <w:szCs w:val="24"/>
        </w:rPr>
        <w:t>roo</w:t>
      </w:r>
      <w:r w:rsidRPr="00FC0C77">
        <w:rPr>
          <w:spacing w:val="2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 phon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s.</w:t>
      </w:r>
    </w:p>
    <w:p w:rsidR="000A4DF3" w:rsidRPr="00FC0C77" w:rsidRDefault="005D1FDE" w:rsidP="00C60CF5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  <w:sectPr w:rsidR="000A4DF3" w:rsidRPr="00FC0C77" w:rsidSect="00C60CF5">
          <w:pgSz w:w="11920" w:h="16840"/>
          <w:pgMar w:top="960" w:right="1340" w:bottom="280" w:left="1340" w:header="749" w:footer="1002" w:gutter="0"/>
          <w:cols w:space="720"/>
        </w:sectPr>
      </w:pPr>
      <w:r w:rsidRPr="00FC0C77">
        <w:rPr>
          <w:spacing w:val="1"/>
          <w:sz w:val="24"/>
          <w:szCs w:val="24"/>
        </w:rPr>
        <w:t>P</w:t>
      </w:r>
      <w:r w:rsidRPr="00FC0C77">
        <w:rPr>
          <w:sz w:val="24"/>
          <w:szCs w:val="24"/>
        </w:rPr>
        <w:t>ro</w:t>
      </w:r>
      <w:r w:rsidRPr="00FC0C77">
        <w:rPr>
          <w:spacing w:val="-2"/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ss once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st</w:t>
      </w:r>
      <w:r w:rsidRPr="00FC0C77">
        <w:rPr>
          <w:spacing w:val="2"/>
          <w:sz w:val="24"/>
          <w:szCs w:val="24"/>
        </w:rPr>
        <w:t>a</w:t>
      </w:r>
      <w:r w:rsidRPr="00FC0C77">
        <w:rPr>
          <w:sz w:val="24"/>
          <w:szCs w:val="24"/>
        </w:rPr>
        <w:t>rt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d </w:t>
      </w:r>
      <w:r w:rsidRPr="00FC0C77">
        <w:rPr>
          <w:spacing w:val="1"/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 xml:space="preserve">not be </w:t>
      </w:r>
      <w:r w:rsidRPr="00FC0C77">
        <w:rPr>
          <w:spacing w:val="-1"/>
          <w:sz w:val="24"/>
          <w:szCs w:val="24"/>
        </w:rPr>
        <w:t>re</w:t>
      </w:r>
      <w:r w:rsidRPr="00FC0C77">
        <w:rPr>
          <w:sz w:val="24"/>
          <w:szCs w:val="24"/>
        </w:rPr>
        <w:t>v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rs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 , 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s to </w:t>
      </w:r>
      <w:r w:rsidRPr="00FC0C77">
        <w:rPr>
          <w:spacing w:val="3"/>
          <w:sz w:val="24"/>
          <w:szCs w:val="24"/>
        </w:rPr>
        <w:t>b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r</w:t>
      </w:r>
      <w:r w:rsidRPr="00FC0C77">
        <w:rPr>
          <w:spacing w:val="1"/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>-</w:t>
      </w:r>
      <w:r w:rsidRPr="00FC0C77">
        <w:rPr>
          <w:sz w:val="24"/>
          <w:szCs w:val="24"/>
        </w:rPr>
        <w:t>st</w:t>
      </w:r>
      <w:r w:rsidRPr="00FC0C77">
        <w:rPr>
          <w:spacing w:val="2"/>
          <w:sz w:val="24"/>
          <w:szCs w:val="24"/>
        </w:rPr>
        <w:t>a</w:t>
      </w:r>
      <w:r w:rsidRPr="00FC0C77">
        <w:rPr>
          <w:sz w:val="24"/>
          <w:szCs w:val="24"/>
        </w:rPr>
        <w:t>rt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d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ll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ov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r a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a</w:t>
      </w:r>
      <w:r w:rsidR="006651A7" w:rsidRPr="00FC0C77">
        <w:rPr>
          <w:sz w:val="24"/>
          <w:szCs w:val="24"/>
        </w:rPr>
        <w:t>in</w:t>
      </w:r>
    </w:p>
    <w:p w:rsidR="000A4DF3" w:rsidRPr="00FC0C77" w:rsidRDefault="000A4DF3" w:rsidP="00C60CF5">
      <w:pPr>
        <w:spacing w:before="1" w:line="360" w:lineRule="auto"/>
        <w:jc w:val="both"/>
        <w:rPr>
          <w:sz w:val="24"/>
          <w:szCs w:val="24"/>
        </w:rPr>
      </w:pPr>
    </w:p>
    <w:p w:rsidR="000A4DF3" w:rsidRPr="00FC0C77" w:rsidRDefault="006651A7" w:rsidP="00C60CF5">
      <w:pPr>
        <w:spacing w:before="29" w:line="360" w:lineRule="auto"/>
        <w:ind w:left="220" w:right="6718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>3.5 General</w:t>
      </w:r>
      <w:r w:rsidR="005D1FDE" w:rsidRPr="00FC0C77">
        <w:rPr>
          <w:b/>
          <w:sz w:val="24"/>
          <w:szCs w:val="24"/>
        </w:rPr>
        <w:t xml:space="preserve"> D</w:t>
      </w:r>
      <w:r w:rsidR="005D1FDE" w:rsidRPr="00FC0C77">
        <w:rPr>
          <w:b/>
          <w:spacing w:val="-1"/>
          <w:sz w:val="24"/>
          <w:szCs w:val="24"/>
        </w:rPr>
        <w:t>e</w:t>
      </w:r>
      <w:r w:rsidR="005D1FDE" w:rsidRPr="00FC0C77">
        <w:rPr>
          <w:b/>
          <w:sz w:val="24"/>
          <w:szCs w:val="24"/>
        </w:rPr>
        <w:t>s</w:t>
      </w:r>
      <w:r w:rsidR="005D1FDE" w:rsidRPr="00FC0C77">
        <w:rPr>
          <w:b/>
          <w:spacing w:val="1"/>
          <w:sz w:val="24"/>
          <w:szCs w:val="24"/>
        </w:rPr>
        <w:t>c</w:t>
      </w:r>
      <w:r w:rsidR="005D1FDE" w:rsidRPr="00FC0C77">
        <w:rPr>
          <w:b/>
          <w:spacing w:val="-1"/>
          <w:sz w:val="24"/>
          <w:szCs w:val="24"/>
        </w:rPr>
        <w:t>r</w:t>
      </w:r>
      <w:r w:rsidR="005D1FDE" w:rsidRPr="00FC0C77">
        <w:rPr>
          <w:b/>
          <w:sz w:val="24"/>
          <w:szCs w:val="24"/>
        </w:rPr>
        <w:t>i</w:t>
      </w:r>
      <w:r w:rsidR="005D1FDE" w:rsidRPr="00FC0C77">
        <w:rPr>
          <w:b/>
          <w:spacing w:val="1"/>
          <w:sz w:val="24"/>
          <w:szCs w:val="24"/>
        </w:rPr>
        <w:t>p</w:t>
      </w:r>
      <w:r w:rsidR="005D1FDE" w:rsidRPr="00FC0C77">
        <w:rPr>
          <w:b/>
          <w:sz w:val="24"/>
          <w:szCs w:val="24"/>
        </w:rPr>
        <w:t>tion</w:t>
      </w:r>
    </w:p>
    <w:p w:rsidR="000A4DF3" w:rsidRPr="00FC0C77" w:rsidRDefault="005D1FDE" w:rsidP="00C60CF5">
      <w:pPr>
        <w:spacing w:line="360" w:lineRule="auto"/>
        <w:ind w:right="5158" w:firstLine="220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>3.5.1 Us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z w:val="24"/>
          <w:szCs w:val="24"/>
        </w:rPr>
        <w:t>r</w:t>
      </w:r>
      <w:r w:rsidRPr="00FC0C77">
        <w:rPr>
          <w:b/>
          <w:spacing w:val="-1"/>
          <w:sz w:val="24"/>
          <w:szCs w:val="24"/>
        </w:rPr>
        <w:t xml:space="preserve"> </w:t>
      </w:r>
      <w:r w:rsidRPr="00FC0C77">
        <w:rPr>
          <w:b/>
          <w:spacing w:val="1"/>
          <w:sz w:val="24"/>
          <w:szCs w:val="24"/>
        </w:rPr>
        <w:t>p</w:t>
      </w:r>
      <w:r w:rsidRPr="00FC0C77">
        <w:rPr>
          <w:b/>
          <w:spacing w:val="-1"/>
          <w:sz w:val="24"/>
          <w:szCs w:val="24"/>
        </w:rPr>
        <w:t>er</w:t>
      </w:r>
      <w:r w:rsidRPr="00FC0C77">
        <w:rPr>
          <w:b/>
          <w:sz w:val="24"/>
          <w:szCs w:val="24"/>
        </w:rPr>
        <w:t>so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z w:val="24"/>
          <w:szCs w:val="24"/>
        </w:rPr>
        <w:t>as a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z w:val="24"/>
          <w:szCs w:val="24"/>
        </w:rPr>
        <w:t>d</w:t>
      </w:r>
      <w:r w:rsidRPr="00FC0C77">
        <w:rPr>
          <w:b/>
          <w:spacing w:val="1"/>
          <w:sz w:val="24"/>
          <w:szCs w:val="24"/>
        </w:rPr>
        <w:t xml:space="preserve"> Ch</w:t>
      </w:r>
      <w:r w:rsidRPr="00FC0C77">
        <w:rPr>
          <w:b/>
          <w:sz w:val="24"/>
          <w:szCs w:val="24"/>
        </w:rPr>
        <w:t>a</w:t>
      </w:r>
      <w:r w:rsidRPr="00FC0C77">
        <w:rPr>
          <w:b/>
          <w:spacing w:val="-1"/>
          <w:sz w:val="24"/>
          <w:szCs w:val="24"/>
        </w:rPr>
        <w:t>r</w:t>
      </w:r>
      <w:r w:rsidRPr="00FC0C77">
        <w:rPr>
          <w:b/>
          <w:sz w:val="24"/>
          <w:szCs w:val="24"/>
        </w:rPr>
        <w:t>a</w:t>
      </w:r>
      <w:r w:rsidRPr="00FC0C77">
        <w:rPr>
          <w:b/>
          <w:spacing w:val="-1"/>
          <w:sz w:val="24"/>
          <w:szCs w:val="24"/>
        </w:rPr>
        <w:t>c</w:t>
      </w:r>
      <w:r w:rsidRPr="00FC0C77">
        <w:rPr>
          <w:b/>
          <w:sz w:val="24"/>
          <w:szCs w:val="24"/>
        </w:rPr>
        <w:t>te</w:t>
      </w:r>
      <w:r w:rsidRPr="00FC0C77">
        <w:rPr>
          <w:b/>
          <w:spacing w:val="-1"/>
          <w:sz w:val="24"/>
          <w:szCs w:val="24"/>
        </w:rPr>
        <w:t>r</w:t>
      </w:r>
      <w:r w:rsidRPr="00FC0C77">
        <w:rPr>
          <w:b/>
          <w:sz w:val="24"/>
          <w:szCs w:val="24"/>
        </w:rPr>
        <w:t>istics</w:t>
      </w:r>
    </w:p>
    <w:p w:rsidR="000A4DF3" w:rsidRPr="00FC0C77" w:rsidRDefault="005D1FDE" w:rsidP="00C60CF5">
      <w:pPr>
        <w:spacing w:line="360" w:lineRule="auto"/>
        <w:ind w:left="220" w:right="183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Us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</w:t>
      </w:r>
      <w:r w:rsidRPr="00FC0C77">
        <w:rPr>
          <w:spacing w:val="3"/>
          <w:sz w:val="24"/>
          <w:szCs w:val="24"/>
        </w:rPr>
        <w:t>h</w:t>
      </w:r>
      <w:r w:rsidRPr="00FC0C77">
        <w:rPr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softw</w:t>
      </w:r>
      <w:r w:rsidRPr="00FC0C77">
        <w:rPr>
          <w:spacing w:val="1"/>
          <w:sz w:val="24"/>
          <w:szCs w:val="24"/>
        </w:rPr>
        <w:t>a</w:t>
      </w:r>
      <w:r w:rsidRPr="00FC0C77">
        <w:rPr>
          <w:sz w:val="24"/>
          <w:szCs w:val="24"/>
        </w:rPr>
        <w:t>re s</w:t>
      </w:r>
      <w:r w:rsidRPr="00FC0C77">
        <w:rPr>
          <w:spacing w:val="2"/>
          <w:sz w:val="24"/>
          <w:szCs w:val="24"/>
        </w:rPr>
        <w:t>h</w:t>
      </w:r>
      <w:r w:rsidRPr="00FC0C77">
        <w:rPr>
          <w:sz w:val="24"/>
          <w:szCs w:val="24"/>
        </w:rPr>
        <w:t>ould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be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ble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to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trie</w:t>
      </w:r>
      <w:r w:rsidRPr="00FC0C77">
        <w:rPr>
          <w:spacing w:val="1"/>
          <w:sz w:val="24"/>
          <w:szCs w:val="24"/>
        </w:rPr>
        <w:t>v</w:t>
      </w:r>
      <w:r w:rsidRPr="00FC0C77">
        <w:rPr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3"/>
          <w:sz w:val="24"/>
          <w:szCs w:val="24"/>
        </w:rPr>
        <w:t>i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mation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bout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ow</w:t>
      </w:r>
      <w:r w:rsidRPr="00FC0C77">
        <w:rPr>
          <w:spacing w:val="2"/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2"/>
          <w:sz w:val="24"/>
          <w:szCs w:val="24"/>
        </w:rPr>
        <w:t>/</w:t>
      </w:r>
      <w:r w:rsidRPr="00FC0C77">
        <w:rPr>
          <w:sz w:val="24"/>
          <w:szCs w:val="24"/>
        </w:rPr>
        <w:t>user of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</w:t>
      </w:r>
      <w:r w:rsidRPr="00FC0C77">
        <w:rPr>
          <w:spacing w:val="3"/>
          <w:sz w:val="24"/>
          <w:szCs w:val="24"/>
        </w:rPr>
        <w:t>h</w:t>
      </w:r>
      <w:r w:rsidRPr="00FC0C77">
        <w:rPr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mob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le 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.</w:t>
      </w:r>
      <w:r w:rsidRPr="00FC0C77">
        <w:rPr>
          <w:spacing w:val="29"/>
          <w:sz w:val="24"/>
          <w:szCs w:val="24"/>
        </w:rPr>
        <w:t xml:space="preserve"> </w:t>
      </w:r>
      <w:r w:rsidRPr="00FC0C77">
        <w:rPr>
          <w:sz w:val="24"/>
          <w:szCs w:val="24"/>
        </w:rPr>
        <w:t>T</w:t>
      </w:r>
      <w:r w:rsidRPr="00FC0C77">
        <w:rPr>
          <w:spacing w:val="2"/>
          <w:sz w:val="24"/>
          <w:szCs w:val="24"/>
        </w:rPr>
        <w:t>h</w:t>
      </w:r>
      <w:r w:rsidRPr="00FC0C77">
        <w:rPr>
          <w:sz w:val="24"/>
          <w:szCs w:val="24"/>
        </w:rPr>
        <w:t>e</w:t>
      </w:r>
      <w:r w:rsidRPr="00FC0C77">
        <w:rPr>
          <w:spacing w:val="28"/>
          <w:sz w:val="24"/>
          <w:szCs w:val="24"/>
        </w:rPr>
        <w:t xml:space="preserve"> </w:t>
      </w:r>
      <w:r w:rsidRPr="00FC0C77">
        <w:rPr>
          <w:sz w:val="24"/>
          <w:szCs w:val="24"/>
        </w:rPr>
        <w:t>softw</w:t>
      </w:r>
      <w:r w:rsidRPr="00FC0C77">
        <w:rPr>
          <w:spacing w:val="1"/>
          <w:sz w:val="24"/>
          <w:szCs w:val="24"/>
        </w:rPr>
        <w:t>a</w:t>
      </w:r>
      <w:r w:rsidRPr="00FC0C77">
        <w:rPr>
          <w:sz w:val="24"/>
          <w:szCs w:val="24"/>
        </w:rPr>
        <w:t>re</w:t>
      </w:r>
      <w:r w:rsidRPr="00FC0C77">
        <w:rPr>
          <w:spacing w:val="27"/>
          <w:sz w:val="24"/>
          <w:szCs w:val="24"/>
        </w:rPr>
        <w:t xml:space="preserve"> </w:t>
      </w:r>
      <w:r w:rsidRPr="00FC0C77">
        <w:rPr>
          <w:sz w:val="24"/>
          <w:szCs w:val="24"/>
        </w:rPr>
        <w:t>w</w:t>
      </w:r>
      <w:r w:rsidRPr="00FC0C77">
        <w:rPr>
          <w:spacing w:val="2"/>
          <w:sz w:val="24"/>
          <w:szCs w:val="24"/>
        </w:rPr>
        <w:t>i</w:t>
      </w:r>
      <w:r w:rsidRPr="00FC0C77">
        <w:rPr>
          <w:sz w:val="24"/>
          <w:szCs w:val="24"/>
        </w:rPr>
        <w:t>ll</w:t>
      </w:r>
      <w:r w:rsidRPr="00FC0C77">
        <w:rPr>
          <w:spacing w:val="29"/>
          <w:sz w:val="24"/>
          <w:szCs w:val="24"/>
        </w:rPr>
        <w:t xml:space="preserve"> </w:t>
      </w:r>
      <w:r w:rsidRPr="00FC0C77">
        <w:rPr>
          <w:sz w:val="24"/>
          <w:szCs w:val="24"/>
        </w:rPr>
        <w:t>be</w:t>
      </w:r>
      <w:r w:rsidRPr="00FC0C77">
        <w:rPr>
          <w:spacing w:val="28"/>
          <w:sz w:val="24"/>
          <w:szCs w:val="24"/>
        </w:rPr>
        <w:t xml:space="preserve"> </w:t>
      </w:r>
      <w:r w:rsidRPr="00FC0C77">
        <w:rPr>
          <w:sz w:val="24"/>
          <w:szCs w:val="24"/>
        </w:rPr>
        <w:t>used</w:t>
      </w:r>
      <w:r w:rsidRPr="00FC0C77">
        <w:rPr>
          <w:spacing w:val="28"/>
          <w:sz w:val="24"/>
          <w:szCs w:val="24"/>
        </w:rPr>
        <w:t xml:space="preserve"> </w:t>
      </w:r>
      <w:r w:rsidRPr="00FC0C77">
        <w:rPr>
          <w:spacing w:val="5"/>
          <w:sz w:val="24"/>
          <w:szCs w:val="24"/>
        </w:rPr>
        <w:t>b</w:t>
      </w:r>
      <w:r w:rsidRPr="00FC0C77">
        <w:rPr>
          <w:sz w:val="24"/>
          <w:szCs w:val="24"/>
        </w:rPr>
        <w:t>y</w:t>
      </w:r>
      <w:r w:rsidRPr="00FC0C77">
        <w:rPr>
          <w:spacing w:val="24"/>
          <w:sz w:val="24"/>
          <w:szCs w:val="24"/>
        </w:rPr>
        <w:t xml:space="preserve"> </w:t>
      </w:r>
      <w:r w:rsidRPr="00FC0C77">
        <w:rPr>
          <w:sz w:val="24"/>
          <w:szCs w:val="24"/>
        </w:rPr>
        <w:t>investig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3"/>
          <w:sz w:val="24"/>
          <w:szCs w:val="24"/>
        </w:rPr>
        <w:t>o</w:t>
      </w:r>
      <w:r w:rsidRPr="00FC0C77">
        <w:rPr>
          <w:sz w:val="24"/>
          <w:szCs w:val="24"/>
        </w:rPr>
        <w:t>rs,</w:t>
      </w:r>
      <w:r w:rsidRPr="00FC0C77">
        <w:rPr>
          <w:spacing w:val="28"/>
          <w:sz w:val="24"/>
          <w:szCs w:val="24"/>
        </w:rPr>
        <w:t xml:space="preserve"> </w:t>
      </w:r>
      <w:r w:rsidRPr="00FC0C77">
        <w:rPr>
          <w:sz w:val="24"/>
          <w:szCs w:val="24"/>
        </w:rPr>
        <w:t>with</w:t>
      </w:r>
      <w:r w:rsidRPr="00FC0C77">
        <w:rPr>
          <w:spacing w:val="29"/>
          <w:sz w:val="24"/>
          <w:szCs w:val="24"/>
        </w:rPr>
        <w:t xml:space="preserve"> </w:t>
      </w:r>
      <w:r w:rsidRPr="00FC0C77">
        <w:rPr>
          <w:sz w:val="24"/>
          <w:szCs w:val="24"/>
        </w:rPr>
        <w:t>b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sic</w:t>
      </w:r>
      <w:r w:rsidRPr="00FC0C77">
        <w:rPr>
          <w:spacing w:val="28"/>
          <w:sz w:val="24"/>
          <w:szCs w:val="24"/>
        </w:rPr>
        <w:t xml:space="preserve"> </w:t>
      </w:r>
      <w:r w:rsidRPr="00FC0C77">
        <w:rPr>
          <w:sz w:val="24"/>
          <w:szCs w:val="24"/>
        </w:rPr>
        <w:t>knowl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d</w:t>
      </w:r>
      <w:r w:rsidRPr="00FC0C77">
        <w:rPr>
          <w:sz w:val="24"/>
          <w:szCs w:val="24"/>
        </w:rPr>
        <w:t>ge</w:t>
      </w:r>
      <w:r w:rsidRPr="00FC0C77">
        <w:rPr>
          <w:spacing w:val="28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bout</w:t>
      </w:r>
      <w:r w:rsidRPr="00FC0C77">
        <w:rPr>
          <w:spacing w:val="29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ompu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rs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 mob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le 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s.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3"/>
          <w:sz w:val="24"/>
          <w:szCs w:val="24"/>
        </w:rPr>
        <w:t>I</w:t>
      </w:r>
      <w:r w:rsidRPr="00FC0C77">
        <w:rPr>
          <w:sz w:val="24"/>
          <w:szCs w:val="24"/>
        </w:rPr>
        <w:t>n</w:t>
      </w:r>
      <w:r w:rsidRPr="00FC0C77">
        <w:rPr>
          <w:spacing w:val="2"/>
          <w:sz w:val="24"/>
          <w:szCs w:val="24"/>
        </w:rPr>
        <w:t>v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st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tor should be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b</w:t>
      </w:r>
      <w:r w:rsidRPr="00FC0C77">
        <w:rPr>
          <w:spacing w:val="3"/>
          <w:sz w:val="24"/>
          <w:szCs w:val="24"/>
        </w:rPr>
        <w:t>l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to do 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he</w:t>
      </w:r>
      <w:r w:rsidRPr="00FC0C77">
        <w:rPr>
          <w:spacing w:val="-1"/>
          <w:sz w:val="24"/>
          <w:szCs w:val="24"/>
        </w:rPr>
        <w:t xml:space="preserve"> f</w:t>
      </w:r>
      <w:r w:rsidRPr="00FC0C77">
        <w:rPr>
          <w:spacing w:val="3"/>
          <w:sz w:val="24"/>
          <w:szCs w:val="24"/>
        </w:rPr>
        <w:t>o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owing</w:t>
      </w:r>
      <w:r w:rsidRPr="00FC0C77">
        <w:rPr>
          <w:spacing w:val="-2"/>
          <w:sz w:val="24"/>
          <w:szCs w:val="24"/>
        </w:rPr>
        <w:t xml:space="preserve"> </w:t>
      </w:r>
      <w:r w:rsidRPr="00FC0C77">
        <w:rPr>
          <w:sz w:val="24"/>
          <w:szCs w:val="24"/>
        </w:rPr>
        <w:t>th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2"/>
          <w:sz w:val="24"/>
          <w:szCs w:val="24"/>
        </w:rPr>
        <w:t>n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s:</w:t>
      </w:r>
    </w:p>
    <w:p w:rsidR="000A4DF3" w:rsidRPr="00FC0C77" w:rsidRDefault="005D1FDE" w:rsidP="00C60CF5">
      <w:pPr>
        <w:spacing w:line="360" w:lineRule="auto"/>
        <w:ind w:firstLine="220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Conn</w:t>
      </w:r>
      <w:r w:rsidRPr="00FC0C77">
        <w:rPr>
          <w:spacing w:val="-1"/>
          <w:sz w:val="24"/>
          <w:szCs w:val="24"/>
        </w:rPr>
        <w:t>ec</w:t>
      </w:r>
      <w:r w:rsidRPr="00FC0C77">
        <w:rPr>
          <w:sz w:val="24"/>
          <w:szCs w:val="24"/>
        </w:rPr>
        <w:t>t a 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</w:t>
      </w:r>
      <w:r w:rsidRPr="00FC0C77">
        <w:rPr>
          <w:spacing w:val="2"/>
          <w:sz w:val="24"/>
          <w:szCs w:val="24"/>
        </w:rPr>
        <w:t>c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a</w:t>
      </w:r>
      <w:r w:rsidRPr="00FC0C77">
        <w:rPr>
          <w:sz w:val="24"/>
          <w:szCs w:val="24"/>
        </w:rPr>
        <w:t>nd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v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c</w:t>
      </w:r>
      <w:r w:rsidRPr="00FC0C77">
        <w:rPr>
          <w:sz w:val="24"/>
          <w:szCs w:val="24"/>
        </w:rPr>
        <w:t>onfi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mation about it</w:t>
      </w:r>
    </w:p>
    <w:p w:rsidR="000A4DF3" w:rsidRPr="00FC0C77" w:rsidRDefault="006651A7" w:rsidP="00C60CF5">
      <w:pPr>
        <w:tabs>
          <w:tab w:val="left" w:pos="940"/>
        </w:tabs>
        <w:spacing w:line="360" w:lineRule="auto"/>
        <w:ind w:right="186"/>
        <w:jc w:val="both"/>
        <w:rPr>
          <w:sz w:val="24"/>
          <w:szCs w:val="24"/>
        </w:rPr>
      </w:pPr>
      <w:r w:rsidRPr="00FC0C77">
        <w:rPr>
          <w:sz w:val="13"/>
          <w:szCs w:val="13"/>
        </w:rPr>
        <w:t xml:space="preserve">      </w:t>
      </w:r>
      <w:r w:rsidR="005D1FDE" w:rsidRPr="00FC0C77">
        <w:rPr>
          <w:spacing w:val="1"/>
          <w:sz w:val="24"/>
          <w:szCs w:val="24"/>
        </w:rPr>
        <w:t>S</w:t>
      </w:r>
      <w:r w:rsidR="005D1FDE" w:rsidRPr="00FC0C77">
        <w:rPr>
          <w:sz w:val="24"/>
          <w:szCs w:val="24"/>
        </w:rPr>
        <w:t>hould</w:t>
      </w:r>
      <w:r w:rsidR="005D1FDE" w:rsidRPr="00FC0C77">
        <w:rPr>
          <w:spacing w:val="55"/>
          <w:sz w:val="24"/>
          <w:szCs w:val="24"/>
        </w:rPr>
        <w:t xml:space="preserve"> </w:t>
      </w:r>
      <w:r w:rsidR="005D1FDE" w:rsidRPr="00FC0C77">
        <w:rPr>
          <w:sz w:val="24"/>
          <w:szCs w:val="24"/>
        </w:rPr>
        <w:t>be</w:t>
      </w:r>
      <w:r w:rsidR="005D1FDE" w:rsidRPr="00FC0C77">
        <w:rPr>
          <w:spacing w:val="54"/>
          <w:sz w:val="24"/>
          <w:szCs w:val="24"/>
        </w:rPr>
        <w:t xml:space="preserve"> </w:t>
      </w:r>
      <w:r w:rsidR="005D1FDE" w:rsidRPr="00FC0C77">
        <w:rPr>
          <w:spacing w:val="-1"/>
          <w:sz w:val="24"/>
          <w:szCs w:val="24"/>
        </w:rPr>
        <w:t>a</w:t>
      </w:r>
      <w:r w:rsidR="005D1FDE" w:rsidRPr="00FC0C77">
        <w:rPr>
          <w:sz w:val="24"/>
          <w:szCs w:val="24"/>
        </w:rPr>
        <w:t>ble</w:t>
      </w:r>
      <w:r w:rsidR="005D1FDE" w:rsidRPr="00FC0C77">
        <w:rPr>
          <w:spacing w:val="54"/>
          <w:sz w:val="24"/>
          <w:szCs w:val="24"/>
        </w:rPr>
        <w:t xml:space="preserve"> </w:t>
      </w:r>
      <w:r w:rsidR="005D1FDE" w:rsidRPr="00FC0C77">
        <w:rPr>
          <w:sz w:val="24"/>
          <w:szCs w:val="24"/>
        </w:rPr>
        <w:t>to</w:t>
      </w:r>
      <w:r w:rsidR="005D1FDE" w:rsidRPr="00FC0C77">
        <w:rPr>
          <w:spacing w:val="58"/>
          <w:sz w:val="24"/>
          <w:szCs w:val="24"/>
        </w:rPr>
        <w:t xml:space="preserve"> </w:t>
      </w:r>
      <w:r w:rsidR="005D1FDE" w:rsidRPr="00FC0C77">
        <w:rPr>
          <w:sz w:val="24"/>
          <w:szCs w:val="24"/>
        </w:rPr>
        <w:t>view</w:t>
      </w:r>
      <w:r w:rsidR="005D1FDE" w:rsidRPr="00FC0C77">
        <w:rPr>
          <w:spacing w:val="56"/>
          <w:sz w:val="24"/>
          <w:szCs w:val="24"/>
        </w:rPr>
        <w:t xml:space="preserve"> </w:t>
      </w:r>
      <w:r w:rsidR="005D1FDE" w:rsidRPr="00FC0C77">
        <w:rPr>
          <w:spacing w:val="-1"/>
          <w:sz w:val="24"/>
          <w:szCs w:val="24"/>
        </w:rPr>
        <w:t>a</w:t>
      </w:r>
      <w:r w:rsidR="005D1FDE" w:rsidRPr="00FC0C77">
        <w:rPr>
          <w:sz w:val="24"/>
          <w:szCs w:val="24"/>
        </w:rPr>
        <w:t>ll</w:t>
      </w:r>
      <w:r w:rsidR="005D1FDE" w:rsidRPr="00FC0C77">
        <w:rPr>
          <w:spacing w:val="56"/>
          <w:sz w:val="24"/>
          <w:szCs w:val="24"/>
        </w:rPr>
        <w:t xml:space="preserve"> </w:t>
      </w:r>
      <w:r w:rsidR="005D1FDE" w:rsidRPr="00FC0C77">
        <w:rPr>
          <w:sz w:val="24"/>
          <w:szCs w:val="24"/>
        </w:rPr>
        <w:t>the</w:t>
      </w:r>
      <w:r w:rsidR="005D1FDE" w:rsidRPr="00FC0C77">
        <w:rPr>
          <w:spacing w:val="54"/>
          <w:sz w:val="24"/>
          <w:szCs w:val="24"/>
        </w:rPr>
        <w:t xml:space="preserve"> </w:t>
      </w:r>
      <w:r w:rsidR="005D1FDE" w:rsidRPr="00FC0C77">
        <w:rPr>
          <w:sz w:val="24"/>
          <w:szCs w:val="24"/>
        </w:rPr>
        <w:t>inf</w:t>
      </w:r>
      <w:r w:rsidR="005D1FDE" w:rsidRPr="00FC0C77">
        <w:rPr>
          <w:spacing w:val="2"/>
          <w:sz w:val="24"/>
          <w:szCs w:val="24"/>
        </w:rPr>
        <w:t>o</w:t>
      </w:r>
      <w:r w:rsidR="005D1FDE" w:rsidRPr="00FC0C77">
        <w:rPr>
          <w:sz w:val="24"/>
          <w:szCs w:val="24"/>
        </w:rPr>
        <w:t>rm</w:t>
      </w:r>
      <w:r w:rsidR="005D1FDE" w:rsidRPr="00FC0C77">
        <w:rPr>
          <w:spacing w:val="-1"/>
          <w:sz w:val="24"/>
          <w:szCs w:val="24"/>
        </w:rPr>
        <w:t>a</w:t>
      </w:r>
      <w:r w:rsidR="005D1FDE" w:rsidRPr="00FC0C77">
        <w:rPr>
          <w:sz w:val="24"/>
          <w:szCs w:val="24"/>
        </w:rPr>
        <w:t>t</w:t>
      </w:r>
      <w:r w:rsidR="005D1FDE" w:rsidRPr="00FC0C77">
        <w:rPr>
          <w:spacing w:val="1"/>
          <w:sz w:val="24"/>
          <w:szCs w:val="24"/>
        </w:rPr>
        <w:t>i</w:t>
      </w:r>
      <w:r w:rsidR="005D1FDE" w:rsidRPr="00FC0C77">
        <w:rPr>
          <w:sz w:val="24"/>
          <w:szCs w:val="24"/>
        </w:rPr>
        <w:t>on</w:t>
      </w:r>
      <w:r w:rsidR="005D1FDE" w:rsidRPr="00FC0C77">
        <w:rPr>
          <w:spacing w:val="55"/>
          <w:sz w:val="24"/>
          <w:szCs w:val="24"/>
        </w:rPr>
        <w:t xml:space="preserve"> </w:t>
      </w:r>
      <w:r w:rsidR="005D1FDE" w:rsidRPr="00FC0C77">
        <w:rPr>
          <w:sz w:val="24"/>
          <w:szCs w:val="24"/>
        </w:rPr>
        <w:t>n</w:t>
      </w:r>
      <w:r w:rsidR="005D1FDE" w:rsidRPr="00FC0C77">
        <w:rPr>
          <w:spacing w:val="1"/>
          <w:sz w:val="24"/>
          <w:szCs w:val="24"/>
        </w:rPr>
        <w:t>e</w:t>
      </w:r>
      <w:r w:rsidR="005D1FDE" w:rsidRPr="00FC0C77">
        <w:rPr>
          <w:spacing w:val="-1"/>
          <w:sz w:val="24"/>
          <w:szCs w:val="24"/>
        </w:rPr>
        <w:t>e</w:t>
      </w:r>
      <w:r w:rsidR="005D1FDE" w:rsidRPr="00FC0C77">
        <w:rPr>
          <w:sz w:val="24"/>
          <w:szCs w:val="24"/>
        </w:rPr>
        <w:t>d</w:t>
      </w:r>
      <w:r w:rsidR="005D1FDE" w:rsidRPr="00FC0C77">
        <w:rPr>
          <w:spacing w:val="-1"/>
          <w:sz w:val="24"/>
          <w:szCs w:val="24"/>
        </w:rPr>
        <w:t>e</w:t>
      </w:r>
      <w:r w:rsidR="005D1FDE" w:rsidRPr="00FC0C77">
        <w:rPr>
          <w:sz w:val="24"/>
          <w:szCs w:val="24"/>
        </w:rPr>
        <w:t>d</w:t>
      </w:r>
      <w:r w:rsidR="005D1FDE" w:rsidRPr="00FC0C77">
        <w:rPr>
          <w:spacing w:val="55"/>
          <w:sz w:val="24"/>
          <w:szCs w:val="24"/>
        </w:rPr>
        <w:t xml:space="preserve"> </w:t>
      </w:r>
      <w:r w:rsidR="005D1FDE" w:rsidRPr="00FC0C77">
        <w:rPr>
          <w:sz w:val="24"/>
          <w:szCs w:val="24"/>
        </w:rPr>
        <w:t>to</w:t>
      </w:r>
      <w:r w:rsidR="005D1FDE" w:rsidRPr="00FC0C77">
        <w:rPr>
          <w:spacing w:val="55"/>
          <w:sz w:val="24"/>
          <w:szCs w:val="24"/>
        </w:rPr>
        <w:t xml:space="preserve"> </w:t>
      </w:r>
      <w:r w:rsidR="005D1FDE" w:rsidRPr="00FC0C77">
        <w:rPr>
          <w:sz w:val="24"/>
          <w:szCs w:val="24"/>
        </w:rPr>
        <w:t>identi</w:t>
      </w:r>
      <w:r w:rsidR="005D1FDE" w:rsidRPr="00FC0C77">
        <w:rPr>
          <w:spacing w:val="4"/>
          <w:sz w:val="24"/>
          <w:szCs w:val="24"/>
        </w:rPr>
        <w:t>f</w:t>
      </w:r>
      <w:r w:rsidR="005D1FDE" w:rsidRPr="00FC0C77">
        <w:rPr>
          <w:sz w:val="24"/>
          <w:szCs w:val="24"/>
        </w:rPr>
        <w:t>y</w:t>
      </w:r>
      <w:r w:rsidR="005D1FDE" w:rsidRPr="00FC0C77">
        <w:rPr>
          <w:spacing w:val="50"/>
          <w:sz w:val="24"/>
          <w:szCs w:val="24"/>
        </w:rPr>
        <w:t xml:space="preserve"> </w:t>
      </w:r>
      <w:r w:rsidR="005D1FDE" w:rsidRPr="00FC0C77">
        <w:rPr>
          <w:sz w:val="24"/>
          <w:szCs w:val="24"/>
        </w:rPr>
        <w:t>t</w:t>
      </w:r>
      <w:r w:rsidR="005D1FDE" w:rsidRPr="00FC0C77">
        <w:rPr>
          <w:spacing w:val="3"/>
          <w:sz w:val="24"/>
          <w:szCs w:val="24"/>
        </w:rPr>
        <w:t>h</w:t>
      </w:r>
      <w:r w:rsidR="005D1FDE" w:rsidRPr="00FC0C77">
        <w:rPr>
          <w:sz w:val="24"/>
          <w:szCs w:val="24"/>
        </w:rPr>
        <w:t>e</w:t>
      </w:r>
      <w:r w:rsidR="005D1FDE" w:rsidRPr="00FC0C77">
        <w:rPr>
          <w:spacing w:val="54"/>
          <w:sz w:val="24"/>
          <w:szCs w:val="24"/>
        </w:rPr>
        <w:t xml:space="preserve"> </w:t>
      </w:r>
      <w:r w:rsidR="005D1FDE" w:rsidRPr="00FC0C77">
        <w:rPr>
          <w:sz w:val="24"/>
          <w:szCs w:val="24"/>
        </w:rPr>
        <w:t>o</w:t>
      </w:r>
      <w:r w:rsidR="005D1FDE" w:rsidRPr="00FC0C77">
        <w:rPr>
          <w:spacing w:val="2"/>
          <w:sz w:val="24"/>
          <w:szCs w:val="24"/>
        </w:rPr>
        <w:t>w</w:t>
      </w:r>
      <w:r w:rsidR="005D1FDE" w:rsidRPr="00FC0C77">
        <w:rPr>
          <w:sz w:val="24"/>
          <w:szCs w:val="24"/>
        </w:rPr>
        <w:t>n</w:t>
      </w:r>
      <w:r w:rsidR="005D1FDE" w:rsidRPr="00FC0C77">
        <w:rPr>
          <w:spacing w:val="-1"/>
          <w:sz w:val="24"/>
          <w:szCs w:val="24"/>
        </w:rPr>
        <w:t>e</w:t>
      </w:r>
      <w:r w:rsidR="005D1FDE" w:rsidRPr="00FC0C77">
        <w:rPr>
          <w:sz w:val="24"/>
          <w:szCs w:val="24"/>
        </w:rPr>
        <w:t>r/us</w:t>
      </w:r>
      <w:r w:rsidR="005D1FDE" w:rsidRPr="00FC0C77">
        <w:rPr>
          <w:spacing w:val="-1"/>
          <w:sz w:val="24"/>
          <w:szCs w:val="24"/>
        </w:rPr>
        <w:t>e</w:t>
      </w:r>
      <w:r w:rsidR="005D1FDE" w:rsidRPr="00FC0C77">
        <w:rPr>
          <w:sz w:val="24"/>
          <w:szCs w:val="24"/>
        </w:rPr>
        <w:t>r</w:t>
      </w:r>
      <w:r w:rsidR="005D1FDE" w:rsidRPr="00FC0C77">
        <w:rPr>
          <w:spacing w:val="54"/>
          <w:sz w:val="24"/>
          <w:szCs w:val="24"/>
        </w:rPr>
        <w:t xml:space="preserve"> </w:t>
      </w:r>
      <w:r w:rsidR="005D1FDE" w:rsidRPr="00FC0C77">
        <w:rPr>
          <w:spacing w:val="2"/>
          <w:sz w:val="24"/>
          <w:szCs w:val="24"/>
        </w:rPr>
        <w:t>o</w:t>
      </w:r>
      <w:r w:rsidR="005D1FDE" w:rsidRPr="00FC0C77">
        <w:rPr>
          <w:sz w:val="24"/>
          <w:szCs w:val="24"/>
        </w:rPr>
        <w:t>f d</w:t>
      </w:r>
      <w:r w:rsidR="005D1FDE" w:rsidRPr="00FC0C77">
        <w:rPr>
          <w:spacing w:val="-1"/>
          <w:sz w:val="24"/>
          <w:szCs w:val="24"/>
        </w:rPr>
        <w:t>e</w:t>
      </w:r>
      <w:r w:rsidR="005D1FDE" w:rsidRPr="00FC0C77">
        <w:rPr>
          <w:sz w:val="24"/>
          <w:szCs w:val="24"/>
        </w:rPr>
        <w:t>vic</w:t>
      </w:r>
      <w:r w:rsidR="005D1FDE" w:rsidRPr="00FC0C77">
        <w:rPr>
          <w:spacing w:val="-1"/>
          <w:sz w:val="24"/>
          <w:szCs w:val="24"/>
        </w:rPr>
        <w:t>e</w:t>
      </w:r>
      <w:r w:rsidR="005D1FDE" w:rsidRPr="00FC0C77">
        <w:rPr>
          <w:sz w:val="24"/>
          <w:szCs w:val="24"/>
        </w:rPr>
        <w:t>.</w:t>
      </w:r>
    </w:p>
    <w:p w:rsidR="000A4DF3" w:rsidRPr="00FC0C77" w:rsidRDefault="000A4DF3" w:rsidP="00C60CF5">
      <w:pPr>
        <w:spacing w:before="18" w:line="360" w:lineRule="auto"/>
        <w:jc w:val="both"/>
      </w:pPr>
    </w:p>
    <w:p w:rsidR="000A4DF3" w:rsidRPr="00FC0C77" w:rsidRDefault="005D1FDE" w:rsidP="00C60CF5">
      <w:pPr>
        <w:spacing w:line="360" w:lineRule="auto"/>
        <w:ind w:left="220" w:right="6546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 xml:space="preserve">3.5.2 </w:t>
      </w:r>
      <w:r w:rsidRPr="00FC0C77">
        <w:rPr>
          <w:b/>
          <w:spacing w:val="-3"/>
          <w:sz w:val="24"/>
          <w:szCs w:val="24"/>
        </w:rPr>
        <w:t>P</w:t>
      </w:r>
      <w:r w:rsidRPr="00FC0C77">
        <w:rPr>
          <w:b/>
          <w:spacing w:val="-1"/>
          <w:sz w:val="24"/>
          <w:szCs w:val="24"/>
        </w:rPr>
        <w:t>r</w:t>
      </w:r>
      <w:r w:rsidRPr="00FC0C77">
        <w:rPr>
          <w:b/>
          <w:sz w:val="24"/>
          <w:szCs w:val="24"/>
        </w:rPr>
        <w:t>o</w:t>
      </w:r>
      <w:r w:rsidRPr="00FC0C77">
        <w:rPr>
          <w:b/>
          <w:spacing w:val="1"/>
          <w:sz w:val="24"/>
          <w:szCs w:val="24"/>
        </w:rPr>
        <w:t>du</w:t>
      </w:r>
      <w:r w:rsidRPr="00FC0C77">
        <w:rPr>
          <w:b/>
          <w:spacing w:val="-1"/>
          <w:sz w:val="24"/>
          <w:szCs w:val="24"/>
        </w:rPr>
        <w:t>c</w:t>
      </w:r>
      <w:r w:rsidRPr="00FC0C77">
        <w:rPr>
          <w:b/>
          <w:sz w:val="24"/>
          <w:szCs w:val="24"/>
        </w:rPr>
        <w:t>t p</w:t>
      </w:r>
      <w:r w:rsidRPr="00FC0C77">
        <w:rPr>
          <w:b/>
          <w:spacing w:val="1"/>
          <w:sz w:val="24"/>
          <w:szCs w:val="24"/>
        </w:rPr>
        <w:t>e</w:t>
      </w:r>
      <w:r w:rsidRPr="00FC0C77">
        <w:rPr>
          <w:b/>
          <w:spacing w:val="-1"/>
          <w:sz w:val="24"/>
          <w:szCs w:val="24"/>
        </w:rPr>
        <w:t>r</w:t>
      </w:r>
      <w:r w:rsidRPr="00FC0C77">
        <w:rPr>
          <w:b/>
          <w:sz w:val="24"/>
          <w:szCs w:val="24"/>
        </w:rPr>
        <w:t>s</w:t>
      </w:r>
      <w:r w:rsidRPr="00FC0C77">
        <w:rPr>
          <w:b/>
          <w:spacing w:val="1"/>
          <w:sz w:val="24"/>
          <w:szCs w:val="24"/>
        </w:rPr>
        <w:t>p</w:t>
      </w:r>
      <w:r w:rsidRPr="00FC0C77">
        <w:rPr>
          <w:b/>
          <w:spacing w:val="-1"/>
          <w:sz w:val="24"/>
          <w:szCs w:val="24"/>
        </w:rPr>
        <w:t>ec</w:t>
      </w:r>
      <w:r w:rsidRPr="00FC0C77">
        <w:rPr>
          <w:b/>
          <w:sz w:val="24"/>
          <w:szCs w:val="24"/>
        </w:rPr>
        <w:t>t</w:t>
      </w:r>
      <w:r w:rsidRPr="00FC0C77">
        <w:rPr>
          <w:b/>
          <w:spacing w:val="2"/>
          <w:sz w:val="24"/>
          <w:szCs w:val="24"/>
        </w:rPr>
        <w:t>i</w:t>
      </w:r>
      <w:r w:rsidRPr="00FC0C77">
        <w:rPr>
          <w:b/>
          <w:sz w:val="24"/>
          <w:szCs w:val="24"/>
        </w:rPr>
        <w:t>v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z w:val="24"/>
          <w:szCs w:val="24"/>
        </w:rPr>
        <w:t>:</w:t>
      </w:r>
    </w:p>
    <w:p w:rsidR="000A4DF3" w:rsidRPr="00FC0C77" w:rsidRDefault="005D1FDE" w:rsidP="00C60CF5">
      <w:pPr>
        <w:spacing w:line="360" w:lineRule="auto"/>
        <w:ind w:firstLine="220"/>
        <w:jc w:val="both"/>
        <w:rPr>
          <w:sz w:val="24"/>
          <w:szCs w:val="24"/>
        </w:rPr>
      </w:pPr>
      <w:r w:rsidRPr="00FC0C77">
        <w:rPr>
          <w:spacing w:val="-3"/>
          <w:sz w:val="24"/>
          <w:szCs w:val="24"/>
        </w:rPr>
        <w:t>I</w:t>
      </w:r>
      <w:r w:rsidRPr="00FC0C77">
        <w:rPr>
          <w:sz w:val="24"/>
          <w:szCs w:val="24"/>
        </w:rPr>
        <w:t>t provi</w:t>
      </w:r>
      <w:r w:rsidRPr="00FC0C77">
        <w:rPr>
          <w:spacing w:val="2"/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s the 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nd us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with a m</w:t>
      </w:r>
      <w:r w:rsidRPr="00FC0C77">
        <w:rPr>
          <w:spacing w:val="-1"/>
          <w:sz w:val="24"/>
          <w:szCs w:val="24"/>
        </w:rPr>
        <w:t>ec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nism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to 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tr</w:t>
      </w:r>
      <w:r w:rsidRPr="00FC0C77">
        <w:rPr>
          <w:spacing w:val="2"/>
          <w:sz w:val="24"/>
          <w:szCs w:val="24"/>
        </w:rPr>
        <w:t>i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the 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lev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nt 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r</w:t>
      </w:r>
      <w:r w:rsidRPr="00FC0C77">
        <w:rPr>
          <w:spacing w:val="3"/>
          <w:sz w:val="24"/>
          <w:szCs w:val="24"/>
        </w:rPr>
        <w:t>m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4"/>
          <w:sz w:val="24"/>
          <w:szCs w:val="24"/>
        </w:rPr>
        <w:t>i</w:t>
      </w:r>
      <w:r w:rsidRPr="00FC0C77">
        <w:rPr>
          <w:sz w:val="24"/>
          <w:szCs w:val="24"/>
        </w:rPr>
        <w:t>on</w:t>
      </w: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5D1FDE" w:rsidP="00C60CF5">
      <w:pPr>
        <w:spacing w:line="360" w:lineRule="auto"/>
        <w:ind w:left="220" w:right="4894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>3.5.3 Ove</w:t>
      </w:r>
      <w:r w:rsidRPr="00FC0C77">
        <w:rPr>
          <w:b/>
          <w:spacing w:val="-1"/>
          <w:sz w:val="24"/>
          <w:szCs w:val="24"/>
        </w:rPr>
        <w:t>r</w:t>
      </w:r>
      <w:r w:rsidRPr="00FC0C77">
        <w:rPr>
          <w:b/>
          <w:sz w:val="24"/>
          <w:szCs w:val="24"/>
        </w:rPr>
        <w:t>view</w:t>
      </w:r>
      <w:r w:rsidRPr="00FC0C77">
        <w:rPr>
          <w:b/>
          <w:spacing w:val="1"/>
          <w:sz w:val="24"/>
          <w:szCs w:val="24"/>
        </w:rPr>
        <w:t xml:space="preserve"> </w:t>
      </w:r>
      <w:r w:rsidRPr="00FC0C77">
        <w:rPr>
          <w:b/>
          <w:sz w:val="24"/>
          <w:szCs w:val="24"/>
        </w:rPr>
        <w:t>of</w:t>
      </w:r>
      <w:r w:rsidRPr="00FC0C77">
        <w:rPr>
          <w:b/>
          <w:spacing w:val="1"/>
          <w:sz w:val="24"/>
          <w:szCs w:val="24"/>
        </w:rPr>
        <w:t xml:space="preserve"> </w:t>
      </w:r>
      <w:r w:rsidRPr="00FC0C77">
        <w:rPr>
          <w:b/>
          <w:spacing w:val="-1"/>
          <w:sz w:val="24"/>
          <w:szCs w:val="24"/>
        </w:rPr>
        <w:t>f</w:t>
      </w:r>
      <w:r w:rsidRPr="00FC0C77">
        <w:rPr>
          <w:b/>
          <w:spacing w:val="1"/>
          <w:sz w:val="24"/>
          <w:szCs w:val="24"/>
        </w:rPr>
        <w:t>un</w:t>
      </w:r>
      <w:r w:rsidRPr="00FC0C77">
        <w:rPr>
          <w:b/>
          <w:spacing w:val="-1"/>
          <w:sz w:val="24"/>
          <w:szCs w:val="24"/>
        </w:rPr>
        <w:t>c</w:t>
      </w:r>
      <w:r w:rsidRPr="00FC0C77">
        <w:rPr>
          <w:b/>
          <w:sz w:val="24"/>
          <w:szCs w:val="24"/>
        </w:rPr>
        <w:t>t</w:t>
      </w:r>
      <w:r w:rsidRPr="00FC0C77">
        <w:rPr>
          <w:b/>
          <w:spacing w:val="-3"/>
          <w:sz w:val="24"/>
          <w:szCs w:val="24"/>
        </w:rPr>
        <w:t>i</w:t>
      </w:r>
      <w:r w:rsidRPr="00FC0C77">
        <w:rPr>
          <w:b/>
          <w:sz w:val="24"/>
          <w:szCs w:val="24"/>
        </w:rPr>
        <w:t>o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z w:val="24"/>
          <w:szCs w:val="24"/>
        </w:rPr>
        <w:t>al r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pacing w:val="1"/>
          <w:sz w:val="24"/>
          <w:szCs w:val="24"/>
        </w:rPr>
        <w:t>qu</w:t>
      </w:r>
      <w:r w:rsidRPr="00FC0C77">
        <w:rPr>
          <w:b/>
          <w:sz w:val="24"/>
          <w:szCs w:val="24"/>
        </w:rPr>
        <w:t>ir</w:t>
      </w:r>
      <w:r w:rsidRPr="00FC0C77">
        <w:rPr>
          <w:b/>
          <w:spacing w:val="-1"/>
          <w:sz w:val="24"/>
          <w:szCs w:val="24"/>
        </w:rPr>
        <w:t>eme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z w:val="24"/>
          <w:szCs w:val="24"/>
        </w:rPr>
        <w:t>ts</w:t>
      </w:r>
    </w:p>
    <w:p w:rsidR="000A4DF3" w:rsidRPr="00FC0C77" w:rsidRDefault="00AF0102" w:rsidP="00C60CF5">
      <w:pPr>
        <w:tabs>
          <w:tab w:val="left" w:pos="940"/>
        </w:tabs>
        <w:spacing w:line="360" w:lineRule="auto"/>
        <w:ind w:left="220" w:right="179"/>
        <w:jc w:val="both"/>
        <w:rPr>
          <w:sz w:val="24"/>
          <w:szCs w:val="24"/>
        </w:rPr>
      </w:pPr>
      <w:r w:rsidRPr="00FC0C77">
        <w:t xml:space="preserve"> </w:t>
      </w:r>
      <w:r w:rsidR="005D1FDE" w:rsidRPr="00FC0C77">
        <w:rPr>
          <w:sz w:val="24"/>
          <w:szCs w:val="24"/>
        </w:rPr>
        <w:t>E</w:t>
      </w:r>
      <w:r w:rsidR="005D1FDE" w:rsidRPr="00FC0C77">
        <w:rPr>
          <w:spacing w:val="2"/>
          <w:sz w:val="24"/>
          <w:szCs w:val="24"/>
        </w:rPr>
        <w:t>x</w:t>
      </w:r>
      <w:r w:rsidR="005D1FDE" w:rsidRPr="00FC0C77">
        <w:rPr>
          <w:sz w:val="24"/>
          <w:szCs w:val="24"/>
        </w:rPr>
        <w:t>tr</w:t>
      </w:r>
      <w:r w:rsidR="005D1FDE" w:rsidRPr="00FC0C77">
        <w:rPr>
          <w:spacing w:val="-1"/>
          <w:sz w:val="24"/>
          <w:szCs w:val="24"/>
        </w:rPr>
        <w:t>ac</w:t>
      </w:r>
      <w:r w:rsidR="005D1FDE" w:rsidRPr="00FC0C77">
        <w:rPr>
          <w:sz w:val="24"/>
          <w:szCs w:val="24"/>
        </w:rPr>
        <w:t>t</w:t>
      </w:r>
      <w:r w:rsidR="005D1FDE" w:rsidRPr="00FC0C77">
        <w:rPr>
          <w:spacing w:val="1"/>
          <w:sz w:val="24"/>
          <w:szCs w:val="24"/>
        </w:rPr>
        <w:t>i</w:t>
      </w:r>
      <w:r w:rsidR="005D1FDE" w:rsidRPr="00FC0C77">
        <w:rPr>
          <w:sz w:val="24"/>
          <w:szCs w:val="24"/>
        </w:rPr>
        <w:t>on:</w:t>
      </w:r>
      <w:r w:rsidR="005D1FDE" w:rsidRPr="00FC0C77">
        <w:rPr>
          <w:spacing w:val="34"/>
          <w:sz w:val="24"/>
          <w:szCs w:val="24"/>
        </w:rPr>
        <w:t xml:space="preserve"> </w:t>
      </w:r>
      <w:r w:rsidR="005D1FDE" w:rsidRPr="00FC0C77">
        <w:rPr>
          <w:spacing w:val="1"/>
          <w:sz w:val="24"/>
          <w:szCs w:val="24"/>
        </w:rPr>
        <w:t>H</w:t>
      </w:r>
      <w:r w:rsidR="005D1FDE" w:rsidRPr="00FC0C77">
        <w:rPr>
          <w:spacing w:val="-1"/>
          <w:sz w:val="24"/>
          <w:szCs w:val="24"/>
        </w:rPr>
        <w:t>e</w:t>
      </w:r>
      <w:r w:rsidR="005D1FDE" w:rsidRPr="00FC0C77">
        <w:rPr>
          <w:sz w:val="24"/>
          <w:szCs w:val="24"/>
        </w:rPr>
        <w:t>re</w:t>
      </w:r>
      <w:r w:rsidR="005D1FDE" w:rsidRPr="00FC0C77">
        <w:rPr>
          <w:spacing w:val="32"/>
          <w:sz w:val="24"/>
          <w:szCs w:val="24"/>
        </w:rPr>
        <w:t xml:space="preserve"> </w:t>
      </w:r>
      <w:r w:rsidR="005D1FDE" w:rsidRPr="00FC0C77">
        <w:rPr>
          <w:sz w:val="24"/>
          <w:szCs w:val="24"/>
        </w:rPr>
        <w:t>the</w:t>
      </w:r>
      <w:r w:rsidR="005D1FDE" w:rsidRPr="00FC0C77">
        <w:rPr>
          <w:spacing w:val="33"/>
          <w:sz w:val="24"/>
          <w:szCs w:val="24"/>
        </w:rPr>
        <w:t xml:space="preserve"> </w:t>
      </w:r>
      <w:r w:rsidR="005D1FDE" w:rsidRPr="00FC0C77">
        <w:rPr>
          <w:sz w:val="24"/>
          <w:szCs w:val="24"/>
        </w:rPr>
        <w:t>in</w:t>
      </w:r>
      <w:r w:rsidR="005D1FDE" w:rsidRPr="00FC0C77">
        <w:rPr>
          <w:spacing w:val="-2"/>
          <w:sz w:val="24"/>
          <w:szCs w:val="24"/>
        </w:rPr>
        <w:t>p</w:t>
      </w:r>
      <w:r w:rsidR="005D1FDE" w:rsidRPr="00FC0C77">
        <w:rPr>
          <w:sz w:val="24"/>
          <w:szCs w:val="24"/>
        </w:rPr>
        <w:t>ut</w:t>
      </w:r>
      <w:r w:rsidR="005D1FDE" w:rsidRPr="00FC0C77">
        <w:rPr>
          <w:spacing w:val="34"/>
          <w:sz w:val="24"/>
          <w:szCs w:val="24"/>
        </w:rPr>
        <w:t xml:space="preserve"> </w:t>
      </w:r>
      <w:r w:rsidR="005D1FDE" w:rsidRPr="00FC0C77">
        <w:rPr>
          <w:sz w:val="24"/>
          <w:szCs w:val="24"/>
        </w:rPr>
        <w:t>will</w:t>
      </w:r>
      <w:r w:rsidR="005D1FDE" w:rsidRPr="00FC0C77">
        <w:rPr>
          <w:spacing w:val="32"/>
          <w:sz w:val="24"/>
          <w:szCs w:val="24"/>
        </w:rPr>
        <w:t xml:space="preserve"> </w:t>
      </w:r>
      <w:r w:rsidR="005D1FDE" w:rsidRPr="00FC0C77">
        <w:rPr>
          <w:sz w:val="24"/>
          <w:szCs w:val="24"/>
        </w:rPr>
        <w:t>be</w:t>
      </w:r>
      <w:r w:rsidR="005D1FDE" w:rsidRPr="00FC0C77">
        <w:rPr>
          <w:spacing w:val="32"/>
          <w:sz w:val="24"/>
          <w:szCs w:val="24"/>
        </w:rPr>
        <w:t xml:space="preserve"> </w:t>
      </w:r>
      <w:r w:rsidR="005D1FDE" w:rsidRPr="00FC0C77">
        <w:rPr>
          <w:sz w:val="24"/>
          <w:szCs w:val="24"/>
        </w:rPr>
        <w:t>the</w:t>
      </w:r>
      <w:r w:rsidR="005D1FDE" w:rsidRPr="00FC0C77">
        <w:rPr>
          <w:spacing w:val="33"/>
          <w:sz w:val="24"/>
          <w:szCs w:val="24"/>
        </w:rPr>
        <w:t xml:space="preserve"> </w:t>
      </w:r>
      <w:r w:rsidR="005D1FDE" w:rsidRPr="00FC0C77">
        <w:rPr>
          <w:sz w:val="24"/>
          <w:szCs w:val="24"/>
        </w:rPr>
        <w:t>d</w:t>
      </w:r>
      <w:r w:rsidR="005D1FDE" w:rsidRPr="00FC0C77">
        <w:rPr>
          <w:spacing w:val="-1"/>
          <w:sz w:val="24"/>
          <w:szCs w:val="24"/>
        </w:rPr>
        <w:t>a</w:t>
      </w:r>
      <w:r w:rsidR="005D1FDE" w:rsidRPr="00FC0C77">
        <w:rPr>
          <w:sz w:val="24"/>
          <w:szCs w:val="24"/>
        </w:rPr>
        <w:t>ta</w:t>
      </w:r>
      <w:r w:rsidR="005D1FDE" w:rsidRPr="00FC0C77">
        <w:rPr>
          <w:spacing w:val="35"/>
          <w:sz w:val="24"/>
          <w:szCs w:val="24"/>
        </w:rPr>
        <w:t xml:space="preserve"> </w:t>
      </w:r>
      <w:r w:rsidR="005D1FDE" w:rsidRPr="00FC0C77">
        <w:rPr>
          <w:spacing w:val="-1"/>
          <w:sz w:val="24"/>
          <w:szCs w:val="24"/>
        </w:rPr>
        <w:t>e</w:t>
      </w:r>
      <w:r w:rsidR="005D1FDE" w:rsidRPr="00FC0C77">
        <w:rPr>
          <w:sz w:val="24"/>
          <w:szCs w:val="24"/>
        </w:rPr>
        <w:t>xtr</w:t>
      </w:r>
      <w:r w:rsidR="005D1FDE" w:rsidRPr="00FC0C77">
        <w:rPr>
          <w:spacing w:val="-1"/>
          <w:sz w:val="24"/>
          <w:szCs w:val="24"/>
        </w:rPr>
        <w:t>ac</w:t>
      </w:r>
      <w:r w:rsidR="005D1FDE" w:rsidRPr="00FC0C77">
        <w:rPr>
          <w:sz w:val="24"/>
          <w:szCs w:val="24"/>
        </w:rPr>
        <w:t>ted</w:t>
      </w:r>
      <w:r w:rsidR="005D1FDE" w:rsidRPr="00FC0C77">
        <w:rPr>
          <w:spacing w:val="33"/>
          <w:sz w:val="24"/>
          <w:szCs w:val="24"/>
        </w:rPr>
        <w:t xml:space="preserve"> </w:t>
      </w:r>
      <w:r w:rsidR="005D1FDE" w:rsidRPr="00FC0C77">
        <w:rPr>
          <w:sz w:val="24"/>
          <w:szCs w:val="24"/>
        </w:rPr>
        <w:t>f</w:t>
      </w:r>
      <w:r w:rsidR="005D1FDE" w:rsidRPr="00FC0C77">
        <w:rPr>
          <w:spacing w:val="-1"/>
          <w:sz w:val="24"/>
          <w:szCs w:val="24"/>
        </w:rPr>
        <w:t>r</w:t>
      </w:r>
      <w:r w:rsidR="005D1FDE" w:rsidRPr="00FC0C77">
        <w:rPr>
          <w:sz w:val="24"/>
          <w:szCs w:val="24"/>
        </w:rPr>
        <w:t>om</w:t>
      </w:r>
      <w:r w:rsidR="005D1FDE" w:rsidRPr="00FC0C77">
        <w:rPr>
          <w:spacing w:val="34"/>
          <w:sz w:val="24"/>
          <w:szCs w:val="24"/>
        </w:rPr>
        <w:t xml:space="preserve"> </w:t>
      </w:r>
      <w:r w:rsidR="005D1FDE" w:rsidRPr="00FC0C77">
        <w:rPr>
          <w:sz w:val="24"/>
          <w:szCs w:val="24"/>
        </w:rPr>
        <w:t>the</w:t>
      </w:r>
      <w:r w:rsidR="005D1FDE" w:rsidRPr="00FC0C77">
        <w:rPr>
          <w:spacing w:val="33"/>
          <w:sz w:val="24"/>
          <w:szCs w:val="24"/>
        </w:rPr>
        <w:t xml:space="preserve"> </w:t>
      </w:r>
      <w:r w:rsidR="005D1FDE" w:rsidRPr="00FC0C77">
        <w:rPr>
          <w:sz w:val="24"/>
          <w:szCs w:val="24"/>
        </w:rPr>
        <w:t>in</w:t>
      </w:r>
      <w:r w:rsidR="005D1FDE" w:rsidRPr="00FC0C77">
        <w:rPr>
          <w:spacing w:val="1"/>
          <w:sz w:val="24"/>
          <w:szCs w:val="24"/>
        </w:rPr>
        <w:t>t</w:t>
      </w:r>
      <w:r w:rsidR="005D1FDE" w:rsidRPr="00FC0C77">
        <w:rPr>
          <w:spacing w:val="-1"/>
          <w:sz w:val="24"/>
          <w:szCs w:val="24"/>
        </w:rPr>
        <w:t>e</w:t>
      </w:r>
      <w:r w:rsidR="005D1FDE" w:rsidRPr="00FC0C77">
        <w:rPr>
          <w:sz w:val="24"/>
          <w:szCs w:val="24"/>
        </w:rPr>
        <w:t>rn</w:t>
      </w:r>
      <w:r w:rsidR="005D1FDE" w:rsidRPr="00FC0C77">
        <w:rPr>
          <w:spacing w:val="-2"/>
          <w:sz w:val="24"/>
          <w:szCs w:val="24"/>
        </w:rPr>
        <w:t>a</w:t>
      </w:r>
      <w:r w:rsidR="005D1FDE" w:rsidRPr="00FC0C77">
        <w:rPr>
          <w:sz w:val="24"/>
          <w:szCs w:val="24"/>
        </w:rPr>
        <w:t>l</w:t>
      </w:r>
      <w:r w:rsidR="005D1FDE" w:rsidRPr="00FC0C77">
        <w:rPr>
          <w:spacing w:val="34"/>
          <w:sz w:val="24"/>
          <w:szCs w:val="24"/>
        </w:rPr>
        <w:t xml:space="preserve"> </w:t>
      </w:r>
      <w:r w:rsidR="005D1FDE" w:rsidRPr="00FC0C77">
        <w:rPr>
          <w:spacing w:val="-1"/>
          <w:sz w:val="24"/>
          <w:szCs w:val="24"/>
        </w:rPr>
        <w:t>a</w:t>
      </w:r>
      <w:r w:rsidR="005D1FDE" w:rsidRPr="00FC0C77">
        <w:rPr>
          <w:sz w:val="24"/>
          <w:szCs w:val="24"/>
        </w:rPr>
        <w:t>nd</w:t>
      </w:r>
      <w:r w:rsidR="005D1FDE" w:rsidRPr="00FC0C77">
        <w:rPr>
          <w:spacing w:val="33"/>
          <w:sz w:val="24"/>
          <w:szCs w:val="24"/>
        </w:rPr>
        <w:t xml:space="preserve"> </w:t>
      </w:r>
      <w:r w:rsidR="005D1FDE" w:rsidRPr="00FC0C77">
        <w:rPr>
          <w:spacing w:val="-1"/>
          <w:sz w:val="24"/>
          <w:szCs w:val="24"/>
        </w:rPr>
        <w:t>e</w:t>
      </w:r>
      <w:r w:rsidR="005D1FDE" w:rsidRPr="00FC0C77">
        <w:rPr>
          <w:spacing w:val="2"/>
          <w:sz w:val="24"/>
          <w:szCs w:val="24"/>
        </w:rPr>
        <w:t>x</w:t>
      </w:r>
      <w:r w:rsidR="005D1FDE" w:rsidRPr="00FC0C77">
        <w:rPr>
          <w:sz w:val="24"/>
          <w:szCs w:val="24"/>
        </w:rPr>
        <w:t>te</w:t>
      </w:r>
      <w:r w:rsidR="005D1FDE" w:rsidRPr="00FC0C77">
        <w:rPr>
          <w:spacing w:val="-1"/>
          <w:sz w:val="24"/>
          <w:szCs w:val="24"/>
        </w:rPr>
        <w:t>r</w:t>
      </w:r>
      <w:r w:rsidR="005D1FDE" w:rsidRPr="00FC0C77">
        <w:rPr>
          <w:sz w:val="24"/>
          <w:szCs w:val="24"/>
        </w:rPr>
        <w:t>n</w:t>
      </w:r>
      <w:r w:rsidR="005D1FDE" w:rsidRPr="00FC0C77">
        <w:rPr>
          <w:spacing w:val="-1"/>
          <w:sz w:val="24"/>
          <w:szCs w:val="24"/>
        </w:rPr>
        <w:t>a</w:t>
      </w:r>
      <w:r w:rsidR="005D1FDE" w:rsidRPr="00FC0C77">
        <w:rPr>
          <w:sz w:val="24"/>
          <w:szCs w:val="24"/>
        </w:rPr>
        <w:t xml:space="preserve">l </w:t>
      </w:r>
      <w:r w:rsidRPr="00FC0C77">
        <w:rPr>
          <w:sz w:val="24"/>
          <w:szCs w:val="24"/>
        </w:rPr>
        <w:t xml:space="preserve">         </w:t>
      </w:r>
      <w:r w:rsidR="005D1FDE" w:rsidRPr="00FC0C77">
        <w:rPr>
          <w:sz w:val="24"/>
          <w:szCs w:val="24"/>
        </w:rPr>
        <w:t>memo</w:t>
      </w:r>
      <w:r w:rsidR="005D1FDE" w:rsidRPr="00FC0C77">
        <w:rPr>
          <w:spacing w:val="1"/>
          <w:sz w:val="24"/>
          <w:szCs w:val="24"/>
        </w:rPr>
        <w:t>r</w:t>
      </w:r>
      <w:r w:rsidR="005D1FDE" w:rsidRPr="00FC0C77">
        <w:rPr>
          <w:sz w:val="24"/>
          <w:szCs w:val="24"/>
        </w:rPr>
        <w:t xml:space="preserve">y </w:t>
      </w:r>
      <w:r w:rsidR="005D1FDE" w:rsidRPr="00FC0C77">
        <w:rPr>
          <w:spacing w:val="2"/>
          <w:sz w:val="24"/>
          <w:szCs w:val="24"/>
        </w:rPr>
        <w:t>o</w:t>
      </w:r>
      <w:r w:rsidR="005D1FDE" w:rsidRPr="00FC0C77">
        <w:rPr>
          <w:sz w:val="24"/>
          <w:szCs w:val="24"/>
        </w:rPr>
        <w:t>f</w:t>
      </w:r>
      <w:r w:rsidR="005D1FDE" w:rsidRPr="00FC0C77">
        <w:rPr>
          <w:spacing w:val="6"/>
          <w:sz w:val="24"/>
          <w:szCs w:val="24"/>
        </w:rPr>
        <w:t xml:space="preserve"> </w:t>
      </w:r>
      <w:r w:rsidR="005D1FDE" w:rsidRPr="00FC0C77">
        <w:rPr>
          <w:sz w:val="24"/>
          <w:szCs w:val="24"/>
        </w:rPr>
        <w:t>the</w:t>
      </w:r>
      <w:r w:rsidR="005D1FDE" w:rsidRPr="00FC0C77">
        <w:rPr>
          <w:spacing w:val="5"/>
          <w:sz w:val="24"/>
          <w:szCs w:val="24"/>
        </w:rPr>
        <w:t xml:space="preserve"> </w:t>
      </w:r>
      <w:r w:rsidR="005D1FDE" w:rsidRPr="00FC0C77">
        <w:rPr>
          <w:spacing w:val="-1"/>
          <w:sz w:val="24"/>
          <w:szCs w:val="24"/>
        </w:rPr>
        <w:t>a</w:t>
      </w:r>
      <w:r w:rsidR="005D1FDE" w:rsidRPr="00FC0C77">
        <w:rPr>
          <w:sz w:val="24"/>
          <w:szCs w:val="24"/>
        </w:rPr>
        <w:t>n</w:t>
      </w:r>
      <w:r w:rsidR="005D1FDE" w:rsidRPr="00FC0C77">
        <w:rPr>
          <w:spacing w:val="2"/>
          <w:sz w:val="24"/>
          <w:szCs w:val="24"/>
        </w:rPr>
        <w:t>d</w:t>
      </w:r>
      <w:r w:rsidR="005D1FDE" w:rsidRPr="00FC0C77">
        <w:rPr>
          <w:sz w:val="24"/>
          <w:szCs w:val="24"/>
        </w:rPr>
        <w:t>roid</w:t>
      </w:r>
      <w:r w:rsidR="005D1FDE" w:rsidRPr="00FC0C77">
        <w:rPr>
          <w:spacing w:val="5"/>
          <w:sz w:val="24"/>
          <w:szCs w:val="24"/>
        </w:rPr>
        <w:t xml:space="preserve"> </w:t>
      </w:r>
      <w:r w:rsidR="005D1FDE" w:rsidRPr="00FC0C77">
        <w:rPr>
          <w:sz w:val="24"/>
          <w:szCs w:val="24"/>
        </w:rPr>
        <w:t>d</w:t>
      </w:r>
      <w:r w:rsidR="005D1FDE" w:rsidRPr="00FC0C77">
        <w:rPr>
          <w:spacing w:val="-1"/>
          <w:sz w:val="24"/>
          <w:szCs w:val="24"/>
        </w:rPr>
        <w:t>e</w:t>
      </w:r>
      <w:r w:rsidR="005D1FDE" w:rsidRPr="00FC0C77">
        <w:rPr>
          <w:sz w:val="24"/>
          <w:szCs w:val="24"/>
        </w:rPr>
        <w:t>vic</w:t>
      </w:r>
      <w:r w:rsidR="005D1FDE" w:rsidRPr="00FC0C77">
        <w:rPr>
          <w:spacing w:val="-1"/>
          <w:sz w:val="24"/>
          <w:szCs w:val="24"/>
        </w:rPr>
        <w:t>e</w:t>
      </w:r>
      <w:r w:rsidR="005D1FDE" w:rsidRPr="00FC0C77">
        <w:rPr>
          <w:sz w:val="24"/>
          <w:szCs w:val="24"/>
        </w:rPr>
        <w:t>.</w:t>
      </w:r>
      <w:r w:rsidR="005D1FDE" w:rsidRPr="00FC0C77">
        <w:rPr>
          <w:spacing w:val="5"/>
          <w:sz w:val="24"/>
          <w:szCs w:val="24"/>
        </w:rPr>
        <w:t xml:space="preserve"> </w:t>
      </w:r>
      <w:r w:rsidR="005D1FDE" w:rsidRPr="00FC0C77">
        <w:rPr>
          <w:spacing w:val="1"/>
          <w:sz w:val="24"/>
          <w:szCs w:val="24"/>
        </w:rPr>
        <w:t>e</w:t>
      </w:r>
      <w:r w:rsidR="005D1FDE" w:rsidRPr="00FC0C77">
        <w:rPr>
          <w:spacing w:val="-2"/>
          <w:sz w:val="24"/>
          <w:szCs w:val="24"/>
        </w:rPr>
        <w:t>g</w:t>
      </w:r>
      <w:r w:rsidR="005D1FDE" w:rsidRPr="00FC0C77">
        <w:rPr>
          <w:sz w:val="24"/>
          <w:szCs w:val="24"/>
        </w:rPr>
        <w:t>.</w:t>
      </w:r>
      <w:r w:rsidR="005D1FDE" w:rsidRPr="00FC0C77">
        <w:rPr>
          <w:spacing w:val="8"/>
          <w:sz w:val="24"/>
          <w:szCs w:val="24"/>
        </w:rPr>
        <w:t xml:space="preserve"> </w:t>
      </w:r>
      <w:r w:rsidR="005D1FDE" w:rsidRPr="00FC0C77">
        <w:rPr>
          <w:spacing w:val="-1"/>
          <w:sz w:val="24"/>
          <w:szCs w:val="24"/>
        </w:rPr>
        <w:t>c</w:t>
      </w:r>
      <w:r w:rsidR="005D1FDE" w:rsidRPr="00FC0C77">
        <w:rPr>
          <w:sz w:val="24"/>
          <w:szCs w:val="24"/>
        </w:rPr>
        <w:t>h</w:t>
      </w:r>
      <w:r w:rsidR="005D1FDE" w:rsidRPr="00FC0C77">
        <w:rPr>
          <w:spacing w:val="-1"/>
          <w:sz w:val="24"/>
          <w:szCs w:val="24"/>
        </w:rPr>
        <w:t>a</w:t>
      </w:r>
      <w:r w:rsidR="005D1FDE" w:rsidRPr="00FC0C77">
        <w:rPr>
          <w:sz w:val="24"/>
          <w:szCs w:val="24"/>
        </w:rPr>
        <w:t>t</w:t>
      </w:r>
      <w:r w:rsidR="005D1FDE" w:rsidRPr="00FC0C77">
        <w:rPr>
          <w:spacing w:val="6"/>
          <w:sz w:val="24"/>
          <w:szCs w:val="24"/>
        </w:rPr>
        <w:t xml:space="preserve"> </w:t>
      </w:r>
      <w:r w:rsidR="005D1FDE" w:rsidRPr="00FC0C77">
        <w:rPr>
          <w:sz w:val="24"/>
          <w:szCs w:val="24"/>
        </w:rPr>
        <w:t>mess</w:t>
      </w:r>
      <w:r w:rsidR="005D1FDE" w:rsidRPr="00FC0C77">
        <w:rPr>
          <w:spacing w:val="1"/>
          <w:sz w:val="24"/>
          <w:szCs w:val="24"/>
        </w:rPr>
        <w:t>a</w:t>
      </w:r>
      <w:r w:rsidR="005D1FDE" w:rsidRPr="00FC0C77">
        <w:rPr>
          <w:spacing w:val="-2"/>
          <w:sz w:val="24"/>
          <w:szCs w:val="24"/>
        </w:rPr>
        <w:t>g</w:t>
      </w:r>
      <w:r w:rsidR="005D1FDE" w:rsidRPr="00FC0C77">
        <w:rPr>
          <w:sz w:val="24"/>
          <w:szCs w:val="24"/>
        </w:rPr>
        <w:t>i</w:t>
      </w:r>
      <w:r w:rsidR="005D1FDE" w:rsidRPr="00FC0C77">
        <w:rPr>
          <w:spacing w:val="3"/>
          <w:sz w:val="24"/>
          <w:szCs w:val="24"/>
        </w:rPr>
        <w:t>n</w:t>
      </w:r>
      <w:r w:rsidR="005D1FDE" w:rsidRPr="00FC0C77">
        <w:rPr>
          <w:sz w:val="24"/>
          <w:szCs w:val="24"/>
        </w:rPr>
        <w:t>g</w:t>
      </w:r>
      <w:r w:rsidR="005D1FDE" w:rsidRPr="00FC0C77">
        <w:rPr>
          <w:spacing w:val="3"/>
          <w:sz w:val="24"/>
          <w:szCs w:val="24"/>
        </w:rPr>
        <w:t xml:space="preserve"> </w:t>
      </w:r>
      <w:r w:rsidR="005D1FDE" w:rsidRPr="00FC0C77">
        <w:rPr>
          <w:sz w:val="24"/>
          <w:szCs w:val="24"/>
        </w:rPr>
        <w:t>l</w:t>
      </w:r>
      <w:r w:rsidR="005D1FDE" w:rsidRPr="00FC0C77">
        <w:rPr>
          <w:spacing w:val="3"/>
          <w:sz w:val="24"/>
          <w:szCs w:val="24"/>
        </w:rPr>
        <w:t>o</w:t>
      </w:r>
      <w:r w:rsidR="005D1FDE" w:rsidRPr="00FC0C77">
        <w:rPr>
          <w:spacing w:val="-2"/>
          <w:sz w:val="24"/>
          <w:szCs w:val="24"/>
        </w:rPr>
        <w:t>g</w:t>
      </w:r>
      <w:r w:rsidR="005D1FDE" w:rsidRPr="00FC0C77">
        <w:rPr>
          <w:sz w:val="24"/>
          <w:szCs w:val="24"/>
        </w:rPr>
        <w:t>s,</w:t>
      </w:r>
      <w:r w:rsidR="005D1FDE" w:rsidRPr="00FC0C77">
        <w:rPr>
          <w:spacing w:val="5"/>
          <w:sz w:val="24"/>
          <w:szCs w:val="24"/>
        </w:rPr>
        <w:t xml:space="preserve"> </w:t>
      </w:r>
      <w:r w:rsidR="005D1FDE" w:rsidRPr="00FC0C77">
        <w:rPr>
          <w:sz w:val="24"/>
          <w:szCs w:val="24"/>
        </w:rPr>
        <w:t>his</w:t>
      </w:r>
      <w:r w:rsidR="005D1FDE" w:rsidRPr="00FC0C77">
        <w:rPr>
          <w:spacing w:val="1"/>
          <w:sz w:val="24"/>
          <w:szCs w:val="24"/>
        </w:rPr>
        <w:t>t</w:t>
      </w:r>
      <w:r w:rsidR="005D1FDE" w:rsidRPr="00FC0C77">
        <w:rPr>
          <w:sz w:val="24"/>
          <w:szCs w:val="24"/>
        </w:rPr>
        <w:t>o</w:t>
      </w:r>
      <w:r w:rsidR="005D1FDE" w:rsidRPr="00FC0C77">
        <w:rPr>
          <w:spacing w:val="4"/>
          <w:sz w:val="24"/>
          <w:szCs w:val="24"/>
        </w:rPr>
        <w:t>r</w:t>
      </w:r>
      <w:r w:rsidR="005D1FDE" w:rsidRPr="00FC0C77">
        <w:rPr>
          <w:sz w:val="24"/>
          <w:szCs w:val="24"/>
        </w:rPr>
        <w:t>y of</w:t>
      </w:r>
      <w:r w:rsidR="005D1FDE" w:rsidRPr="00FC0C77">
        <w:rPr>
          <w:spacing w:val="4"/>
          <w:sz w:val="24"/>
          <w:szCs w:val="24"/>
        </w:rPr>
        <w:t xml:space="preserve"> </w:t>
      </w:r>
      <w:r w:rsidR="005D1FDE" w:rsidRPr="00FC0C77">
        <w:rPr>
          <w:sz w:val="24"/>
          <w:szCs w:val="24"/>
        </w:rPr>
        <w:t>s</w:t>
      </w:r>
      <w:r w:rsidR="005D1FDE" w:rsidRPr="00FC0C77">
        <w:rPr>
          <w:spacing w:val="-1"/>
          <w:sz w:val="24"/>
          <w:szCs w:val="24"/>
        </w:rPr>
        <w:t>e</w:t>
      </w:r>
      <w:r w:rsidR="005D1FDE" w:rsidRPr="00FC0C77">
        <w:rPr>
          <w:sz w:val="24"/>
          <w:szCs w:val="24"/>
        </w:rPr>
        <w:t>nd</w:t>
      </w:r>
      <w:r w:rsidR="005D1FDE" w:rsidRPr="00FC0C77">
        <w:rPr>
          <w:spacing w:val="8"/>
          <w:sz w:val="24"/>
          <w:szCs w:val="24"/>
        </w:rPr>
        <w:t xml:space="preserve"> </w:t>
      </w:r>
      <w:r w:rsidR="005D1FDE" w:rsidRPr="00FC0C77">
        <w:rPr>
          <w:spacing w:val="1"/>
          <w:sz w:val="24"/>
          <w:szCs w:val="24"/>
        </w:rPr>
        <w:t>a</w:t>
      </w:r>
      <w:r w:rsidR="005D1FDE" w:rsidRPr="00FC0C77">
        <w:rPr>
          <w:sz w:val="24"/>
          <w:szCs w:val="24"/>
        </w:rPr>
        <w:t>nd</w:t>
      </w:r>
      <w:r w:rsidR="005D1FDE" w:rsidRPr="00FC0C77">
        <w:rPr>
          <w:spacing w:val="5"/>
          <w:sz w:val="24"/>
          <w:szCs w:val="24"/>
        </w:rPr>
        <w:t xml:space="preserve"> </w:t>
      </w:r>
      <w:r w:rsidR="005D1FDE" w:rsidRPr="00FC0C77">
        <w:rPr>
          <w:sz w:val="24"/>
          <w:szCs w:val="24"/>
        </w:rPr>
        <w:t>r</w:t>
      </w:r>
      <w:r w:rsidR="005D1FDE" w:rsidRPr="00FC0C77">
        <w:rPr>
          <w:spacing w:val="-2"/>
          <w:sz w:val="24"/>
          <w:szCs w:val="24"/>
        </w:rPr>
        <w:t>e</w:t>
      </w:r>
      <w:r w:rsidR="005D1FDE" w:rsidRPr="00FC0C77">
        <w:rPr>
          <w:spacing w:val="1"/>
          <w:sz w:val="24"/>
          <w:szCs w:val="24"/>
        </w:rPr>
        <w:t>c</w:t>
      </w:r>
      <w:r w:rsidR="005D1FDE" w:rsidRPr="00FC0C77">
        <w:rPr>
          <w:spacing w:val="-1"/>
          <w:sz w:val="24"/>
          <w:szCs w:val="24"/>
        </w:rPr>
        <w:t>e</w:t>
      </w:r>
      <w:r w:rsidR="005D1FDE" w:rsidRPr="00FC0C77">
        <w:rPr>
          <w:sz w:val="24"/>
          <w:szCs w:val="24"/>
        </w:rPr>
        <w:t xml:space="preserve">ived </w:t>
      </w:r>
      <w:r w:rsidR="005D1FDE" w:rsidRPr="00FC0C77">
        <w:rPr>
          <w:spacing w:val="-1"/>
          <w:sz w:val="24"/>
          <w:szCs w:val="24"/>
        </w:rPr>
        <w:t>e</w:t>
      </w:r>
      <w:r w:rsidR="005D1FDE" w:rsidRPr="00FC0C77">
        <w:rPr>
          <w:sz w:val="24"/>
          <w:szCs w:val="24"/>
        </w:rPr>
        <w:t>mails, mess</w:t>
      </w:r>
      <w:r w:rsidR="005D1FDE" w:rsidRPr="00FC0C77">
        <w:rPr>
          <w:spacing w:val="-1"/>
          <w:sz w:val="24"/>
          <w:szCs w:val="24"/>
        </w:rPr>
        <w:t>a</w:t>
      </w:r>
      <w:r w:rsidR="005D1FDE" w:rsidRPr="00FC0C77">
        <w:rPr>
          <w:sz w:val="24"/>
          <w:szCs w:val="24"/>
        </w:rPr>
        <w:t>g</w:t>
      </w:r>
      <w:r w:rsidR="005D1FDE" w:rsidRPr="00FC0C77">
        <w:rPr>
          <w:spacing w:val="-1"/>
          <w:sz w:val="24"/>
          <w:szCs w:val="24"/>
        </w:rPr>
        <w:t>e</w:t>
      </w:r>
      <w:r w:rsidR="005D1FDE" w:rsidRPr="00FC0C77">
        <w:rPr>
          <w:sz w:val="24"/>
          <w:szCs w:val="24"/>
        </w:rPr>
        <w:t>s, i</w:t>
      </w:r>
      <w:r w:rsidR="005D1FDE" w:rsidRPr="00FC0C77">
        <w:rPr>
          <w:spacing w:val="1"/>
          <w:sz w:val="24"/>
          <w:szCs w:val="24"/>
        </w:rPr>
        <w:t>ma</w:t>
      </w:r>
      <w:r w:rsidR="005D1FDE" w:rsidRPr="00FC0C77">
        <w:rPr>
          <w:spacing w:val="-2"/>
          <w:sz w:val="24"/>
          <w:szCs w:val="24"/>
        </w:rPr>
        <w:t>g</w:t>
      </w:r>
      <w:r w:rsidR="005D1FDE" w:rsidRPr="00FC0C77">
        <w:rPr>
          <w:spacing w:val="-1"/>
          <w:sz w:val="24"/>
          <w:szCs w:val="24"/>
        </w:rPr>
        <w:t>e</w:t>
      </w:r>
      <w:r w:rsidR="005D1FDE" w:rsidRPr="00FC0C77">
        <w:rPr>
          <w:spacing w:val="2"/>
          <w:sz w:val="24"/>
          <w:szCs w:val="24"/>
        </w:rPr>
        <w:t>s</w:t>
      </w:r>
      <w:r w:rsidR="005D1FDE" w:rsidRPr="00FC0C77">
        <w:rPr>
          <w:sz w:val="24"/>
          <w:szCs w:val="24"/>
        </w:rPr>
        <w:t xml:space="preserve">, </w:t>
      </w:r>
      <w:r w:rsidR="005D1FDE" w:rsidRPr="00FC0C77">
        <w:rPr>
          <w:spacing w:val="-1"/>
          <w:sz w:val="24"/>
          <w:szCs w:val="24"/>
        </w:rPr>
        <w:t>ca</w:t>
      </w:r>
      <w:r w:rsidR="005D1FDE" w:rsidRPr="00FC0C77">
        <w:rPr>
          <w:sz w:val="24"/>
          <w:szCs w:val="24"/>
        </w:rPr>
        <w:t>l</w:t>
      </w:r>
      <w:r w:rsidR="005D1FDE" w:rsidRPr="00FC0C77">
        <w:rPr>
          <w:spacing w:val="1"/>
          <w:sz w:val="24"/>
          <w:szCs w:val="24"/>
        </w:rPr>
        <w:t>l</w:t>
      </w:r>
      <w:r w:rsidR="005D1FDE" w:rsidRPr="00FC0C77">
        <w:rPr>
          <w:sz w:val="24"/>
          <w:szCs w:val="24"/>
        </w:rPr>
        <w:t>s etc</w:t>
      </w:r>
      <w:r w:rsidR="005D1FDE" w:rsidRPr="00FC0C77">
        <w:rPr>
          <w:spacing w:val="-1"/>
          <w:sz w:val="24"/>
          <w:szCs w:val="24"/>
        </w:rPr>
        <w:t xml:space="preserve"> </w:t>
      </w:r>
      <w:r w:rsidR="005D1FDE" w:rsidRPr="00FC0C77">
        <w:rPr>
          <w:sz w:val="24"/>
          <w:szCs w:val="24"/>
        </w:rPr>
        <w:t>.</w:t>
      </w:r>
    </w:p>
    <w:p w:rsidR="000A4DF3" w:rsidRPr="00FC0C77" w:rsidRDefault="005D1FDE" w:rsidP="00C60CF5">
      <w:pPr>
        <w:spacing w:before="10" w:line="360" w:lineRule="auto"/>
        <w:ind w:firstLine="220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A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 obt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in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>g</w:t>
      </w:r>
      <w:r w:rsidRPr="00FC0C77">
        <w:rPr>
          <w:spacing w:val="-2"/>
          <w:sz w:val="24"/>
          <w:szCs w:val="24"/>
        </w:rPr>
        <w:t xml:space="preserve"> </w:t>
      </w:r>
      <w:r w:rsidRPr="00FC0C77">
        <w:rPr>
          <w:sz w:val="24"/>
          <w:szCs w:val="24"/>
        </w:rPr>
        <w:t>the d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3"/>
          <w:sz w:val="24"/>
          <w:szCs w:val="24"/>
        </w:rPr>
        <w:t>t</w:t>
      </w:r>
      <w:r w:rsidRPr="00FC0C77">
        <w:rPr>
          <w:sz w:val="24"/>
          <w:szCs w:val="24"/>
        </w:rPr>
        <w:t>a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f</w:t>
      </w:r>
      <w:r w:rsidRPr="00FC0C77">
        <w:rPr>
          <w:sz w:val="24"/>
          <w:szCs w:val="24"/>
        </w:rPr>
        <w:t>ol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owing</w:t>
      </w:r>
      <w:r w:rsidRPr="00FC0C77">
        <w:rPr>
          <w:spacing w:val="-2"/>
          <w:sz w:val="24"/>
          <w:szCs w:val="24"/>
        </w:rPr>
        <w:t xml:space="preserve"> </w:t>
      </w:r>
      <w:r w:rsidRPr="00FC0C77">
        <w:rPr>
          <w:sz w:val="24"/>
          <w:szCs w:val="24"/>
        </w:rPr>
        <w:t>op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ons will be 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f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rm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 on i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:</w:t>
      </w:r>
    </w:p>
    <w:p w:rsidR="000A4DF3" w:rsidRPr="00FC0C77" w:rsidRDefault="005D1FDE" w:rsidP="00C60CF5">
      <w:pPr>
        <w:spacing w:line="360" w:lineRule="auto"/>
        <w:ind w:firstLine="220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1.   Qu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4"/>
          <w:sz w:val="24"/>
          <w:szCs w:val="24"/>
        </w:rPr>
        <w:t>r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g</w:t>
      </w:r>
      <w:r w:rsidRPr="00FC0C77">
        <w:rPr>
          <w:sz w:val="24"/>
          <w:szCs w:val="24"/>
        </w:rPr>
        <w:t>: Us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 t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s c</w:t>
      </w:r>
      <w:r w:rsidRPr="00FC0C77">
        <w:rPr>
          <w:spacing w:val="-2"/>
          <w:sz w:val="24"/>
          <w:szCs w:val="24"/>
        </w:rPr>
        <w:t>a</w:t>
      </w:r>
      <w:r w:rsidRPr="00FC0C77">
        <w:rPr>
          <w:sz w:val="24"/>
          <w:szCs w:val="24"/>
        </w:rPr>
        <w:t>n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be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identifi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qu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4"/>
          <w:sz w:val="24"/>
          <w:szCs w:val="24"/>
        </w:rPr>
        <w:t>r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n</w:t>
      </w:r>
      <w:r w:rsidRPr="00FC0C77">
        <w:rPr>
          <w:sz w:val="24"/>
          <w:szCs w:val="24"/>
        </w:rPr>
        <w:t>g</w:t>
      </w:r>
      <w:r w:rsidRPr="00FC0C77">
        <w:rPr>
          <w:spacing w:val="-2"/>
          <w:sz w:val="24"/>
          <w:szCs w:val="24"/>
        </w:rPr>
        <w:t xml:space="preserve"> </w:t>
      </w:r>
      <w:r w:rsidRPr="00FC0C77">
        <w:rPr>
          <w:sz w:val="24"/>
          <w:szCs w:val="24"/>
        </w:rPr>
        <w:t>t</w:t>
      </w:r>
      <w:r w:rsidRPr="00FC0C77">
        <w:rPr>
          <w:spacing w:val="3"/>
          <w:sz w:val="24"/>
          <w:szCs w:val="24"/>
        </w:rPr>
        <w:t>h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obtain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 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ta</w:t>
      </w:r>
      <w:r w:rsidRPr="00FC0C77">
        <w:rPr>
          <w:spacing w:val="2"/>
          <w:sz w:val="24"/>
          <w:szCs w:val="24"/>
        </w:rPr>
        <w:t>b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se</w:t>
      </w:r>
    </w:p>
    <w:p w:rsidR="000A4DF3" w:rsidRPr="00FC0C77" w:rsidRDefault="005D1FDE" w:rsidP="00C60CF5">
      <w:pPr>
        <w:spacing w:line="360" w:lineRule="auto"/>
        <w:ind w:firstLine="220"/>
        <w:jc w:val="both"/>
        <w:rPr>
          <w:sz w:val="24"/>
          <w:szCs w:val="24"/>
        </w:rPr>
      </w:pPr>
      <w:r w:rsidRPr="00FC0C77">
        <w:rPr>
          <w:position w:val="-1"/>
          <w:sz w:val="24"/>
          <w:szCs w:val="24"/>
        </w:rPr>
        <w:t>2.   R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>port g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>n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spacing w:val="1"/>
          <w:position w:val="-1"/>
          <w:sz w:val="24"/>
          <w:szCs w:val="24"/>
        </w:rPr>
        <w:t>r</w:t>
      </w:r>
      <w:r w:rsidRPr="00FC0C77">
        <w:rPr>
          <w:spacing w:val="-1"/>
          <w:position w:val="-1"/>
          <w:sz w:val="24"/>
          <w:szCs w:val="24"/>
        </w:rPr>
        <w:t>a</w:t>
      </w:r>
      <w:r w:rsidRPr="00FC0C77">
        <w:rPr>
          <w:position w:val="-1"/>
          <w:sz w:val="24"/>
          <w:szCs w:val="24"/>
        </w:rPr>
        <w:t>t</w:t>
      </w:r>
      <w:r w:rsidRPr="00FC0C77">
        <w:rPr>
          <w:spacing w:val="1"/>
          <w:position w:val="-1"/>
          <w:sz w:val="24"/>
          <w:szCs w:val="24"/>
        </w:rPr>
        <w:t>i</w:t>
      </w:r>
      <w:r w:rsidRPr="00FC0C77">
        <w:rPr>
          <w:position w:val="-1"/>
          <w:sz w:val="24"/>
          <w:szCs w:val="24"/>
        </w:rPr>
        <w:t>on: ou</w:t>
      </w:r>
      <w:r w:rsidRPr="00FC0C77">
        <w:rPr>
          <w:spacing w:val="1"/>
          <w:position w:val="-1"/>
          <w:sz w:val="24"/>
          <w:szCs w:val="24"/>
        </w:rPr>
        <w:t>t</w:t>
      </w:r>
      <w:r w:rsidRPr="00FC0C77">
        <w:rPr>
          <w:position w:val="-1"/>
          <w:sz w:val="24"/>
          <w:szCs w:val="24"/>
        </w:rPr>
        <w:t>put of qu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spacing w:val="1"/>
          <w:position w:val="-1"/>
          <w:sz w:val="24"/>
          <w:szCs w:val="24"/>
        </w:rPr>
        <w:t>r</w:t>
      </w:r>
      <w:r w:rsidRPr="00FC0C77">
        <w:rPr>
          <w:position w:val="-1"/>
          <w:sz w:val="24"/>
          <w:szCs w:val="24"/>
        </w:rPr>
        <w:t xml:space="preserve">ies </w:t>
      </w:r>
      <w:r w:rsidRPr="00FC0C77">
        <w:rPr>
          <w:spacing w:val="-1"/>
          <w:position w:val="-1"/>
          <w:sz w:val="24"/>
          <w:szCs w:val="24"/>
        </w:rPr>
        <w:t>w</w:t>
      </w:r>
      <w:r w:rsidRPr="00FC0C77">
        <w:rPr>
          <w:position w:val="-1"/>
          <w:sz w:val="24"/>
          <w:szCs w:val="24"/>
        </w:rPr>
        <w:t>i</w:t>
      </w:r>
      <w:r w:rsidRPr="00FC0C77">
        <w:rPr>
          <w:spacing w:val="1"/>
          <w:position w:val="-1"/>
          <w:sz w:val="24"/>
          <w:szCs w:val="24"/>
        </w:rPr>
        <w:t>l</w:t>
      </w:r>
      <w:r w:rsidRPr="00FC0C77">
        <w:rPr>
          <w:position w:val="-1"/>
          <w:sz w:val="24"/>
          <w:szCs w:val="24"/>
        </w:rPr>
        <w:t>l be s</w:t>
      </w:r>
      <w:r w:rsidRPr="00FC0C77">
        <w:rPr>
          <w:spacing w:val="1"/>
          <w:position w:val="-1"/>
          <w:sz w:val="24"/>
          <w:szCs w:val="24"/>
        </w:rPr>
        <w:t>e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 xml:space="preserve">n in </w:t>
      </w:r>
      <w:r w:rsidRPr="00FC0C77">
        <w:rPr>
          <w:spacing w:val="1"/>
          <w:position w:val="-1"/>
          <w:sz w:val="24"/>
          <w:szCs w:val="24"/>
        </w:rPr>
        <w:t>t</w:t>
      </w:r>
      <w:r w:rsidRPr="00FC0C77">
        <w:rPr>
          <w:position w:val="-1"/>
          <w:sz w:val="24"/>
          <w:szCs w:val="24"/>
        </w:rPr>
        <w:t>he</w:t>
      </w:r>
      <w:r w:rsidRPr="00FC0C77">
        <w:rPr>
          <w:spacing w:val="-1"/>
          <w:position w:val="-1"/>
          <w:sz w:val="24"/>
          <w:szCs w:val="24"/>
        </w:rPr>
        <w:t xml:space="preserve"> re</w:t>
      </w:r>
      <w:r w:rsidRPr="00FC0C77">
        <w:rPr>
          <w:position w:val="-1"/>
          <w:sz w:val="24"/>
          <w:szCs w:val="24"/>
        </w:rPr>
        <w:t>port</w:t>
      </w:r>
      <w:r w:rsidRPr="00FC0C77">
        <w:rPr>
          <w:spacing w:val="3"/>
          <w:position w:val="-1"/>
          <w:sz w:val="24"/>
          <w:szCs w:val="24"/>
        </w:rPr>
        <w:t xml:space="preserve"> </w:t>
      </w:r>
      <w:r w:rsidRPr="00FC0C77">
        <w:rPr>
          <w:spacing w:val="-2"/>
          <w:position w:val="-1"/>
          <w:sz w:val="24"/>
          <w:szCs w:val="24"/>
        </w:rPr>
        <w:t>g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spacing w:val="2"/>
          <w:position w:val="-1"/>
          <w:sz w:val="24"/>
          <w:szCs w:val="24"/>
        </w:rPr>
        <w:t>n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>r</w:t>
      </w:r>
      <w:r w:rsidRPr="00FC0C77">
        <w:rPr>
          <w:spacing w:val="-2"/>
          <w:position w:val="-1"/>
          <w:sz w:val="24"/>
          <w:szCs w:val="24"/>
        </w:rPr>
        <w:t>a</w:t>
      </w:r>
      <w:r w:rsidRPr="00FC0C77">
        <w:rPr>
          <w:spacing w:val="3"/>
          <w:position w:val="-1"/>
          <w:sz w:val="24"/>
          <w:szCs w:val="24"/>
        </w:rPr>
        <w:t>t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>d</w:t>
      </w:r>
    </w:p>
    <w:p w:rsidR="000A4DF3" w:rsidRPr="00FC0C77" w:rsidRDefault="000A4DF3" w:rsidP="00C60CF5">
      <w:pPr>
        <w:spacing w:before="3" w:line="360" w:lineRule="auto"/>
        <w:jc w:val="both"/>
        <w:rPr>
          <w:sz w:val="14"/>
          <w:szCs w:val="14"/>
        </w:rPr>
      </w:pPr>
    </w:p>
    <w:p w:rsidR="000A4DF3" w:rsidRPr="00FC0C77" w:rsidRDefault="000A4DF3" w:rsidP="00C60CF5">
      <w:pPr>
        <w:spacing w:line="360" w:lineRule="auto"/>
        <w:jc w:val="both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/>
      </w:tblPr>
      <w:tblGrid>
        <w:gridCol w:w="2089"/>
        <w:gridCol w:w="7156"/>
      </w:tblGrid>
      <w:tr w:rsidR="000A4DF3" w:rsidRPr="00FC0C77">
        <w:trPr>
          <w:trHeight w:hRule="exact" w:val="422"/>
        </w:trPr>
        <w:tc>
          <w:tcPr>
            <w:tcW w:w="20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A4DF3" w:rsidRPr="00FC0C77" w:rsidRDefault="005D1FDE" w:rsidP="00C60CF5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-1"/>
                <w:sz w:val="24"/>
                <w:szCs w:val="24"/>
              </w:rPr>
              <w:t>F</w:t>
            </w:r>
            <w:r w:rsidRPr="00FC0C77">
              <w:rPr>
                <w:sz w:val="24"/>
                <w:szCs w:val="24"/>
              </w:rPr>
              <w:t>un</w:t>
            </w:r>
            <w:r w:rsidRPr="00FC0C77">
              <w:rPr>
                <w:spacing w:val="-1"/>
                <w:sz w:val="24"/>
                <w:szCs w:val="24"/>
              </w:rPr>
              <w:t>c</w:t>
            </w:r>
            <w:r w:rsidRPr="00FC0C77">
              <w:rPr>
                <w:sz w:val="24"/>
                <w:szCs w:val="24"/>
              </w:rPr>
              <w:t>t</w:t>
            </w:r>
            <w:r w:rsidRPr="00FC0C77">
              <w:rPr>
                <w:spacing w:val="1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>on</w:t>
            </w:r>
          </w:p>
        </w:tc>
        <w:tc>
          <w:tcPr>
            <w:tcW w:w="71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A4DF3" w:rsidRPr="00FC0C77" w:rsidRDefault="005D1FDE" w:rsidP="00C60CF5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E</w:t>
            </w:r>
            <w:r w:rsidRPr="00FC0C77">
              <w:rPr>
                <w:spacing w:val="2"/>
                <w:sz w:val="24"/>
                <w:szCs w:val="24"/>
              </w:rPr>
              <w:t>x</w:t>
            </w:r>
            <w:r w:rsidRPr="00FC0C77">
              <w:rPr>
                <w:sz w:val="24"/>
                <w:szCs w:val="24"/>
              </w:rPr>
              <w:t>tr</w:t>
            </w:r>
            <w:r w:rsidRPr="00FC0C77">
              <w:rPr>
                <w:spacing w:val="-1"/>
                <w:sz w:val="24"/>
                <w:szCs w:val="24"/>
              </w:rPr>
              <w:t>ac</w:t>
            </w:r>
            <w:r w:rsidRPr="00FC0C77">
              <w:rPr>
                <w:sz w:val="24"/>
                <w:szCs w:val="24"/>
              </w:rPr>
              <w:t>t</w:t>
            </w:r>
            <w:r w:rsidRPr="00FC0C77">
              <w:rPr>
                <w:spacing w:val="1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>on of</w:t>
            </w:r>
            <w:r w:rsidRPr="00FC0C77">
              <w:rPr>
                <w:spacing w:val="-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d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tab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s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s</w:t>
            </w:r>
          </w:p>
        </w:tc>
      </w:tr>
      <w:tr w:rsidR="000A4DF3" w:rsidRPr="00FC0C77">
        <w:trPr>
          <w:trHeight w:hRule="exact" w:val="841"/>
        </w:trPr>
        <w:tc>
          <w:tcPr>
            <w:tcW w:w="20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A4DF3" w:rsidRPr="00FC0C77" w:rsidRDefault="005D1FDE" w:rsidP="00C60CF5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1"/>
                <w:sz w:val="24"/>
                <w:szCs w:val="24"/>
              </w:rPr>
              <w:t>P</w:t>
            </w:r>
            <w:r w:rsidRPr="00FC0C77">
              <w:rPr>
                <w:sz w:val="24"/>
                <w:szCs w:val="24"/>
              </w:rPr>
              <w:t>r</w:t>
            </w:r>
            <w:r w:rsidRPr="00FC0C77">
              <w:rPr>
                <w:spacing w:val="-1"/>
                <w:sz w:val="24"/>
                <w:szCs w:val="24"/>
              </w:rPr>
              <w:t>e-c</w:t>
            </w:r>
            <w:r w:rsidRPr="00FC0C77">
              <w:rPr>
                <w:sz w:val="24"/>
                <w:szCs w:val="24"/>
              </w:rPr>
              <w:t>ondi</w:t>
            </w:r>
            <w:r w:rsidRPr="00FC0C77">
              <w:rPr>
                <w:spacing w:val="1"/>
                <w:sz w:val="24"/>
                <w:szCs w:val="24"/>
              </w:rPr>
              <w:t>t</w:t>
            </w:r>
            <w:r w:rsidRPr="00FC0C77">
              <w:rPr>
                <w:sz w:val="24"/>
                <w:szCs w:val="24"/>
              </w:rPr>
              <w:t>ion</w:t>
            </w:r>
          </w:p>
        </w:tc>
        <w:tc>
          <w:tcPr>
            <w:tcW w:w="71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A4DF3" w:rsidRPr="00FC0C77" w:rsidRDefault="005D1FDE" w:rsidP="00C60CF5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1.phone</w:t>
            </w:r>
            <w:r w:rsidRPr="00FC0C77">
              <w:rPr>
                <w:spacing w:val="-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is conn</w:t>
            </w:r>
            <w:r w:rsidRPr="00FC0C77">
              <w:rPr>
                <w:spacing w:val="-1"/>
                <w:sz w:val="24"/>
                <w:szCs w:val="24"/>
              </w:rPr>
              <w:t>ec</w:t>
            </w:r>
            <w:r w:rsidRPr="00FC0C77">
              <w:rPr>
                <w:sz w:val="24"/>
                <w:szCs w:val="24"/>
              </w:rPr>
              <w:t xml:space="preserve">ted </w:t>
            </w:r>
            <w:r w:rsidRPr="00FC0C77">
              <w:rPr>
                <w:spacing w:val="2"/>
                <w:sz w:val="24"/>
                <w:szCs w:val="24"/>
              </w:rPr>
              <w:t>p</w:t>
            </w:r>
            <w:r w:rsidRPr="00FC0C77">
              <w:rPr>
                <w:sz w:val="24"/>
                <w:szCs w:val="24"/>
              </w:rPr>
              <w:t>r</w:t>
            </w:r>
            <w:r w:rsidRPr="00FC0C77">
              <w:rPr>
                <w:spacing w:val="1"/>
                <w:sz w:val="24"/>
                <w:szCs w:val="24"/>
              </w:rPr>
              <w:t>o</w:t>
            </w:r>
            <w:r w:rsidRPr="00FC0C77">
              <w:rPr>
                <w:sz w:val="24"/>
                <w:szCs w:val="24"/>
              </w:rPr>
              <w:t>p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r</w:t>
            </w:r>
            <w:r w:rsidRPr="00FC0C77">
              <w:rPr>
                <w:spacing w:val="2"/>
                <w:sz w:val="24"/>
                <w:szCs w:val="24"/>
              </w:rPr>
              <w:t>l</w:t>
            </w:r>
            <w:r w:rsidRPr="00FC0C77">
              <w:rPr>
                <w:sz w:val="24"/>
                <w:szCs w:val="24"/>
              </w:rPr>
              <w:t>y</w:t>
            </w:r>
            <w:r w:rsidRPr="00FC0C77">
              <w:rPr>
                <w:spacing w:val="-3"/>
                <w:sz w:val="24"/>
                <w:szCs w:val="24"/>
              </w:rPr>
              <w:t xml:space="preserve"> 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nd r</w:t>
            </w:r>
            <w:r w:rsidRPr="00FC0C77">
              <w:rPr>
                <w:spacing w:val="-1"/>
                <w:sz w:val="24"/>
                <w:szCs w:val="24"/>
              </w:rPr>
              <w:t>o</w:t>
            </w:r>
            <w:r w:rsidRPr="00FC0C77">
              <w:rPr>
                <w:sz w:val="24"/>
                <w:szCs w:val="24"/>
              </w:rPr>
              <w:t>oted</w:t>
            </w:r>
          </w:p>
          <w:p w:rsidR="000A4DF3" w:rsidRPr="00FC0C77" w:rsidRDefault="005D1FDE" w:rsidP="00C60CF5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2.phone</w:t>
            </w:r>
            <w:r w:rsidRPr="00FC0C77">
              <w:rPr>
                <w:spacing w:val="-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is unlock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d</w:t>
            </w:r>
          </w:p>
        </w:tc>
      </w:tr>
      <w:tr w:rsidR="000A4DF3" w:rsidRPr="00FC0C77">
        <w:trPr>
          <w:trHeight w:hRule="exact" w:val="422"/>
        </w:trPr>
        <w:tc>
          <w:tcPr>
            <w:tcW w:w="20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A4DF3" w:rsidRPr="00FC0C77" w:rsidRDefault="005D1FDE" w:rsidP="00C60CF5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1"/>
                <w:sz w:val="24"/>
                <w:szCs w:val="24"/>
              </w:rPr>
              <w:t>S</w:t>
            </w:r>
            <w:r w:rsidRPr="00FC0C77">
              <w:rPr>
                <w:sz w:val="24"/>
                <w:szCs w:val="24"/>
              </w:rPr>
              <w:t>teps</w:t>
            </w:r>
          </w:p>
        </w:tc>
        <w:tc>
          <w:tcPr>
            <w:tcW w:w="71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A4DF3" w:rsidRPr="00FC0C77" w:rsidRDefault="005D1FDE" w:rsidP="00C60CF5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Cl</w:t>
            </w:r>
            <w:r w:rsidRPr="00FC0C77">
              <w:rPr>
                <w:spacing w:val="1"/>
                <w:sz w:val="24"/>
                <w:szCs w:val="24"/>
              </w:rPr>
              <w:t>i</w:t>
            </w:r>
            <w:r w:rsidRPr="00FC0C77">
              <w:rPr>
                <w:spacing w:val="-1"/>
                <w:sz w:val="24"/>
                <w:szCs w:val="24"/>
              </w:rPr>
              <w:t>c</w:t>
            </w:r>
            <w:r w:rsidRPr="00FC0C77">
              <w:rPr>
                <w:sz w:val="24"/>
                <w:szCs w:val="24"/>
              </w:rPr>
              <w:t xml:space="preserve">k on Ok button </w:t>
            </w:r>
            <w:r w:rsidRPr="00FC0C77">
              <w:rPr>
                <w:spacing w:val="1"/>
                <w:sz w:val="24"/>
                <w:szCs w:val="24"/>
              </w:rPr>
              <w:t>t</w:t>
            </w:r>
            <w:r w:rsidRPr="00FC0C77">
              <w:rPr>
                <w:sz w:val="24"/>
                <w:szCs w:val="24"/>
              </w:rPr>
              <w:t>o in</w:t>
            </w:r>
            <w:r w:rsidRPr="00FC0C77">
              <w:rPr>
                <w:spacing w:val="-1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>t</w:t>
            </w:r>
            <w:r w:rsidRPr="00FC0C77">
              <w:rPr>
                <w:spacing w:val="1"/>
                <w:sz w:val="24"/>
                <w:szCs w:val="24"/>
              </w:rPr>
              <w:t>i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l</w:t>
            </w:r>
            <w:r w:rsidRPr="00FC0C77">
              <w:rPr>
                <w:spacing w:val="1"/>
                <w:sz w:val="24"/>
                <w:szCs w:val="24"/>
              </w:rPr>
              <w:t>iz</w:t>
            </w:r>
            <w:r w:rsidRPr="00FC0C77">
              <w:rPr>
                <w:sz w:val="24"/>
                <w:szCs w:val="24"/>
              </w:rPr>
              <w:t>e</w:t>
            </w:r>
            <w:r w:rsidRPr="00FC0C77">
              <w:rPr>
                <w:spacing w:val="-1"/>
                <w:sz w:val="24"/>
                <w:szCs w:val="24"/>
              </w:rPr>
              <w:t xml:space="preserve"> e</w:t>
            </w:r>
            <w:r w:rsidRPr="00FC0C77">
              <w:rPr>
                <w:sz w:val="24"/>
                <w:szCs w:val="24"/>
              </w:rPr>
              <w:t>xtr</w:t>
            </w:r>
            <w:r w:rsidRPr="00FC0C77">
              <w:rPr>
                <w:spacing w:val="-1"/>
                <w:sz w:val="24"/>
                <w:szCs w:val="24"/>
              </w:rPr>
              <w:t>ac</w:t>
            </w:r>
            <w:r w:rsidRPr="00FC0C77">
              <w:rPr>
                <w:sz w:val="24"/>
                <w:szCs w:val="24"/>
              </w:rPr>
              <w:t>t</w:t>
            </w:r>
            <w:r w:rsidRPr="00FC0C77">
              <w:rPr>
                <w:spacing w:val="1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>on</w:t>
            </w:r>
          </w:p>
        </w:tc>
      </w:tr>
      <w:tr w:rsidR="000A4DF3" w:rsidRPr="00FC0C77">
        <w:trPr>
          <w:trHeight w:hRule="exact" w:val="425"/>
        </w:trPr>
        <w:tc>
          <w:tcPr>
            <w:tcW w:w="20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A4DF3" w:rsidRPr="00FC0C77" w:rsidRDefault="005D1FDE" w:rsidP="00C60CF5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1"/>
                <w:sz w:val="24"/>
                <w:szCs w:val="24"/>
              </w:rPr>
              <w:t>P</w:t>
            </w:r>
            <w:r w:rsidRPr="00FC0C77">
              <w:rPr>
                <w:sz w:val="24"/>
                <w:szCs w:val="24"/>
              </w:rPr>
              <w:t>ost condition</w:t>
            </w:r>
          </w:p>
        </w:tc>
        <w:tc>
          <w:tcPr>
            <w:tcW w:w="71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A4DF3" w:rsidRPr="00FC0C77" w:rsidRDefault="005D1FDE" w:rsidP="00C60CF5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All r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quir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d d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pacing w:val="3"/>
                <w:sz w:val="24"/>
                <w:szCs w:val="24"/>
              </w:rPr>
              <w:t>t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b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s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s</w:t>
            </w:r>
            <w:r w:rsidRPr="00FC0C77">
              <w:rPr>
                <w:spacing w:val="2"/>
                <w:sz w:val="24"/>
                <w:szCs w:val="24"/>
              </w:rPr>
              <w:t xml:space="preserve"> 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pacing w:val="1"/>
                <w:sz w:val="24"/>
                <w:szCs w:val="24"/>
              </w:rPr>
              <w:t>r</w:t>
            </w:r>
            <w:r w:rsidRPr="00FC0C77">
              <w:rPr>
                <w:sz w:val="24"/>
                <w:szCs w:val="24"/>
              </w:rPr>
              <w:t>e</w:t>
            </w:r>
            <w:r w:rsidRPr="00FC0C77">
              <w:rPr>
                <w:spacing w:val="-1"/>
                <w:sz w:val="24"/>
                <w:szCs w:val="24"/>
              </w:rPr>
              <w:t xml:space="preserve"> e</w:t>
            </w:r>
            <w:r w:rsidRPr="00FC0C77">
              <w:rPr>
                <w:spacing w:val="2"/>
                <w:sz w:val="24"/>
                <w:szCs w:val="24"/>
              </w:rPr>
              <w:t>x</w:t>
            </w:r>
            <w:r w:rsidRPr="00FC0C77">
              <w:rPr>
                <w:sz w:val="24"/>
                <w:szCs w:val="24"/>
              </w:rPr>
              <w:t>tr</w:t>
            </w:r>
            <w:r w:rsidRPr="00FC0C77">
              <w:rPr>
                <w:spacing w:val="-1"/>
                <w:sz w:val="24"/>
                <w:szCs w:val="24"/>
              </w:rPr>
              <w:t>ac</w:t>
            </w:r>
            <w:r w:rsidRPr="00FC0C77">
              <w:rPr>
                <w:sz w:val="24"/>
                <w:szCs w:val="24"/>
              </w:rPr>
              <w:t>ted su</w:t>
            </w:r>
            <w:r w:rsidRPr="00FC0C77">
              <w:rPr>
                <w:spacing w:val="1"/>
                <w:sz w:val="24"/>
                <w:szCs w:val="24"/>
              </w:rPr>
              <w:t>c</w:t>
            </w:r>
            <w:r w:rsidRPr="00FC0C77">
              <w:rPr>
                <w:spacing w:val="-1"/>
                <w:sz w:val="24"/>
                <w:szCs w:val="24"/>
              </w:rPr>
              <w:t>ce</w:t>
            </w:r>
            <w:r w:rsidRPr="00FC0C77">
              <w:rPr>
                <w:sz w:val="24"/>
                <w:szCs w:val="24"/>
              </w:rPr>
              <w:t>ssful</w:t>
            </w:r>
            <w:r w:rsidRPr="00FC0C77">
              <w:rPr>
                <w:spacing w:val="5"/>
                <w:sz w:val="24"/>
                <w:szCs w:val="24"/>
              </w:rPr>
              <w:t>l</w:t>
            </w:r>
            <w:r w:rsidRPr="00FC0C77">
              <w:rPr>
                <w:sz w:val="24"/>
                <w:szCs w:val="24"/>
              </w:rPr>
              <w:t>y</w:t>
            </w:r>
          </w:p>
        </w:tc>
      </w:tr>
      <w:tr w:rsidR="000A4DF3" w:rsidRPr="00FC0C77">
        <w:trPr>
          <w:trHeight w:hRule="exact" w:val="1253"/>
        </w:trPr>
        <w:tc>
          <w:tcPr>
            <w:tcW w:w="20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A4DF3" w:rsidRPr="00FC0C77" w:rsidRDefault="005D1FDE" w:rsidP="00C60CF5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Alte</w:t>
            </w:r>
            <w:r w:rsidRPr="00FC0C77">
              <w:rPr>
                <w:spacing w:val="-1"/>
                <w:sz w:val="24"/>
                <w:szCs w:val="24"/>
              </w:rPr>
              <w:t>r</w:t>
            </w:r>
            <w:r w:rsidRPr="00FC0C77">
              <w:rPr>
                <w:sz w:val="24"/>
                <w:szCs w:val="24"/>
              </w:rPr>
              <w:t>n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t</w:t>
            </w:r>
            <w:r w:rsidRPr="00FC0C77">
              <w:rPr>
                <w:spacing w:val="1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>ve</w:t>
            </w:r>
            <w:r w:rsidRPr="00FC0C77">
              <w:rPr>
                <w:spacing w:val="-1"/>
                <w:sz w:val="24"/>
                <w:szCs w:val="24"/>
              </w:rPr>
              <w:t xml:space="preserve"> F</w:t>
            </w:r>
            <w:r w:rsidRPr="00FC0C77">
              <w:rPr>
                <w:sz w:val="24"/>
                <w:szCs w:val="24"/>
              </w:rPr>
              <w:t>lows</w:t>
            </w:r>
          </w:p>
        </w:tc>
        <w:tc>
          <w:tcPr>
            <w:tcW w:w="71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A4DF3" w:rsidRPr="00FC0C77" w:rsidRDefault="005D1FDE" w:rsidP="00C60CF5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1.</w:t>
            </w:r>
            <w:r w:rsidRPr="00FC0C77">
              <w:rPr>
                <w:spacing w:val="14"/>
                <w:sz w:val="24"/>
                <w:szCs w:val="24"/>
              </w:rPr>
              <w:t xml:space="preserve"> </w:t>
            </w:r>
            <w:r w:rsidRPr="00FC0C77">
              <w:rPr>
                <w:spacing w:val="-3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>f</w:t>
            </w:r>
            <w:r w:rsidRPr="00FC0C77">
              <w:rPr>
                <w:spacing w:val="1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phone</w:t>
            </w:r>
            <w:r w:rsidRPr="00FC0C77">
              <w:rPr>
                <w:spacing w:val="1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is</w:t>
            </w:r>
            <w:r w:rsidRPr="00FC0C77">
              <w:rPr>
                <w:spacing w:val="12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not</w:t>
            </w:r>
            <w:r w:rsidRPr="00FC0C77">
              <w:rPr>
                <w:spacing w:val="12"/>
                <w:sz w:val="24"/>
                <w:szCs w:val="24"/>
              </w:rPr>
              <w:t xml:space="preserve"> </w:t>
            </w:r>
            <w:r w:rsidRPr="00FC0C77">
              <w:rPr>
                <w:spacing w:val="-1"/>
                <w:sz w:val="24"/>
                <w:szCs w:val="24"/>
              </w:rPr>
              <w:t>c</w:t>
            </w:r>
            <w:r w:rsidRPr="00FC0C77">
              <w:rPr>
                <w:sz w:val="24"/>
                <w:szCs w:val="24"/>
              </w:rPr>
              <w:t>onn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pacing w:val="1"/>
                <w:sz w:val="24"/>
                <w:szCs w:val="24"/>
              </w:rPr>
              <w:t>c</w:t>
            </w:r>
            <w:r w:rsidRPr="00FC0C77">
              <w:rPr>
                <w:sz w:val="24"/>
                <w:szCs w:val="24"/>
              </w:rPr>
              <w:t>ted</w:t>
            </w:r>
            <w:r w:rsidRPr="00FC0C77">
              <w:rPr>
                <w:spacing w:val="1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p</w:t>
            </w:r>
            <w:r w:rsidRPr="00FC0C77">
              <w:rPr>
                <w:spacing w:val="-1"/>
                <w:sz w:val="24"/>
                <w:szCs w:val="24"/>
              </w:rPr>
              <w:t>r</w:t>
            </w:r>
            <w:r w:rsidRPr="00FC0C77">
              <w:rPr>
                <w:sz w:val="24"/>
                <w:szCs w:val="24"/>
              </w:rPr>
              <w:t>op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r</w:t>
            </w:r>
            <w:r w:rsidRPr="00FC0C77">
              <w:rPr>
                <w:spacing w:val="4"/>
                <w:sz w:val="24"/>
                <w:szCs w:val="24"/>
              </w:rPr>
              <w:t>l</w:t>
            </w:r>
            <w:r w:rsidRPr="00FC0C77">
              <w:rPr>
                <w:sz w:val="24"/>
                <w:szCs w:val="24"/>
              </w:rPr>
              <w:t>y</w:t>
            </w:r>
            <w:r w:rsidRPr="00FC0C77">
              <w:rPr>
                <w:spacing w:val="7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d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vi</w:t>
            </w:r>
            <w:r w:rsidRPr="00FC0C77">
              <w:rPr>
                <w:spacing w:val="2"/>
                <w:sz w:val="24"/>
                <w:szCs w:val="24"/>
              </w:rPr>
              <w:t>c</w:t>
            </w:r>
            <w:r w:rsidRPr="00FC0C77">
              <w:rPr>
                <w:sz w:val="24"/>
                <w:szCs w:val="24"/>
              </w:rPr>
              <w:t>e</w:t>
            </w:r>
            <w:r w:rsidRPr="00FC0C77">
              <w:rPr>
                <w:spacing w:val="1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will</w:t>
            </w:r>
            <w:r w:rsidRPr="00FC0C77">
              <w:rPr>
                <w:spacing w:val="12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be</w:t>
            </w:r>
            <w:r w:rsidRPr="00FC0C77">
              <w:rPr>
                <w:spacing w:val="15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s</w:t>
            </w:r>
            <w:r w:rsidRPr="00FC0C77">
              <w:rPr>
                <w:spacing w:val="-1"/>
                <w:sz w:val="24"/>
                <w:szCs w:val="24"/>
              </w:rPr>
              <w:t>ee</w:t>
            </w:r>
            <w:r w:rsidRPr="00FC0C77">
              <w:rPr>
                <w:sz w:val="24"/>
                <w:szCs w:val="24"/>
              </w:rPr>
              <w:t>n</w:t>
            </w:r>
            <w:r w:rsidRPr="00FC0C77">
              <w:rPr>
                <w:spacing w:val="12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o</w:t>
            </w:r>
            <w:r w:rsidRPr="00FC0C77">
              <w:rPr>
                <w:spacing w:val="1"/>
                <w:sz w:val="24"/>
                <w:szCs w:val="24"/>
              </w:rPr>
              <w:t>f</w:t>
            </w:r>
            <w:r w:rsidRPr="00FC0C77">
              <w:rPr>
                <w:sz w:val="24"/>
                <w:szCs w:val="24"/>
              </w:rPr>
              <w:t>fline</w:t>
            </w:r>
            <w:r w:rsidRPr="00FC0C77">
              <w:rPr>
                <w:spacing w:val="1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in</w:t>
            </w:r>
            <w:r w:rsidRPr="00FC0C77">
              <w:rPr>
                <w:spacing w:val="12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th</w:t>
            </w:r>
            <w:r w:rsidRPr="00FC0C77">
              <w:rPr>
                <w:spacing w:val="1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>s</w:t>
            </w:r>
          </w:p>
          <w:p w:rsidR="000A4DF3" w:rsidRPr="00FC0C77" w:rsidRDefault="000A4DF3" w:rsidP="00C60CF5">
            <w:pPr>
              <w:spacing w:before="9" w:line="360" w:lineRule="auto"/>
              <w:jc w:val="both"/>
              <w:rPr>
                <w:sz w:val="13"/>
                <w:szCs w:val="13"/>
              </w:rPr>
            </w:pPr>
          </w:p>
          <w:p w:rsidR="000A4DF3" w:rsidRPr="00FC0C77" w:rsidRDefault="005D1FDE" w:rsidP="00C60CF5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-1"/>
                <w:sz w:val="24"/>
                <w:szCs w:val="24"/>
              </w:rPr>
              <w:t>ca</w:t>
            </w:r>
            <w:r w:rsidRPr="00FC0C77">
              <w:rPr>
                <w:sz w:val="24"/>
                <w:szCs w:val="24"/>
              </w:rPr>
              <w:t>se</w:t>
            </w:r>
            <w:r w:rsidRPr="00FC0C77">
              <w:rPr>
                <w:spacing w:val="-1"/>
                <w:sz w:val="24"/>
                <w:szCs w:val="24"/>
              </w:rPr>
              <w:t xml:space="preserve"> e</w:t>
            </w:r>
            <w:r w:rsidRPr="00FC0C77">
              <w:rPr>
                <w:spacing w:val="2"/>
                <w:sz w:val="24"/>
                <w:szCs w:val="24"/>
              </w:rPr>
              <w:t>x</w:t>
            </w:r>
            <w:r w:rsidRPr="00FC0C77">
              <w:rPr>
                <w:sz w:val="24"/>
                <w:szCs w:val="24"/>
              </w:rPr>
              <w:t>tr</w:t>
            </w:r>
            <w:r w:rsidRPr="00FC0C77">
              <w:rPr>
                <w:spacing w:val="-1"/>
                <w:sz w:val="24"/>
                <w:szCs w:val="24"/>
              </w:rPr>
              <w:t>ac</w:t>
            </w:r>
            <w:r w:rsidRPr="00FC0C77">
              <w:rPr>
                <w:sz w:val="24"/>
                <w:szCs w:val="24"/>
              </w:rPr>
              <w:t>t</w:t>
            </w:r>
            <w:r w:rsidRPr="00FC0C77">
              <w:rPr>
                <w:spacing w:val="1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>on of</w:t>
            </w:r>
            <w:r w:rsidRPr="00FC0C77">
              <w:rPr>
                <w:spacing w:val="-1"/>
                <w:sz w:val="24"/>
                <w:szCs w:val="24"/>
              </w:rPr>
              <w:t xml:space="preserve"> </w:t>
            </w:r>
            <w:r w:rsidRPr="00FC0C77">
              <w:rPr>
                <w:spacing w:val="2"/>
                <w:sz w:val="24"/>
                <w:szCs w:val="24"/>
              </w:rPr>
              <w:t>d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tab</w:t>
            </w:r>
            <w:r w:rsidRPr="00FC0C77">
              <w:rPr>
                <w:spacing w:val="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s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s is</w:t>
            </w:r>
            <w:r w:rsidRPr="00FC0C77">
              <w:rPr>
                <w:spacing w:val="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not possib</w:t>
            </w:r>
            <w:r w:rsidRPr="00FC0C77">
              <w:rPr>
                <w:spacing w:val="1"/>
                <w:sz w:val="24"/>
                <w:szCs w:val="24"/>
              </w:rPr>
              <w:t>l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.</w:t>
            </w:r>
          </w:p>
          <w:p w:rsidR="000A4DF3" w:rsidRPr="00FC0C77" w:rsidRDefault="000A4DF3" w:rsidP="00C60CF5">
            <w:pPr>
              <w:spacing w:before="7" w:line="360" w:lineRule="auto"/>
              <w:jc w:val="both"/>
              <w:rPr>
                <w:sz w:val="13"/>
                <w:szCs w:val="13"/>
              </w:rPr>
            </w:pPr>
          </w:p>
          <w:p w:rsidR="000A4DF3" w:rsidRPr="00FC0C77" w:rsidRDefault="005D1FDE" w:rsidP="00C60CF5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2.</w:t>
            </w:r>
            <w:r w:rsidRPr="00FC0C77">
              <w:rPr>
                <w:spacing w:val="2"/>
                <w:sz w:val="24"/>
                <w:szCs w:val="24"/>
              </w:rPr>
              <w:t xml:space="preserve"> </w:t>
            </w:r>
            <w:r w:rsidRPr="00FC0C77">
              <w:rPr>
                <w:spacing w:val="-3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>f the</w:t>
            </w:r>
            <w:r w:rsidRPr="00FC0C77">
              <w:rPr>
                <w:spacing w:val="-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phone</w:t>
            </w:r>
            <w:r w:rsidRPr="00FC0C77">
              <w:rPr>
                <w:spacing w:val="-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is not roo</w:t>
            </w:r>
            <w:r w:rsidRPr="00FC0C77">
              <w:rPr>
                <w:spacing w:val="2"/>
                <w:sz w:val="24"/>
                <w:szCs w:val="24"/>
              </w:rPr>
              <w:t>t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 xml:space="preserve">d 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pacing w:val="1"/>
                <w:sz w:val="24"/>
                <w:szCs w:val="24"/>
              </w:rPr>
              <w:t>c</w:t>
            </w:r>
            <w:r w:rsidRPr="00FC0C77">
              <w:rPr>
                <w:spacing w:val="-1"/>
                <w:sz w:val="24"/>
                <w:szCs w:val="24"/>
              </w:rPr>
              <w:t>ce</w:t>
            </w:r>
            <w:r w:rsidRPr="00FC0C77">
              <w:rPr>
                <w:sz w:val="24"/>
                <w:szCs w:val="24"/>
              </w:rPr>
              <w:t xml:space="preserve">ss </w:t>
            </w:r>
            <w:r w:rsidRPr="00FC0C77">
              <w:rPr>
                <w:spacing w:val="1"/>
                <w:sz w:val="24"/>
                <w:szCs w:val="24"/>
              </w:rPr>
              <w:t>t</w:t>
            </w:r>
            <w:r w:rsidRPr="00FC0C77">
              <w:rPr>
                <w:sz w:val="24"/>
                <w:szCs w:val="24"/>
              </w:rPr>
              <w:t>o d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ta</w:t>
            </w:r>
            <w:r w:rsidRPr="00FC0C77">
              <w:rPr>
                <w:spacing w:val="2"/>
                <w:sz w:val="24"/>
                <w:szCs w:val="24"/>
              </w:rPr>
              <w:t>b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s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s is</w:t>
            </w:r>
            <w:r w:rsidRPr="00FC0C77">
              <w:rPr>
                <w:spacing w:val="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d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nied.</w:t>
            </w:r>
          </w:p>
        </w:tc>
      </w:tr>
    </w:tbl>
    <w:p w:rsidR="000A4DF3" w:rsidRPr="00FC0C77" w:rsidRDefault="005D1FDE" w:rsidP="00C60CF5">
      <w:pPr>
        <w:spacing w:line="360" w:lineRule="auto"/>
        <w:ind w:left="1660" w:firstLine="500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ble 3.1 </w:t>
      </w:r>
      <w:r w:rsidRPr="00FC0C77">
        <w:rPr>
          <w:spacing w:val="-2"/>
          <w:sz w:val="24"/>
          <w:szCs w:val="24"/>
        </w:rPr>
        <w:t>F</w:t>
      </w:r>
      <w:r w:rsidRPr="00FC0C77">
        <w:rPr>
          <w:sz w:val="24"/>
          <w:szCs w:val="24"/>
        </w:rPr>
        <w:t>u</w:t>
      </w:r>
      <w:r w:rsidRPr="00FC0C77">
        <w:rPr>
          <w:spacing w:val="2"/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l 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q</w:t>
      </w:r>
      <w:r w:rsidRPr="00FC0C77">
        <w:rPr>
          <w:sz w:val="24"/>
          <w:szCs w:val="24"/>
        </w:rPr>
        <w:t>uir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ments 1</w:t>
      </w:r>
    </w:p>
    <w:p w:rsidR="000A4DF3" w:rsidRPr="00FC0C77" w:rsidRDefault="000A4DF3" w:rsidP="00C60CF5">
      <w:pPr>
        <w:spacing w:line="360" w:lineRule="auto"/>
        <w:jc w:val="both"/>
        <w:rPr>
          <w:sz w:val="16"/>
          <w:szCs w:val="16"/>
        </w:rPr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before="5" w:line="360" w:lineRule="auto"/>
        <w:jc w:val="both"/>
        <w:rPr>
          <w:sz w:val="26"/>
          <w:szCs w:val="26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/>
      </w:tblPr>
      <w:tblGrid>
        <w:gridCol w:w="2089"/>
        <w:gridCol w:w="7156"/>
      </w:tblGrid>
      <w:tr w:rsidR="00046C2C" w:rsidRPr="00FC0C77">
        <w:trPr>
          <w:trHeight w:hRule="exact" w:val="425"/>
        </w:trPr>
        <w:tc>
          <w:tcPr>
            <w:tcW w:w="20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46C2C" w:rsidRPr="00FC0C77" w:rsidRDefault="00046C2C" w:rsidP="00C60CF5">
            <w:pPr>
              <w:spacing w:line="360" w:lineRule="auto"/>
              <w:ind w:left="102"/>
              <w:jc w:val="both"/>
              <w:rPr>
                <w:spacing w:val="1"/>
                <w:sz w:val="24"/>
                <w:szCs w:val="24"/>
              </w:rPr>
            </w:pPr>
            <w:r w:rsidRPr="00FC0C77">
              <w:rPr>
                <w:spacing w:val="-1"/>
                <w:sz w:val="24"/>
                <w:szCs w:val="24"/>
              </w:rPr>
              <w:lastRenderedPageBreak/>
              <w:t>F</w:t>
            </w:r>
            <w:r w:rsidRPr="00FC0C77">
              <w:rPr>
                <w:sz w:val="24"/>
                <w:szCs w:val="24"/>
              </w:rPr>
              <w:t>un</w:t>
            </w:r>
            <w:r w:rsidRPr="00FC0C77">
              <w:rPr>
                <w:spacing w:val="-1"/>
                <w:sz w:val="24"/>
                <w:szCs w:val="24"/>
              </w:rPr>
              <w:t>c</w:t>
            </w:r>
            <w:r w:rsidRPr="00FC0C77">
              <w:rPr>
                <w:sz w:val="24"/>
                <w:szCs w:val="24"/>
              </w:rPr>
              <w:t>t</w:t>
            </w:r>
            <w:r w:rsidRPr="00FC0C77">
              <w:rPr>
                <w:spacing w:val="1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 xml:space="preserve">on    </w:t>
            </w:r>
          </w:p>
        </w:tc>
        <w:tc>
          <w:tcPr>
            <w:tcW w:w="71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46C2C" w:rsidRPr="00FC0C77" w:rsidRDefault="00046C2C" w:rsidP="00C60CF5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R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port g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n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pacing w:val="1"/>
                <w:sz w:val="24"/>
                <w:szCs w:val="24"/>
              </w:rPr>
              <w:t>r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t</w:t>
            </w:r>
            <w:r w:rsidRPr="00FC0C77">
              <w:rPr>
                <w:spacing w:val="1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>on</w:t>
            </w:r>
          </w:p>
        </w:tc>
      </w:tr>
      <w:tr w:rsidR="000A4DF3" w:rsidRPr="00FC0C77">
        <w:trPr>
          <w:trHeight w:hRule="exact" w:val="425"/>
        </w:trPr>
        <w:tc>
          <w:tcPr>
            <w:tcW w:w="20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A4DF3" w:rsidRPr="00FC0C77" w:rsidRDefault="005D1FDE" w:rsidP="00C60CF5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1"/>
                <w:sz w:val="24"/>
                <w:szCs w:val="24"/>
              </w:rPr>
              <w:t>P</w:t>
            </w:r>
            <w:r w:rsidRPr="00FC0C77">
              <w:rPr>
                <w:sz w:val="24"/>
                <w:szCs w:val="24"/>
              </w:rPr>
              <w:t>r</w:t>
            </w:r>
            <w:r w:rsidRPr="00FC0C77">
              <w:rPr>
                <w:spacing w:val="-1"/>
                <w:sz w:val="24"/>
                <w:szCs w:val="24"/>
              </w:rPr>
              <w:t>e-c</w:t>
            </w:r>
            <w:r w:rsidRPr="00FC0C77">
              <w:rPr>
                <w:sz w:val="24"/>
                <w:szCs w:val="24"/>
              </w:rPr>
              <w:t>ondi</w:t>
            </w:r>
            <w:r w:rsidRPr="00FC0C77">
              <w:rPr>
                <w:spacing w:val="1"/>
                <w:sz w:val="24"/>
                <w:szCs w:val="24"/>
              </w:rPr>
              <w:t>t</w:t>
            </w:r>
            <w:r w:rsidRPr="00FC0C77">
              <w:rPr>
                <w:sz w:val="24"/>
                <w:szCs w:val="24"/>
              </w:rPr>
              <w:t>ion</w:t>
            </w:r>
          </w:p>
        </w:tc>
        <w:tc>
          <w:tcPr>
            <w:tcW w:w="71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A4DF3" w:rsidRPr="00FC0C77" w:rsidRDefault="005D1FDE" w:rsidP="00C60CF5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All dat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b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s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 xml:space="preserve">s </w:t>
            </w:r>
            <w:r w:rsidRPr="00FC0C77">
              <w:rPr>
                <w:spacing w:val="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re</w:t>
            </w:r>
            <w:r w:rsidRPr="00FC0C77">
              <w:rPr>
                <w:spacing w:val="-2"/>
                <w:sz w:val="24"/>
                <w:szCs w:val="24"/>
              </w:rPr>
              <w:t xml:space="preserve"> 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pacing w:val="2"/>
                <w:sz w:val="24"/>
                <w:szCs w:val="24"/>
              </w:rPr>
              <w:t>x</w:t>
            </w:r>
            <w:r w:rsidRPr="00FC0C77">
              <w:rPr>
                <w:sz w:val="24"/>
                <w:szCs w:val="24"/>
              </w:rPr>
              <w:t>tr</w:t>
            </w:r>
            <w:r w:rsidRPr="00FC0C77">
              <w:rPr>
                <w:spacing w:val="-1"/>
                <w:sz w:val="24"/>
                <w:szCs w:val="24"/>
              </w:rPr>
              <w:t>ac</w:t>
            </w:r>
            <w:r w:rsidRPr="00FC0C77">
              <w:rPr>
                <w:spacing w:val="3"/>
                <w:sz w:val="24"/>
                <w:szCs w:val="24"/>
              </w:rPr>
              <w:t>t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d su</w:t>
            </w:r>
            <w:r w:rsidRPr="00FC0C77">
              <w:rPr>
                <w:spacing w:val="-1"/>
                <w:sz w:val="24"/>
                <w:szCs w:val="24"/>
              </w:rPr>
              <w:t>cce</w:t>
            </w:r>
            <w:r w:rsidRPr="00FC0C77">
              <w:rPr>
                <w:sz w:val="24"/>
                <w:szCs w:val="24"/>
              </w:rPr>
              <w:t>s</w:t>
            </w:r>
            <w:r w:rsidRPr="00FC0C77">
              <w:rPr>
                <w:spacing w:val="3"/>
                <w:sz w:val="24"/>
                <w:szCs w:val="24"/>
              </w:rPr>
              <w:t>s</w:t>
            </w:r>
            <w:r w:rsidRPr="00FC0C77">
              <w:rPr>
                <w:sz w:val="24"/>
                <w:szCs w:val="24"/>
              </w:rPr>
              <w:t>ful</w:t>
            </w:r>
            <w:r w:rsidRPr="00FC0C77">
              <w:rPr>
                <w:spacing w:val="2"/>
                <w:sz w:val="24"/>
                <w:szCs w:val="24"/>
              </w:rPr>
              <w:t>l</w:t>
            </w:r>
            <w:r w:rsidRPr="00FC0C77">
              <w:rPr>
                <w:sz w:val="24"/>
                <w:szCs w:val="24"/>
              </w:rPr>
              <w:t>y</w:t>
            </w:r>
          </w:p>
        </w:tc>
      </w:tr>
      <w:tr w:rsidR="000A4DF3" w:rsidRPr="00FC0C77">
        <w:trPr>
          <w:trHeight w:hRule="exact" w:val="838"/>
        </w:trPr>
        <w:tc>
          <w:tcPr>
            <w:tcW w:w="20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A4DF3" w:rsidRPr="00FC0C77" w:rsidRDefault="005D1FDE" w:rsidP="00C60CF5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1"/>
                <w:sz w:val="24"/>
                <w:szCs w:val="24"/>
              </w:rPr>
              <w:t>S</w:t>
            </w:r>
            <w:r w:rsidRPr="00FC0C77">
              <w:rPr>
                <w:sz w:val="24"/>
                <w:szCs w:val="24"/>
              </w:rPr>
              <w:t>teps</w:t>
            </w:r>
          </w:p>
        </w:tc>
        <w:tc>
          <w:tcPr>
            <w:tcW w:w="71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A4DF3" w:rsidRPr="00FC0C77" w:rsidRDefault="005D1FDE" w:rsidP="00C60CF5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1"/>
                <w:sz w:val="24"/>
                <w:szCs w:val="24"/>
              </w:rPr>
              <w:t>S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le</w:t>
            </w:r>
            <w:r w:rsidRPr="00FC0C77">
              <w:rPr>
                <w:spacing w:val="-1"/>
                <w:sz w:val="24"/>
                <w:szCs w:val="24"/>
              </w:rPr>
              <w:t>c</w:t>
            </w:r>
            <w:r w:rsidRPr="00FC0C77">
              <w:rPr>
                <w:sz w:val="24"/>
                <w:szCs w:val="24"/>
              </w:rPr>
              <w:t>t</w:t>
            </w:r>
            <w:r w:rsidRPr="00FC0C77">
              <w:rPr>
                <w:spacing w:val="3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the</w:t>
            </w:r>
            <w:r w:rsidRPr="00FC0C77">
              <w:rPr>
                <w:spacing w:val="2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opt</w:t>
            </w:r>
            <w:r w:rsidRPr="00FC0C77">
              <w:rPr>
                <w:spacing w:val="1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>ons</w:t>
            </w:r>
            <w:r w:rsidRPr="00FC0C77">
              <w:rPr>
                <w:spacing w:val="2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for</w:t>
            </w:r>
            <w:r w:rsidRPr="00FC0C77">
              <w:rPr>
                <w:spacing w:val="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w</w:t>
            </w:r>
            <w:r w:rsidRPr="00FC0C77">
              <w:rPr>
                <w:spacing w:val="2"/>
                <w:sz w:val="24"/>
                <w:szCs w:val="24"/>
              </w:rPr>
              <w:t>h</w:t>
            </w:r>
            <w:r w:rsidRPr="00FC0C77">
              <w:rPr>
                <w:sz w:val="24"/>
                <w:szCs w:val="24"/>
              </w:rPr>
              <w:t>ich</w:t>
            </w:r>
            <w:r w:rsidRPr="00FC0C77">
              <w:rPr>
                <w:spacing w:val="2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r</w:t>
            </w:r>
            <w:r w:rsidRPr="00FC0C77">
              <w:rPr>
                <w:spacing w:val="-2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port</w:t>
            </w:r>
            <w:r w:rsidRPr="00FC0C77">
              <w:rPr>
                <w:spacing w:val="2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is</w:t>
            </w:r>
            <w:r w:rsidRPr="00FC0C77">
              <w:rPr>
                <w:spacing w:val="3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supposed</w:t>
            </w:r>
            <w:r w:rsidRPr="00FC0C77">
              <w:rPr>
                <w:spacing w:val="4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to</w:t>
            </w:r>
            <w:r w:rsidRPr="00FC0C77">
              <w:rPr>
                <w:spacing w:val="3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be</w:t>
            </w:r>
            <w:r w:rsidRPr="00FC0C77">
              <w:rPr>
                <w:spacing w:val="4"/>
                <w:sz w:val="24"/>
                <w:szCs w:val="24"/>
              </w:rPr>
              <w:t xml:space="preserve"> </w:t>
            </w:r>
            <w:r w:rsidRPr="00FC0C77">
              <w:rPr>
                <w:spacing w:val="-2"/>
                <w:sz w:val="24"/>
                <w:szCs w:val="24"/>
              </w:rPr>
              <w:t>g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n</w:t>
            </w:r>
            <w:r w:rsidRPr="00FC0C77">
              <w:rPr>
                <w:spacing w:val="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r</w:t>
            </w:r>
            <w:r w:rsidRPr="00FC0C77">
              <w:rPr>
                <w:spacing w:val="-2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ted</w:t>
            </w:r>
            <w:r w:rsidRPr="00FC0C77">
              <w:rPr>
                <w:spacing w:val="4"/>
                <w:sz w:val="24"/>
                <w:szCs w:val="24"/>
              </w:rPr>
              <w:t xml:space="preserve"> 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nd</w:t>
            </w:r>
            <w:r w:rsidRPr="00FC0C77">
              <w:rPr>
                <w:spacing w:val="2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th</w:t>
            </w:r>
            <w:r w:rsidRPr="00FC0C77">
              <w:rPr>
                <w:spacing w:val="2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n</w:t>
            </w:r>
          </w:p>
          <w:p w:rsidR="000A4DF3" w:rsidRPr="00FC0C77" w:rsidRDefault="005D1FDE" w:rsidP="00C60CF5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-1"/>
                <w:sz w:val="24"/>
                <w:szCs w:val="24"/>
              </w:rPr>
              <w:t>c</w:t>
            </w:r>
            <w:r w:rsidRPr="00FC0C77">
              <w:rPr>
                <w:sz w:val="24"/>
                <w:szCs w:val="24"/>
              </w:rPr>
              <w:t>l</w:t>
            </w:r>
            <w:r w:rsidRPr="00FC0C77">
              <w:rPr>
                <w:spacing w:val="1"/>
                <w:sz w:val="24"/>
                <w:szCs w:val="24"/>
              </w:rPr>
              <w:t>i</w:t>
            </w:r>
            <w:r w:rsidRPr="00FC0C77">
              <w:rPr>
                <w:spacing w:val="-1"/>
                <w:sz w:val="24"/>
                <w:szCs w:val="24"/>
              </w:rPr>
              <w:t>c</w:t>
            </w:r>
            <w:r w:rsidRPr="00FC0C77">
              <w:rPr>
                <w:sz w:val="24"/>
                <w:szCs w:val="24"/>
              </w:rPr>
              <w:t>k on OK</w:t>
            </w:r>
            <w:r w:rsidRPr="00FC0C77">
              <w:rPr>
                <w:spacing w:val="-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but</w:t>
            </w:r>
            <w:r w:rsidRPr="00FC0C77">
              <w:rPr>
                <w:spacing w:val="1"/>
                <w:sz w:val="24"/>
                <w:szCs w:val="24"/>
              </w:rPr>
              <w:t>t</w:t>
            </w:r>
            <w:r w:rsidRPr="00FC0C77">
              <w:rPr>
                <w:sz w:val="24"/>
                <w:szCs w:val="24"/>
              </w:rPr>
              <w:t>on</w:t>
            </w:r>
          </w:p>
        </w:tc>
      </w:tr>
      <w:tr w:rsidR="000A4DF3" w:rsidRPr="00FC0C77">
        <w:trPr>
          <w:trHeight w:hRule="exact" w:val="422"/>
        </w:trPr>
        <w:tc>
          <w:tcPr>
            <w:tcW w:w="20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A4DF3" w:rsidRPr="00FC0C77" w:rsidRDefault="005D1FDE" w:rsidP="00C60CF5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1"/>
                <w:sz w:val="24"/>
                <w:szCs w:val="24"/>
              </w:rPr>
              <w:t>P</w:t>
            </w:r>
            <w:r w:rsidRPr="00FC0C77">
              <w:rPr>
                <w:sz w:val="24"/>
                <w:szCs w:val="24"/>
              </w:rPr>
              <w:t>os</w:t>
            </w:r>
            <w:r w:rsidRPr="00FC0C77">
              <w:rPr>
                <w:spacing w:val="1"/>
                <w:sz w:val="24"/>
                <w:szCs w:val="24"/>
              </w:rPr>
              <w:t>t</w:t>
            </w:r>
            <w:r w:rsidRPr="00FC0C77">
              <w:rPr>
                <w:spacing w:val="-1"/>
                <w:sz w:val="24"/>
                <w:szCs w:val="24"/>
              </w:rPr>
              <w:t>-c</w:t>
            </w:r>
            <w:r w:rsidRPr="00FC0C77">
              <w:rPr>
                <w:sz w:val="24"/>
                <w:szCs w:val="24"/>
              </w:rPr>
              <w:t>ondi</w:t>
            </w:r>
            <w:r w:rsidRPr="00FC0C77">
              <w:rPr>
                <w:spacing w:val="1"/>
                <w:sz w:val="24"/>
                <w:szCs w:val="24"/>
              </w:rPr>
              <w:t>t</w:t>
            </w:r>
            <w:r w:rsidRPr="00FC0C77">
              <w:rPr>
                <w:sz w:val="24"/>
                <w:szCs w:val="24"/>
              </w:rPr>
              <w:t>ion</w:t>
            </w:r>
          </w:p>
        </w:tc>
        <w:tc>
          <w:tcPr>
            <w:tcW w:w="71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A4DF3" w:rsidRPr="00FC0C77" w:rsidRDefault="005D1FDE" w:rsidP="00C60CF5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D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tails of s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le</w:t>
            </w:r>
            <w:r w:rsidRPr="00FC0C77">
              <w:rPr>
                <w:spacing w:val="-1"/>
                <w:sz w:val="24"/>
                <w:szCs w:val="24"/>
              </w:rPr>
              <w:t>c</w:t>
            </w:r>
            <w:r w:rsidRPr="00FC0C77">
              <w:rPr>
                <w:spacing w:val="3"/>
                <w:sz w:val="24"/>
                <w:szCs w:val="24"/>
              </w:rPr>
              <w:t>t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d opt</w:t>
            </w:r>
            <w:r w:rsidRPr="00FC0C77">
              <w:rPr>
                <w:spacing w:val="1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 xml:space="preserve">ons 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re</w:t>
            </w:r>
            <w:r w:rsidRPr="00FC0C77">
              <w:rPr>
                <w:spacing w:val="-2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s</w:t>
            </w:r>
            <w:r w:rsidRPr="00FC0C77">
              <w:rPr>
                <w:spacing w:val="1"/>
                <w:sz w:val="24"/>
                <w:szCs w:val="24"/>
              </w:rPr>
              <w:t>e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 xml:space="preserve">n in </w:t>
            </w:r>
            <w:r w:rsidRPr="00FC0C77">
              <w:rPr>
                <w:spacing w:val="1"/>
                <w:sz w:val="24"/>
                <w:szCs w:val="24"/>
              </w:rPr>
              <w:t>t</w:t>
            </w:r>
            <w:r w:rsidRPr="00FC0C77">
              <w:rPr>
                <w:sz w:val="24"/>
                <w:szCs w:val="24"/>
              </w:rPr>
              <w:t>he</w:t>
            </w:r>
            <w:r w:rsidRPr="00FC0C77">
              <w:rPr>
                <w:spacing w:val="-1"/>
                <w:sz w:val="24"/>
                <w:szCs w:val="24"/>
              </w:rPr>
              <w:t xml:space="preserve"> re</w:t>
            </w:r>
            <w:r w:rsidRPr="00FC0C77">
              <w:rPr>
                <w:sz w:val="24"/>
                <w:szCs w:val="24"/>
              </w:rPr>
              <w:t>p</w:t>
            </w:r>
            <w:r w:rsidRPr="00FC0C77">
              <w:rPr>
                <w:spacing w:val="2"/>
                <w:sz w:val="24"/>
                <w:szCs w:val="24"/>
              </w:rPr>
              <w:t>o</w:t>
            </w:r>
            <w:r w:rsidRPr="00FC0C77">
              <w:rPr>
                <w:sz w:val="24"/>
                <w:szCs w:val="24"/>
              </w:rPr>
              <w:t>rt g</w:t>
            </w:r>
            <w:r w:rsidRPr="00FC0C77">
              <w:rPr>
                <w:spacing w:val="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n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r</w:t>
            </w:r>
            <w:r w:rsidRPr="00FC0C77">
              <w:rPr>
                <w:spacing w:val="-2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ted</w:t>
            </w:r>
          </w:p>
        </w:tc>
      </w:tr>
      <w:tr w:rsidR="000A4DF3" w:rsidRPr="00FC0C77">
        <w:trPr>
          <w:trHeight w:hRule="exact" w:val="425"/>
        </w:trPr>
        <w:tc>
          <w:tcPr>
            <w:tcW w:w="20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A4DF3" w:rsidRPr="00FC0C77" w:rsidRDefault="005D1FDE" w:rsidP="00C60CF5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Alte</w:t>
            </w:r>
            <w:r w:rsidRPr="00FC0C77">
              <w:rPr>
                <w:spacing w:val="-1"/>
                <w:sz w:val="24"/>
                <w:szCs w:val="24"/>
              </w:rPr>
              <w:t>r</w:t>
            </w:r>
            <w:r w:rsidRPr="00FC0C77">
              <w:rPr>
                <w:sz w:val="24"/>
                <w:szCs w:val="24"/>
              </w:rPr>
              <w:t>n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t</w:t>
            </w:r>
            <w:r w:rsidRPr="00FC0C77">
              <w:rPr>
                <w:spacing w:val="1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>ve</w:t>
            </w:r>
            <w:r w:rsidRPr="00FC0C77">
              <w:rPr>
                <w:spacing w:val="-1"/>
                <w:sz w:val="24"/>
                <w:szCs w:val="24"/>
              </w:rPr>
              <w:t xml:space="preserve"> F</w:t>
            </w:r>
            <w:r w:rsidRPr="00FC0C77">
              <w:rPr>
                <w:sz w:val="24"/>
                <w:szCs w:val="24"/>
              </w:rPr>
              <w:t>lows</w:t>
            </w:r>
          </w:p>
        </w:tc>
        <w:tc>
          <w:tcPr>
            <w:tcW w:w="71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A4DF3" w:rsidRPr="00FC0C77" w:rsidRDefault="005D1FDE" w:rsidP="00C60CF5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On unsu</w:t>
            </w:r>
            <w:r w:rsidRPr="00FC0C77">
              <w:rPr>
                <w:spacing w:val="-1"/>
                <w:sz w:val="24"/>
                <w:szCs w:val="24"/>
              </w:rPr>
              <w:t>cce</w:t>
            </w:r>
            <w:r w:rsidRPr="00FC0C77">
              <w:rPr>
                <w:sz w:val="24"/>
                <w:szCs w:val="24"/>
              </w:rPr>
              <w:t>ssful</w:t>
            </w:r>
            <w:r w:rsidRPr="00FC0C77">
              <w:rPr>
                <w:spacing w:val="2"/>
                <w:sz w:val="24"/>
                <w:szCs w:val="24"/>
              </w:rPr>
              <w:t xml:space="preserve"> 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pacing w:val="2"/>
                <w:sz w:val="24"/>
                <w:szCs w:val="24"/>
              </w:rPr>
              <w:t>x</w:t>
            </w:r>
            <w:r w:rsidRPr="00FC0C77">
              <w:rPr>
                <w:sz w:val="24"/>
                <w:szCs w:val="24"/>
              </w:rPr>
              <w:t>tr</w:t>
            </w:r>
            <w:r w:rsidRPr="00FC0C77">
              <w:rPr>
                <w:spacing w:val="-1"/>
                <w:sz w:val="24"/>
                <w:szCs w:val="24"/>
              </w:rPr>
              <w:t>ac</w:t>
            </w:r>
            <w:r w:rsidRPr="00FC0C77">
              <w:rPr>
                <w:sz w:val="24"/>
                <w:szCs w:val="24"/>
              </w:rPr>
              <w:t>t</w:t>
            </w:r>
            <w:r w:rsidRPr="00FC0C77">
              <w:rPr>
                <w:spacing w:val="1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>on of</w:t>
            </w:r>
            <w:r w:rsidRPr="00FC0C77">
              <w:rPr>
                <w:spacing w:val="-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d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tab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pacing w:val="2"/>
                <w:sz w:val="24"/>
                <w:szCs w:val="24"/>
              </w:rPr>
              <w:t>s</w:t>
            </w:r>
            <w:r w:rsidRPr="00FC0C77">
              <w:rPr>
                <w:sz w:val="24"/>
                <w:szCs w:val="24"/>
              </w:rPr>
              <w:t>e</w:t>
            </w:r>
            <w:r w:rsidRPr="00FC0C77">
              <w:rPr>
                <w:spacing w:val="-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 xml:space="preserve">the </w:t>
            </w:r>
            <w:r w:rsidRPr="00FC0C77">
              <w:rPr>
                <w:spacing w:val="-1"/>
                <w:sz w:val="24"/>
                <w:szCs w:val="24"/>
              </w:rPr>
              <w:t>re</w:t>
            </w:r>
            <w:r w:rsidRPr="00FC0C77">
              <w:rPr>
                <w:sz w:val="24"/>
                <w:szCs w:val="24"/>
              </w:rPr>
              <w:t>p</w:t>
            </w:r>
            <w:r w:rsidRPr="00FC0C77">
              <w:rPr>
                <w:spacing w:val="2"/>
                <w:sz w:val="24"/>
                <w:szCs w:val="24"/>
              </w:rPr>
              <w:t>o</w:t>
            </w:r>
            <w:r w:rsidRPr="00FC0C77">
              <w:rPr>
                <w:sz w:val="24"/>
                <w:szCs w:val="24"/>
              </w:rPr>
              <w:t>rt</w:t>
            </w:r>
            <w:r w:rsidRPr="00FC0C77">
              <w:rPr>
                <w:spacing w:val="2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will</w:t>
            </w:r>
            <w:r w:rsidRPr="00FC0C77">
              <w:rPr>
                <w:spacing w:val="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 xml:space="preserve">not be </w:t>
            </w:r>
            <w:r w:rsidRPr="00FC0C77">
              <w:rPr>
                <w:spacing w:val="-3"/>
                <w:sz w:val="24"/>
                <w:szCs w:val="24"/>
              </w:rPr>
              <w:t>g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pacing w:val="2"/>
                <w:sz w:val="24"/>
                <w:szCs w:val="24"/>
              </w:rPr>
              <w:t>ne</w:t>
            </w:r>
            <w:r w:rsidRPr="00FC0C77">
              <w:rPr>
                <w:sz w:val="24"/>
                <w:szCs w:val="24"/>
              </w:rPr>
              <w:t>r</w:t>
            </w:r>
            <w:r w:rsidRPr="00FC0C77">
              <w:rPr>
                <w:spacing w:val="-2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ted</w:t>
            </w:r>
          </w:p>
        </w:tc>
      </w:tr>
    </w:tbl>
    <w:p w:rsidR="000A4DF3" w:rsidRPr="00FC0C77" w:rsidRDefault="005D1FDE" w:rsidP="00C60CF5">
      <w:pPr>
        <w:spacing w:line="360" w:lineRule="auto"/>
        <w:ind w:left="1660" w:firstLine="500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ble 3.2 </w:t>
      </w:r>
      <w:r w:rsidRPr="00FC0C77">
        <w:rPr>
          <w:spacing w:val="-2"/>
          <w:sz w:val="24"/>
          <w:szCs w:val="24"/>
        </w:rPr>
        <w:t>F</w:t>
      </w:r>
      <w:r w:rsidRPr="00FC0C77">
        <w:rPr>
          <w:sz w:val="24"/>
          <w:szCs w:val="24"/>
        </w:rPr>
        <w:t>u</w:t>
      </w:r>
      <w:r w:rsidRPr="00FC0C77">
        <w:rPr>
          <w:spacing w:val="2"/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l 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q</w:t>
      </w:r>
      <w:r w:rsidRPr="00FC0C77">
        <w:rPr>
          <w:sz w:val="24"/>
          <w:szCs w:val="24"/>
        </w:rPr>
        <w:t>uir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ments 2</w:t>
      </w: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5D1FDE" w:rsidP="00C60CF5">
      <w:pPr>
        <w:spacing w:line="360" w:lineRule="auto"/>
        <w:ind w:left="220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>3.5.4 Ove</w:t>
      </w:r>
      <w:r w:rsidRPr="00FC0C77">
        <w:rPr>
          <w:b/>
          <w:spacing w:val="-1"/>
          <w:sz w:val="24"/>
          <w:szCs w:val="24"/>
        </w:rPr>
        <w:t>r</w:t>
      </w:r>
      <w:r w:rsidRPr="00FC0C77">
        <w:rPr>
          <w:b/>
          <w:sz w:val="24"/>
          <w:szCs w:val="24"/>
        </w:rPr>
        <w:t>view</w:t>
      </w:r>
      <w:r w:rsidRPr="00FC0C77">
        <w:rPr>
          <w:b/>
          <w:spacing w:val="1"/>
          <w:sz w:val="24"/>
          <w:szCs w:val="24"/>
        </w:rPr>
        <w:t xml:space="preserve"> </w:t>
      </w:r>
      <w:r w:rsidRPr="00FC0C77">
        <w:rPr>
          <w:b/>
          <w:sz w:val="24"/>
          <w:szCs w:val="24"/>
        </w:rPr>
        <w:t>of</w:t>
      </w:r>
      <w:r w:rsidRPr="00FC0C77">
        <w:rPr>
          <w:b/>
          <w:spacing w:val="1"/>
          <w:sz w:val="24"/>
          <w:szCs w:val="24"/>
        </w:rPr>
        <w:t xml:space="preserve"> </w:t>
      </w:r>
      <w:r w:rsidRPr="00FC0C77">
        <w:rPr>
          <w:b/>
          <w:sz w:val="24"/>
          <w:szCs w:val="24"/>
        </w:rPr>
        <w:t>Da</w:t>
      </w:r>
      <w:r w:rsidRPr="00FC0C77">
        <w:rPr>
          <w:b/>
          <w:spacing w:val="-1"/>
          <w:sz w:val="24"/>
          <w:szCs w:val="24"/>
        </w:rPr>
        <w:t>t</w:t>
      </w:r>
      <w:r w:rsidRPr="00FC0C77">
        <w:rPr>
          <w:b/>
          <w:sz w:val="24"/>
          <w:szCs w:val="24"/>
        </w:rPr>
        <w:t>a R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pacing w:val="1"/>
          <w:sz w:val="24"/>
          <w:szCs w:val="24"/>
        </w:rPr>
        <w:t>qu</w:t>
      </w:r>
      <w:r w:rsidRPr="00FC0C77">
        <w:rPr>
          <w:b/>
          <w:sz w:val="24"/>
          <w:szCs w:val="24"/>
        </w:rPr>
        <w:t>ir</w:t>
      </w:r>
      <w:r w:rsidRPr="00FC0C77">
        <w:rPr>
          <w:b/>
          <w:spacing w:val="1"/>
          <w:sz w:val="24"/>
          <w:szCs w:val="24"/>
        </w:rPr>
        <w:t>e</w:t>
      </w:r>
      <w:r w:rsidRPr="00FC0C77">
        <w:rPr>
          <w:b/>
          <w:spacing w:val="-3"/>
          <w:sz w:val="24"/>
          <w:szCs w:val="24"/>
        </w:rPr>
        <w:t>m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z w:val="24"/>
          <w:szCs w:val="24"/>
        </w:rPr>
        <w:t>ts</w:t>
      </w:r>
    </w:p>
    <w:p w:rsidR="000A4DF3" w:rsidRPr="00FC0C77" w:rsidRDefault="005D1FDE" w:rsidP="00C60CF5">
      <w:pPr>
        <w:spacing w:before="67" w:line="360" w:lineRule="auto"/>
        <w:ind w:left="220" w:right="176"/>
        <w:jc w:val="both"/>
        <w:rPr>
          <w:sz w:val="24"/>
          <w:szCs w:val="24"/>
        </w:rPr>
      </w:pP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pacing w:val="5"/>
          <w:sz w:val="24"/>
          <w:szCs w:val="24"/>
        </w:rPr>
        <w:t>s</w:t>
      </w:r>
      <w:r w:rsidRPr="00FC0C77">
        <w:rPr>
          <w:spacing w:val="-7"/>
          <w:sz w:val="24"/>
          <w:szCs w:val="24"/>
        </w:rPr>
        <w:t>y</w:t>
      </w:r>
      <w:r w:rsidRPr="00FC0C77">
        <w:rPr>
          <w:sz w:val="24"/>
          <w:szCs w:val="24"/>
        </w:rPr>
        <w:t>s</w:t>
      </w:r>
      <w:r w:rsidRPr="00FC0C77">
        <w:rPr>
          <w:spacing w:val="3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m a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quis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>-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pacing w:val="5"/>
          <w:sz w:val="24"/>
          <w:szCs w:val="24"/>
        </w:rPr>
        <w:t>s</w:t>
      </w:r>
      <w:r w:rsidRPr="00FC0C77">
        <w:rPr>
          <w:spacing w:val="-7"/>
          <w:sz w:val="24"/>
          <w:szCs w:val="24"/>
        </w:rPr>
        <w:t>y</w:t>
      </w:r>
      <w:r w:rsidRPr="00FC0C77">
        <w:rPr>
          <w:sz w:val="24"/>
          <w:szCs w:val="24"/>
        </w:rPr>
        <w:t>s</w:t>
      </w:r>
      <w:r w:rsidRPr="00FC0C77">
        <w:rPr>
          <w:spacing w:val="3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m e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>tr</w:t>
      </w:r>
      <w:r w:rsidRPr="00FC0C77">
        <w:rPr>
          <w:spacing w:val="-1"/>
          <w:sz w:val="24"/>
          <w:szCs w:val="24"/>
        </w:rPr>
        <w:t>ac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 is use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ul for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und</w:t>
      </w:r>
      <w:r w:rsidRPr="00FC0C77">
        <w:rPr>
          <w:spacing w:val="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r</w:t>
      </w:r>
      <w:r w:rsidRPr="00FC0C77">
        <w:rPr>
          <w:sz w:val="24"/>
          <w:szCs w:val="24"/>
        </w:rPr>
        <w:t>standi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 xml:space="preserve">g the 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stru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tur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. 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tab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12"/>
          <w:sz w:val="24"/>
          <w:szCs w:val="24"/>
        </w:rPr>
        <w:t xml:space="preserve"> </w:t>
      </w:r>
      <w:r w:rsidRPr="00FC0C77">
        <w:rPr>
          <w:sz w:val="24"/>
          <w:szCs w:val="24"/>
        </w:rPr>
        <w:t>-</w:t>
      </w:r>
      <w:r w:rsidRPr="00FC0C77">
        <w:rPr>
          <w:spacing w:val="9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3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b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1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>tr</w:t>
      </w:r>
      <w:r w:rsidRPr="00FC0C77">
        <w:rPr>
          <w:spacing w:val="-1"/>
          <w:sz w:val="24"/>
          <w:szCs w:val="24"/>
        </w:rPr>
        <w:t>ac</w:t>
      </w:r>
      <w:r w:rsidRPr="00FC0C77">
        <w:rPr>
          <w:sz w:val="24"/>
          <w:szCs w:val="24"/>
        </w:rPr>
        <w:t>ted</w:t>
      </w:r>
      <w:r w:rsidRPr="00FC0C77">
        <w:rPr>
          <w:spacing w:val="11"/>
          <w:sz w:val="24"/>
          <w:szCs w:val="24"/>
        </w:rPr>
        <w:t xml:space="preserve"> </w:t>
      </w:r>
      <w:r w:rsidRPr="00FC0C77">
        <w:rPr>
          <w:sz w:val="24"/>
          <w:szCs w:val="24"/>
        </w:rPr>
        <w:t>f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om</w:t>
      </w:r>
      <w:r w:rsidRPr="00FC0C77">
        <w:rPr>
          <w:spacing w:val="10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9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1"/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</w:t>
      </w:r>
      <w:r w:rsidRPr="00FC0C77">
        <w:rPr>
          <w:spacing w:val="1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9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>te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</w:t>
      </w:r>
      <w:r w:rsidRPr="00FC0C77">
        <w:rPr>
          <w:spacing w:val="10"/>
          <w:sz w:val="24"/>
          <w:szCs w:val="24"/>
        </w:rPr>
        <w:t xml:space="preserve"> </w:t>
      </w:r>
      <w:r w:rsidRPr="00FC0C77">
        <w:rPr>
          <w:sz w:val="24"/>
          <w:szCs w:val="24"/>
        </w:rPr>
        <w:t>memo</w:t>
      </w:r>
      <w:r w:rsidRPr="00FC0C77">
        <w:rPr>
          <w:spacing w:val="4"/>
          <w:sz w:val="24"/>
          <w:szCs w:val="24"/>
        </w:rPr>
        <w:t>r</w:t>
      </w:r>
      <w:r w:rsidRPr="00FC0C77">
        <w:rPr>
          <w:sz w:val="24"/>
          <w:szCs w:val="24"/>
        </w:rPr>
        <w:t>y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f</w:t>
      </w:r>
      <w:r w:rsidRPr="00FC0C77">
        <w:rPr>
          <w:spacing w:val="15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9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ndroid</w:t>
      </w:r>
      <w:r w:rsidRPr="00FC0C77">
        <w:rPr>
          <w:spacing w:val="10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</w:t>
      </w:r>
      <w:r w:rsidRPr="00FC0C77">
        <w:rPr>
          <w:spacing w:val="3"/>
          <w:sz w:val="24"/>
          <w:szCs w:val="24"/>
        </w:rPr>
        <w:t>i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e</w:t>
      </w:r>
    </w:p>
    <w:p w:rsidR="000A4DF3" w:rsidRPr="00FC0C77" w:rsidRDefault="005D1FDE" w:rsidP="00C60CF5">
      <w:pPr>
        <w:spacing w:before="66" w:line="360" w:lineRule="auto"/>
        <w:ind w:left="220" w:right="186"/>
        <w:jc w:val="both"/>
        <w:rPr>
          <w:sz w:val="24"/>
          <w:szCs w:val="24"/>
        </w:rPr>
      </w:pP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ives</w:t>
      </w:r>
      <w:r w:rsidRPr="00FC0C77">
        <w:rPr>
          <w:spacing w:val="26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a</w:t>
      </w:r>
      <w:r w:rsidRPr="00FC0C77">
        <w:rPr>
          <w:spacing w:val="25"/>
          <w:sz w:val="24"/>
          <w:szCs w:val="24"/>
        </w:rPr>
        <w:t xml:space="preserve"> </w:t>
      </w:r>
      <w:r w:rsidRPr="00FC0C77">
        <w:rPr>
          <w:sz w:val="24"/>
          <w:szCs w:val="24"/>
        </w:rPr>
        <w:t>of.</w:t>
      </w:r>
      <w:r w:rsidRPr="00FC0C77">
        <w:rPr>
          <w:spacing w:val="29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27"/>
          <w:sz w:val="24"/>
          <w:szCs w:val="24"/>
        </w:rPr>
        <w:t xml:space="preserve"> </w:t>
      </w:r>
      <w:r w:rsidRPr="00FC0C77">
        <w:rPr>
          <w:sz w:val="24"/>
          <w:szCs w:val="24"/>
        </w:rPr>
        <w:t>mes</w:t>
      </w:r>
      <w:r w:rsidRPr="00FC0C77">
        <w:rPr>
          <w:spacing w:val="2"/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n</w:t>
      </w:r>
      <w:r w:rsidRPr="00FC0C77">
        <w:rPr>
          <w:sz w:val="24"/>
          <w:szCs w:val="24"/>
        </w:rPr>
        <w:t>g</w:t>
      </w:r>
      <w:r w:rsidRPr="00FC0C77">
        <w:rPr>
          <w:spacing w:val="24"/>
          <w:sz w:val="24"/>
          <w:szCs w:val="24"/>
        </w:rPr>
        <w:t xml:space="preserve"> </w:t>
      </w:r>
      <w:r w:rsidRPr="00FC0C77">
        <w:rPr>
          <w:sz w:val="24"/>
          <w:szCs w:val="24"/>
        </w:rPr>
        <w:t>l</w:t>
      </w:r>
      <w:r w:rsidRPr="00FC0C77">
        <w:rPr>
          <w:spacing w:val="3"/>
          <w:sz w:val="24"/>
          <w:szCs w:val="24"/>
        </w:rPr>
        <w:t>o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s,</w:t>
      </w:r>
      <w:r w:rsidRPr="00FC0C77">
        <w:rPr>
          <w:spacing w:val="26"/>
          <w:sz w:val="24"/>
          <w:szCs w:val="24"/>
        </w:rPr>
        <w:t xml:space="preserve"> </w:t>
      </w:r>
      <w:r w:rsidRPr="00FC0C77">
        <w:rPr>
          <w:sz w:val="24"/>
          <w:szCs w:val="24"/>
        </w:rPr>
        <w:t>his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o</w:t>
      </w:r>
      <w:r w:rsidRPr="00FC0C77">
        <w:rPr>
          <w:spacing w:val="4"/>
          <w:sz w:val="24"/>
          <w:szCs w:val="24"/>
        </w:rPr>
        <w:t>r</w:t>
      </w:r>
      <w:r w:rsidRPr="00FC0C77">
        <w:rPr>
          <w:sz w:val="24"/>
          <w:szCs w:val="24"/>
        </w:rPr>
        <w:t>y</w:t>
      </w:r>
      <w:r w:rsidRPr="00FC0C77">
        <w:rPr>
          <w:spacing w:val="21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f</w:t>
      </w:r>
      <w:r w:rsidRPr="00FC0C77">
        <w:rPr>
          <w:spacing w:val="25"/>
          <w:sz w:val="24"/>
          <w:szCs w:val="24"/>
        </w:rPr>
        <w:t xml:space="preserve"> </w:t>
      </w:r>
      <w:r w:rsidRPr="00FC0C77">
        <w:rPr>
          <w:sz w:val="24"/>
          <w:szCs w:val="24"/>
        </w:rPr>
        <w:t>s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nd</w:t>
      </w:r>
      <w:r w:rsidRPr="00FC0C77">
        <w:rPr>
          <w:spacing w:val="26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26"/>
          <w:sz w:val="24"/>
          <w:szCs w:val="24"/>
        </w:rPr>
        <w:t xml:space="preserve"> </w:t>
      </w:r>
      <w:r w:rsidRPr="00FC0C77">
        <w:rPr>
          <w:sz w:val="24"/>
          <w:szCs w:val="24"/>
        </w:rPr>
        <w:t>re</w:t>
      </w:r>
      <w:r w:rsidRPr="00FC0C77">
        <w:rPr>
          <w:spacing w:val="-1"/>
          <w:sz w:val="24"/>
          <w:szCs w:val="24"/>
        </w:rPr>
        <w:t>ce</w:t>
      </w:r>
      <w:r w:rsidRPr="00FC0C77">
        <w:rPr>
          <w:sz w:val="24"/>
          <w:szCs w:val="24"/>
        </w:rPr>
        <w:t>ived</w:t>
      </w:r>
      <w:r w:rsidRPr="00FC0C77">
        <w:rPr>
          <w:spacing w:val="28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mails,</w:t>
      </w:r>
      <w:r w:rsidRPr="00FC0C77">
        <w:rPr>
          <w:spacing w:val="29"/>
          <w:sz w:val="24"/>
          <w:szCs w:val="24"/>
        </w:rPr>
        <w:t xml:space="preserve"> </w:t>
      </w:r>
      <w:r w:rsidRPr="00FC0C77">
        <w:rPr>
          <w:sz w:val="24"/>
          <w:szCs w:val="24"/>
        </w:rPr>
        <w:t>mess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s,</w:t>
      </w:r>
      <w:r w:rsidRPr="00FC0C77">
        <w:rPr>
          <w:spacing w:val="26"/>
          <w:sz w:val="24"/>
          <w:szCs w:val="24"/>
        </w:rPr>
        <w:t xml:space="preserve"> 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ma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s, 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s etc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.</w:t>
      </w:r>
    </w:p>
    <w:p w:rsidR="000A4DF3" w:rsidRPr="00FC0C77" w:rsidRDefault="000A4DF3" w:rsidP="00C60CF5">
      <w:pPr>
        <w:spacing w:before="9" w:line="360" w:lineRule="auto"/>
        <w:jc w:val="both"/>
      </w:pPr>
    </w:p>
    <w:p w:rsidR="000A4DF3" w:rsidRPr="00FC0C77" w:rsidRDefault="005D1FDE" w:rsidP="00C60CF5">
      <w:pPr>
        <w:spacing w:line="360" w:lineRule="auto"/>
        <w:ind w:left="220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>3.5.5 O</w:t>
      </w:r>
      <w:r w:rsidRPr="00FC0C77">
        <w:rPr>
          <w:b/>
          <w:spacing w:val="1"/>
          <w:sz w:val="24"/>
          <w:szCs w:val="24"/>
        </w:rPr>
        <w:t>p</w:t>
      </w:r>
      <w:r w:rsidRPr="00FC0C77">
        <w:rPr>
          <w:b/>
          <w:spacing w:val="-1"/>
          <w:sz w:val="24"/>
          <w:szCs w:val="24"/>
        </w:rPr>
        <w:t>er</w:t>
      </w:r>
      <w:r w:rsidRPr="00FC0C77">
        <w:rPr>
          <w:b/>
          <w:sz w:val="24"/>
          <w:szCs w:val="24"/>
        </w:rPr>
        <w:t>a</w:t>
      </w:r>
      <w:r w:rsidRPr="00FC0C77">
        <w:rPr>
          <w:b/>
          <w:spacing w:val="-1"/>
          <w:sz w:val="24"/>
          <w:szCs w:val="24"/>
        </w:rPr>
        <w:t>t</w:t>
      </w:r>
      <w:r w:rsidRPr="00FC0C77">
        <w:rPr>
          <w:b/>
          <w:sz w:val="24"/>
          <w:szCs w:val="24"/>
        </w:rPr>
        <w:t>i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z w:val="24"/>
          <w:szCs w:val="24"/>
        </w:rPr>
        <w:t>g E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z w:val="24"/>
          <w:szCs w:val="24"/>
        </w:rPr>
        <w:t>vir</w:t>
      </w:r>
      <w:r w:rsidRPr="00FC0C77">
        <w:rPr>
          <w:b/>
          <w:spacing w:val="-3"/>
          <w:sz w:val="24"/>
          <w:szCs w:val="24"/>
        </w:rPr>
        <w:t>o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pacing w:val="-3"/>
          <w:sz w:val="24"/>
          <w:szCs w:val="24"/>
        </w:rPr>
        <w:t>m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z w:val="24"/>
          <w:szCs w:val="24"/>
        </w:rPr>
        <w:t>t</w:t>
      </w:r>
    </w:p>
    <w:p w:rsidR="000A4DF3" w:rsidRPr="00FC0C77" w:rsidRDefault="005D1FDE" w:rsidP="00C60CF5">
      <w:pPr>
        <w:spacing w:line="360" w:lineRule="auto"/>
        <w:ind w:left="220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The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softw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n</w:t>
      </w:r>
      <w:r w:rsidRPr="00FC0C77">
        <w:rPr>
          <w:spacing w:val="1"/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ds following</w:t>
      </w:r>
      <w:r w:rsidRPr="00FC0C77">
        <w:rPr>
          <w:spacing w:val="-2"/>
          <w:sz w:val="24"/>
          <w:szCs w:val="24"/>
        </w:rPr>
        <w:t xml:space="preserve"> </w:t>
      </w:r>
      <w:r w:rsidRPr="00FC0C77">
        <w:rPr>
          <w:sz w:val="24"/>
          <w:szCs w:val="24"/>
        </w:rPr>
        <w:t>soft</w:t>
      </w:r>
      <w:r w:rsidRPr="00FC0C77">
        <w:rPr>
          <w:spacing w:val="2"/>
          <w:sz w:val="24"/>
          <w:szCs w:val="24"/>
        </w:rPr>
        <w:t>w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re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nd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ppl</w:t>
      </w:r>
      <w:r w:rsidRPr="00FC0C77">
        <w:rPr>
          <w:spacing w:val="1"/>
          <w:sz w:val="24"/>
          <w:szCs w:val="24"/>
        </w:rPr>
        <w:t>ic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ons</w:t>
      </w:r>
      <w:r w:rsidRPr="00FC0C77">
        <w:rPr>
          <w:spacing w:val="3"/>
          <w:sz w:val="24"/>
          <w:szCs w:val="24"/>
        </w:rPr>
        <w:t>:</w:t>
      </w:r>
      <w:r w:rsidRPr="00FC0C77">
        <w:rPr>
          <w:sz w:val="24"/>
          <w:szCs w:val="24"/>
        </w:rPr>
        <w:t>-</w:t>
      </w:r>
    </w:p>
    <w:p w:rsidR="000A4DF3" w:rsidRPr="00FC0C77" w:rsidRDefault="005D1FDE" w:rsidP="00C60CF5">
      <w:pPr>
        <w:pStyle w:val="ListParagraph"/>
        <w:numPr>
          <w:ilvl w:val="0"/>
          <w:numId w:val="4"/>
        </w:numPr>
        <w:tabs>
          <w:tab w:val="left" w:pos="940"/>
        </w:tabs>
        <w:spacing w:line="360" w:lineRule="auto"/>
        <w:ind w:right="180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The</w:t>
      </w:r>
      <w:r w:rsidRPr="00FC0C77">
        <w:rPr>
          <w:spacing w:val="59"/>
          <w:sz w:val="24"/>
          <w:szCs w:val="24"/>
        </w:rPr>
        <w:t xml:space="preserve"> </w:t>
      </w:r>
      <w:r w:rsidRPr="00FC0C77">
        <w:rPr>
          <w:sz w:val="24"/>
          <w:szCs w:val="24"/>
        </w:rPr>
        <w:t>softw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>e</w:t>
      </w:r>
      <w:r w:rsidRPr="00FC0C77">
        <w:rPr>
          <w:spacing w:val="59"/>
          <w:sz w:val="24"/>
          <w:szCs w:val="24"/>
        </w:rPr>
        <w:t xml:space="preserve"> </w:t>
      </w:r>
      <w:r w:rsidRPr="00FC0C77">
        <w:rPr>
          <w:sz w:val="24"/>
          <w:szCs w:val="24"/>
        </w:rPr>
        <w:t>b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n</w:t>
      </w:r>
      <w:r w:rsidRPr="00FC0C77">
        <w:rPr>
          <w:sz w:val="24"/>
          <w:szCs w:val="24"/>
        </w:rPr>
        <w:t>g</w:t>
      </w:r>
      <w:r w:rsidRPr="00FC0C77">
        <w:rPr>
          <w:spacing w:val="57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loped</w:t>
      </w:r>
      <w:r w:rsidRPr="00FC0C77">
        <w:rPr>
          <w:spacing w:val="59"/>
          <w:sz w:val="24"/>
          <w:szCs w:val="24"/>
        </w:rPr>
        <w:t xml:space="preserve"> </w:t>
      </w:r>
      <w:r w:rsidRPr="00FC0C77">
        <w:rPr>
          <w:sz w:val="24"/>
          <w:szCs w:val="24"/>
        </w:rPr>
        <w:t>op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tes  und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 xml:space="preserve">r 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>y</w:t>
      </w:r>
      <w:r w:rsidRPr="00FC0C77">
        <w:rPr>
          <w:spacing w:val="58"/>
          <w:sz w:val="24"/>
          <w:szCs w:val="24"/>
        </w:rPr>
        <w:t xml:space="preserve"> </w:t>
      </w:r>
      <w:r w:rsidRPr="00FC0C77">
        <w:rPr>
          <w:spacing w:val="-3"/>
          <w:sz w:val="24"/>
          <w:szCs w:val="24"/>
        </w:rPr>
        <w:t>L</w:t>
      </w:r>
      <w:r w:rsidRPr="00FC0C77">
        <w:rPr>
          <w:sz w:val="24"/>
          <w:szCs w:val="24"/>
        </w:rPr>
        <w:t xml:space="preserve">inux 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b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  op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ng</w:t>
      </w:r>
      <w:r w:rsidRPr="00FC0C77">
        <w:rPr>
          <w:spacing w:val="57"/>
          <w:sz w:val="24"/>
          <w:szCs w:val="24"/>
        </w:rPr>
        <w:t xml:space="preserve"> </w:t>
      </w:r>
      <w:r w:rsidRPr="00FC0C77">
        <w:rPr>
          <w:spacing w:val="5"/>
          <w:sz w:val="24"/>
          <w:szCs w:val="24"/>
        </w:rPr>
        <w:t>s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stem whi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h 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 adb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nd </w:t>
      </w:r>
      <w:r w:rsidRPr="00FC0C77">
        <w:rPr>
          <w:spacing w:val="5"/>
          <w:sz w:val="24"/>
          <w:szCs w:val="24"/>
        </w:rPr>
        <w:t>p</w:t>
      </w:r>
      <w:r w:rsidRPr="00FC0C77">
        <w:rPr>
          <w:spacing w:val="-7"/>
          <w:sz w:val="24"/>
          <w:szCs w:val="24"/>
        </w:rPr>
        <w:t>y</w:t>
      </w:r>
      <w:r w:rsidRPr="00FC0C77">
        <w:rPr>
          <w:sz w:val="24"/>
          <w:szCs w:val="24"/>
        </w:rPr>
        <w:t>th</w:t>
      </w:r>
      <w:r w:rsidRPr="00FC0C77">
        <w:rPr>
          <w:spacing w:val="3"/>
          <w:sz w:val="24"/>
          <w:szCs w:val="24"/>
        </w:rPr>
        <w:t>o</w:t>
      </w:r>
      <w:r w:rsidRPr="00FC0C77">
        <w:rPr>
          <w:sz w:val="24"/>
          <w:szCs w:val="24"/>
        </w:rPr>
        <w:t>n</w:t>
      </w:r>
      <w:r w:rsidR="00457215" w:rsidRPr="00FC0C77">
        <w:rPr>
          <w:sz w:val="24"/>
          <w:szCs w:val="24"/>
        </w:rPr>
        <w:t>.</w:t>
      </w:r>
    </w:p>
    <w:p w:rsidR="000A4DF3" w:rsidRPr="00FC0C77" w:rsidRDefault="005D1FDE" w:rsidP="00C60CF5">
      <w:pPr>
        <w:pStyle w:val="ListParagraph"/>
        <w:numPr>
          <w:ilvl w:val="0"/>
          <w:numId w:val="4"/>
        </w:numPr>
        <w:spacing w:before="11" w:line="360" w:lineRule="auto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The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mob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le 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vice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u</w:t>
      </w:r>
      <w:r w:rsidRPr="00FC0C77">
        <w:rPr>
          <w:spacing w:val="2"/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will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be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And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oid O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 xml:space="preserve">, v4.0 </w:t>
      </w:r>
      <w:r w:rsidRPr="00FC0C77">
        <w:rPr>
          <w:spacing w:val="1"/>
          <w:sz w:val="24"/>
          <w:szCs w:val="24"/>
        </w:rPr>
        <w:t>(</w:t>
      </w:r>
      <w:r w:rsidRPr="00FC0C77">
        <w:rPr>
          <w:spacing w:val="-3"/>
          <w:sz w:val="24"/>
          <w:szCs w:val="24"/>
        </w:rPr>
        <w:t>I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C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ea</w:t>
      </w:r>
      <w:r w:rsidRPr="00FC0C77">
        <w:rPr>
          <w:sz w:val="24"/>
          <w:szCs w:val="24"/>
        </w:rPr>
        <w:t xml:space="preserve">m </w:t>
      </w:r>
      <w:r w:rsidRPr="00FC0C77">
        <w:rPr>
          <w:spacing w:val="1"/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ndwi</w:t>
      </w:r>
      <w:r w:rsidRPr="00FC0C77">
        <w:rPr>
          <w:spacing w:val="-1"/>
          <w:sz w:val="24"/>
          <w:szCs w:val="24"/>
        </w:rPr>
        <w:t>c</w:t>
      </w:r>
      <w:r w:rsidRPr="00FC0C77">
        <w:rPr>
          <w:spacing w:val="2"/>
          <w:sz w:val="24"/>
          <w:szCs w:val="24"/>
        </w:rPr>
        <w:t>h</w:t>
      </w:r>
      <w:r w:rsidRPr="00FC0C77">
        <w:rPr>
          <w:sz w:val="24"/>
          <w:szCs w:val="24"/>
        </w:rPr>
        <w:t>).</w:t>
      </w:r>
    </w:p>
    <w:p w:rsidR="000A4DF3" w:rsidRPr="00FC0C77" w:rsidRDefault="005D1FDE" w:rsidP="00C60CF5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The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tab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s, on whi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h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we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will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be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op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,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re </w:t>
      </w:r>
      <w:r w:rsidRPr="00FC0C77">
        <w:rPr>
          <w:spacing w:val="1"/>
          <w:sz w:val="24"/>
          <w:szCs w:val="24"/>
        </w:rPr>
        <w:t>S</w:t>
      </w:r>
      <w:r w:rsidRPr="00FC0C77">
        <w:rPr>
          <w:spacing w:val="2"/>
          <w:sz w:val="24"/>
          <w:szCs w:val="24"/>
        </w:rPr>
        <w:t>Q</w:t>
      </w:r>
      <w:r w:rsidRPr="00FC0C77">
        <w:rPr>
          <w:spacing w:val="-5"/>
          <w:sz w:val="24"/>
          <w:szCs w:val="24"/>
        </w:rPr>
        <w:t>L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ta</w:t>
      </w:r>
      <w:r w:rsidRPr="00FC0C77">
        <w:rPr>
          <w:spacing w:val="2"/>
          <w:sz w:val="24"/>
          <w:szCs w:val="24"/>
        </w:rPr>
        <w:t>b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s.</w:t>
      </w:r>
    </w:p>
    <w:p w:rsidR="000A4DF3" w:rsidRPr="00FC0C77" w:rsidRDefault="000A4DF3" w:rsidP="00C60CF5">
      <w:pPr>
        <w:spacing w:before="2" w:line="360" w:lineRule="auto"/>
        <w:jc w:val="both"/>
        <w:rPr>
          <w:sz w:val="14"/>
          <w:szCs w:val="14"/>
        </w:rPr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5D1FDE" w:rsidP="00C60CF5">
      <w:pPr>
        <w:spacing w:line="360" w:lineRule="auto"/>
        <w:ind w:left="220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 xml:space="preserve">3.5.6 </w:t>
      </w:r>
      <w:r w:rsidRPr="00FC0C77">
        <w:rPr>
          <w:b/>
          <w:spacing w:val="-2"/>
          <w:sz w:val="24"/>
          <w:szCs w:val="24"/>
        </w:rPr>
        <w:t>G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pacing w:val="1"/>
          <w:sz w:val="24"/>
          <w:szCs w:val="24"/>
        </w:rPr>
        <w:t>ne</w:t>
      </w:r>
      <w:r w:rsidRPr="00FC0C77">
        <w:rPr>
          <w:b/>
          <w:spacing w:val="-1"/>
          <w:sz w:val="24"/>
          <w:szCs w:val="24"/>
        </w:rPr>
        <w:t>r</w:t>
      </w:r>
      <w:r w:rsidRPr="00FC0C77">
        <w:rPr>
          <w:b/>
          <w:sz w:val="24"/>
          <w:szCs w:val="24"/>
        </w:rPr>
        <w:t>al const</w:t>
      </w:r>
      <w:r w:rsidRPr="00FC0C77">
        <w:rPr>
          <w:b/>
          <w:spacing w:val="-2"/>
          <w:sz w:val="24"/>
          <w:szCs w:val="24"/>
        </w:rPr>
        <w:t>r</w:t>
      </w:r>
      <w:r w:rsidRPr="00FC0C77">
        <w:rPr>
          <w:b/>
          <w:sz w:val="24"/>
          <w:szCs w:val="24"/>
        </w:rPr>
        <w:t>ai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z w:val="24"/>
          <w:szCs w:val="24"/>
        </w:rPr>
        <w:t>ts, ass</w:t>
      </w:r>
      <w:r w:rsidRPr="00FC0C77">
        <w:rPr>
          <w:b/>
          <w:spacing w:val="1"/>
          <w:sz w:val="24"/>
          <w:szCs w:val="24"/>
        </w:rPr>
        <w:t>u</w:t>
      </w:r>
      <w:r w:rsidRPr="00FC0C77">
        <w:rPr>
          <w:b/>
          <w:spacing w:val="-3"/>
          <w:sz w:val="24"/>
          <w:szCs w:val="24"/>
        </w:rPr>
        <w:t>m</w:t>
      </w:r>
      <w:r w:rsidRPr="00FC0C77">
        <w:rPr>
          <w:b/>
          <w:spacing w:val="1"/>
          <w:sz w:val="24"/>
          <w:szCs w:val="24"/>
        </w:rPr>
        <w:t>p</w:t>
      </w:r>
      <w:r w:rsidRPr="00FC0C77">
        <w:rPr>
          <w:b/>
          <w:sz w:val="24"/>
          <w:szCs w:val="24"/>
        </w:rPr>
        <w:t>tion</w:t>
      </w:r>
      <w:r w:rsidRPr="00FC0C77">
        <w:rPr>
          <w:b/>
          <w:spacing w:val="1"/>
          <w:sz w:val="24"/>
          <w:szCs w:val="24"/>
        </w:rPr>
        <w:t>s</w:t>
      </w:r>
      <w:r w:rsidRPr="00FC0C77">
        <w:rPr>
          <w:b/>
          <w:sz w:val="24"/>
          <w:szCs w:val="24"/>
        </w:rPr>
        <w:t xml:space="preserve">, </w:t>
      </w:r>
      <w:r w:rsidRPr="00FC0C77">
        <w:rPr>
          <w:b/>
          <w:spacing w:val="1"/>
          <w:sz w:val="24"/>
          <w:szCs w:val="24"/>
        </w:rPr>
        <w:t>d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pacing w:val="1"/>
          <w:sz w:val="24"/>
          <w:szCs w:val="24"/>
        </w:rPr>
        <w:t>p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pacing w:val="1"/>
          <w:sz w:val="24"/>
          <w:szCs w:val="24"/>
        </w:rPr>
        <w:t>nd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pacing w:val="-1"/>
          <w:sz w:val="24"/>
          <w:szCs w:val="24"/>
        </w:rPr>
        <w:t>c</w:t>
      </w:r>
      <w:r w:rsidRPr="00FC0C77">
        <w:rPr>
          <w:b/>
          <w:sz w:val="24"/>
          <w:szCs w:val="24"/>
        </w:rPr>
        <w:t>ies, gui</w:t>
      </w:r>
      <w:r w:rsidRPr="00FC0C77">
        <w:rPr>
          <w:b/>
          <w:spacing w:val="1"/>
          <w:sz w:val="24"/>
          <w:szCs w:val="24"/>
        </w:rPr>
        <w:t>d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z w:val="24"/>
          <w:szCs w:val="24"/>
        </w:rPr>
        <w:t>l</w:t>
      </w:r>
      <w:r w:rsidRPr="00FC0C77">
        <w:rPr>
          <w:b/>
          <w:spacing w:val="1"/>
          <w:sz w:val="24"/>
          <w:szCs w:val="24"/>
        </w:rPr>
        <w:t>in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z w:val="24"/>
          <w:szCs w:val="24"/>
        </w:rPr>
        <w:t>s</w:t>
      </w:r>
    </w:p>
    <w:p w:rsidR="000A4DF3" w:rsidRPr="00FC0C77" w:rsidRDefault="00D866DA" w:rsidP="00C60CF5">
      <w:pPr>
        <w:spacing w:line="360" w:lineRule="auto"/>
        <w:jc w:val="both"/>
        <w:rPr>
          <w:sz w:val="24"/>
          <w:szCs w:val="24"/>
        </w:rPr>
      </w:pPr>
      <w:r w:rsidRPr="00FC0C77">
        <w:rPr>
          <w:sz w:val="24"/>
          <w:szCs w:val="24"/>
        </w:rPr>
        <w:t xml:space="preserve">    </w:t>
      </w:r>
      <w:r w:rsidR="005D1FDE" w:rsidRPr="00FC0C77">
        <w:rPr>
          <w:sz w:val="24"/>
          <w:szCs w:val="24"/>
        </w:rPr>
        <w:t>G</w:t>
      </w:r>
      <w:r w:rsidR="005D1FDE" w:rsidRPr="00FC0C77">
        <w:rPr>
          <w:spacing w:val="-1"/>
          <w:sz w:val="24"/>
          <w:szCs w:val="24"/>
        </w:rPr>
        <w:t>e</w:t>
      </w:r>
      <w:r w:rsidR="005D1FDE" w:rsidRPr="00FC0C77">
        <w:rPr>
          <w:sz w:val="24"/>
          <w:szCs w:val="24"/>
        </w:rPr>
        <w:t>n</w:t>
      </w:r>
      <w:r w:rsidR="005D1FDE" w:rsidRPr="00FC0C77">
        <w:rPr>
          <w:spacing w:val="-1"/>
          <w:sz w:val="24"/>
          <w:szCs w:val="24"/>
        </w:rPr>
        <w:t>e</w:t>
      </w:r>
      <w:r w:rsidR="005D1FDE" w:rsidRPr="00FC0C77">
        <w:rPr>
          <w:spacing w:val="2"/>
          <w:sz w:val="24"/>
          <w:szCs w:val="24"/>
        </w:rPr>
        <w:t>r</w:t>
      </w:r>
      <w:r w:rsidR="005D1FDE" w:rsidRPr="00FC0C77">
        <w:rPr>
          <w:spacing w:val="-1"/>
          <w:sz w:val="24"/>
          <w:szCs w:val="24"/>
        </w:rPr>
        <w:t>a</w:t>
      </w:r>
      <w:r w:rsidR="005D1FDE" w:rsidRPr="00FC0C77">
        <w:rPr>
          <w:sz w:val="24"/>
          <w:szCs w:val="24"/>
        </w:rPr>
        <w:t>l constr</w:t>
      </w:r>
      <w:r w:rsidR="005D1FDE" w:rsidRPr="00FC0C77">
        <w:rPr>
          <w:spacing w:val="-1"/>
          <w:sz w:val="24"/>
          <w:szCs w:val="24"/>
        </w:rPr>
        <w:t>a</w:t>
      </w:r>
      <w:r w:rsidR="005D1FDE" w:rsidRPr="00FC0C77">
        <w:rPr>
          <w:sz w:val="24"/>
          <w:szCs w:val="24"/>
        </w:rPr>
        <w:t>in</w:t>
      </w:r>
      <w:r w:rsidR="005D1FDE" w:rsidRPr="00FC0C77">
        <w:rPr>
          <w:spacing w:val="1"/>
          <w:sz w:val="24"/>
          <w:szCs w:val="24"/>
        </w:rPr>
        <w:t>ts</w:t>
      </w:r>
      <w:r w:rsidR="005D1FDE" w:rsidRPr="00FC0C77">
        <w:rPr>
          <w:sz w:val="24"/>
          <w:szCs w:val="24"/>
        </w:rPr>
        <w:t>-</w:t>
      </w:r>
    </w:p>
    <w:p w:rsidR="000A4DF3" w:rsidRPr="00FC0C77" w:rsidRDefault="005D1FDE" w:rsidP="00C60CF5">
      <w:pPr>
        <w:spacing w:line="360" w:lineRule="auto"/>
        <w:ind w:left="220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The</w:t>
      </w:r>
      <w:r w:rsidRPr="00FC0C77">
        <w:rPr>
          <w:spacing w:val="39"/>
          <w:sz w:val="24"/>
          <w:szCs w:val="24"/>
        </w:rPr>
        <w:t xml:space="preserve"> 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opos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41"/>
          <w:sz w:val="24"/>
          <w:szCs w:val="24"/>
        </w:rPr>
        <w:t xml:space="preserve"> 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</w:t>
      </w:r>
      <w:r w:rsidRPr="00FC0C77">
        <w:rPr>
          <w:spacing w:val="3"/>
          <w:sz w:val="24"/>
          <w:szCs w:val="24"/>
        </w:rPr>
        <w:t>j</w:t>
      </w:r>
      <w:r w:rsidRPr="00FC0C77">
        <w:rPr>
          <w:spacing w:val="-1"/>
          <w:sz w:val="24"/>
          <w:szCs w:val="24"/>
        </w:rPr>
        <w:t>ec</w:t>
      </w:r>
      <w:r w:rsidRPr="00FC0C77">
        <w:rPr>
          <w:sz w:val="24"/>
          <w:szCs w:val="24"/>
        </w:rPr>
        <w:t>t</w:t>
      </w:r>
      <w:r w:rsidRPr="00FC0C77">
        <w:rPr>
          <w:spacing w:val="4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nside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s</w:t>
      </w:r>
      <w:r w:rsidRPr="00FC0C77">
        <w:rPr>
          <w:spacing w:val="41"/>
          <w:sz w:val="24"/>
          <w:szCs w:val="24"/>
        </w:rPr>
        <w:t xml:space="preserve"> </w:t>
      </w:r>
      <w:r w:rsidRPr="00FC0C77">
        <w:rPr>
          <w:sz w:val="24"/>
          <w:szCs w:val="24"/>
        </w:rPr>
        <w:t>on</w:t>
      </w:r>
      <w:r w:rsidRPr="00FC0C77">
        <w:rPr>
          <w:spacing w:val="3"/>
          <w:sz w:val="24"/>
          <w:szCs w:val="24"/>
        </w:rPr>
        <w:t>l</w:t>
      </w:r>
      <w:r w:rsidRPr="00FC0C77">
        <w:rPr>
          <w:sz w:val="24"/>
          <w:szCs w:val="24"/>
        </w:rPr>
        <w:t>y</w:t>
      </w:r>
      <w:r w:rsidRPr="00FC0C77">
        <w:rPr>
          <w:spacing w:val="36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40"/>
          <w:sz w:val="24"/>
          <w:szCs w:val="24"/>
        </w:rPr>
        <w:t xml:space="preserve"> </w:t>
      </w:r>
      <w:r w:rsidRPr="00FC0C77">
        <w:rPr>
          <w:sz w:val="24"/>
          <w:szCs w:val="24"/>
        </w:rPr>
        <w:t>An</w:t>
      </w:r>
      <w:r w:rsidRPr="00FC0C77">
        <w:rPr>
          <w:spacing w:val="2"/>
          <w:sz w:val="24"/>
          <w:szCs w:val="24"/>
        </w:rPr>
        <w:t>d</w:t>
      </w:r>
      <w:r w:rsidRPr="00FC0C77">
        <w:rPr>
          <w:sz w:val="24"/>
          <w:szCs w:val="24"/>
        </w:rPr>
        <w:t>ro</w:t>
      </w:r>
      <w:r w:rsidRPr="00FC0C77">
        <w:rPr>
          <w:spacing w:val="2"/>
          <w:sz w:val="24"/>
          <w:szCs w:val="24"/>
        </w:rPr>
        <w:t>i</w:t>
      </w:r>
      <w:r w:rsidRPr="00FC0C77">
        <w:rPr>
          <w:sz w:val="24"/>
          <w:szCs w:val="24"/>
        </w:rPr>
        <w:t>d</w:t>
      </w:r>
      <w:r w:rsidRPr="00FC0C77">
        <w:rPr>
          <w:spacing w:val="41"/>
          <w:sz w:val="24"/>
          <w:szCs w:val="24"/>
        </w:rPr>
        <w:t xml:space="preserve"> </w:t>
      </w:r>
      <w:r w:rsidRPr="00FC0C77">
        <w:rPr>
          <w:sz w:val="24"/>
          <w:szCs w:val="24"/>
        </w:rPr>
        <w:t>mob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le</w:t>
      </w:r>
      <w:r w:rsidRPr="00FC0C77">
        <w:rPr>
          <w:spacing w:val="40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4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43"/>
          <w:sz w:val="24"/>
          <w:szCs w:val="24"/>
        </w:rPr>
        <w:t xml:space="preserve"> </w:t>
      </w:r>
      <w:r w:rsidRPr="00FC0C77">
        <w:rPr>
          <w:sz w:val="24"/>
          <w:szCs w:val="24"/>
        </w:rPr>
        <w:t>Linux</w:t>
      </w:r>
      <w:r w:rsidRPr="00FC0C77">
        <w:rPr>
          <w:spacing w:val="43"/>
          <w:sz w:val="24"/>
          <w:szCs w:val="24"/>
        </w:rPr>
        <w:t xml:space="preserve"> </w:t>
      </w:r>
      <w:r w:rsidRPr="00FC0C77">
        <w:rPr>
          <w:sz w:val="24"/>
          <w:szCs w:val="24"/>
        </w:rPr>
        <w:t>b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="00D866DA" w:rsidRPr="00FC0C77">
        <w:rPr>
          <w:sz w:val="24"/>
          <w:szCs w:val="24"/>
        </w:rPr>
        <w:t xml:space="preserve"> operating system</w:t>
      </w:r>
      <w:r w:rsidRPr="00FC0C77">
        <w:rPr>
          <w:sz w:val="24"/>
          <w:szCs w:val="24"/>
        </w:rPr>
        <w:t>.</w:t>
      </w:r>
    </w:p>
    <w:p w:rsidR="000A4DF3" w:rsidRPr="00FC0C77" w:rsidRDefault="005D1FDE" w:rsidP="00C60CF5">
      <w:pPr>
        <w:spacing w:line="360" w:lineRule="auto"/>
        <w:ind w:firstLine="220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Assump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ion</w:t>
      </w:r>
      <w:r w:rsidRPr="00FC0C77">
        <w:rPr>
          <w:spacing w:val="2"/>
          <w:sz w:val="24"/>
          <w:szCs w:val="24"/>
        </w:rPr>
        <w:t>s</w:t>
      </w:r>
      <w:r w:rsidRPr="00FC0C77">
        <w:rPr>
          <w:sz w:val="24"/>
          <w:szCs w:val="24"/>
        </w:rPr>
        <w:t>-</w:t>
      </w:r>
    </w:p>
    <w:p w:rsidR="00D866DA" w:rsidRPr="00FC0C77" w:rsidRDefault="005D1FDE" w:rsidP="00C60CF5">
      <w:pPr>
        <w:spacing w:line="360" w:lineRule="auto"/>
        <w:ind w:firstLine="220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The</w:t>
      </w:r>
      <w:r w:rsidRPr="00FC0C77">
        <w:rPr>
          <w:spacing w:val="-1"/>
          <w:sz w:val="24"/>
          <w:szCs w:val="24"/>
        </w:rPr>
        <w:t xml:space="preserve"> e</w:t>
      </w:r>
      <w:r w:rsidRPr="00FC0C77">
        <w:rPr>
          <w:sz w:val="24"/>
          <w:szCs w:val="24"/>
        </w:rPr>
        <w:t>nd us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 is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non te</w:t>
      </w:r>
      <w:r w:rsidRPr="00FC0C77">
        <w:rPr>
          <w:spacing w:val="1"/>
          <w:sz w:val="24"/>
          <w:szCs w:val="24"/>
        </w:rPr>
        <w:t>c</w:t>
      </w:r>
      <w:r w:rsidRPr="00FC0C77">
        <w:rPr>
          <w:sz w:val="24"/>
          <w:szCs w:val="24"/>
        </w:rPr>
        <w:t>hnolo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ic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l </w:t>
      </w:r>
      <w:r w:rsidRPr="00FC0C77">
        <w:rPr>
          <w:spacing w:val="3"/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rson</w:t>
      </w:r>
    </w:p>
    <w:p w:rsidR="00D866DA" w:rsidRPr="00FC0C77" w:rsidRDefault="005D1FDE" w:rsidP="00C60CF5">
      <w:pPr>
        <w:spacing w:line="360" w:lineRule="auto"/>
        <w:ind w:firstLine="220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The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mob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le 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vice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is 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 xml:space="preserve">n </w:t>
      </w:r>
      <w:r w:rsidRPr="00FC0C77">
        <w:rPr>
          <w:spacing w:val="2"/>
          <w:sz w:val="24"/>
          <w:szCs w:val="24"/>
        </w:rPr>
        <w:t>u</w:t>
      </w:r>
      <w:r w:rsidRPr="00FC0C77">
        <w:rPr>
          <w:sz w:val="24"/>
          <w:szCs w:val="24"/>
        </w:rPr>
        <w:t>nlock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 mode.</w:t>
      </w:r>
    </w:p>
    <w:p w:rsidR="00D866DA" w:rsidRPr="00FC0C77" w:rsidRDefault="005D1FDE" w:rsidP="00C60CF5">
      <w:pPr>
        <w:spacing w:line="360" w:lineRule="auto"/>
        <w:ind w:firstLine="220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The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s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stem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wo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ks satisfa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tori</w:t>
      </w:r>
      <w:r w:rsidRPr="00FC0C77">
        <w:rPr>
          <w:spacing w:val="3"/>
          <w:sz w:val="24"/>
          <w:szCs w:val="24"/>
        </w:rPr>
        <w:t>l</w:t>
      </w:r>
      <w:r w:rsidRPr="00FC0C77">
        <w:rPr>
          <w:sz w:val="24"/>
          <w:szCs w:val="24"/>
        </w:rPr>
        <w:t>y</w:t>
      </w:r>
      <w:r w:rsidRPr="00FC0C77">
        <w:rPr>
          <w:spacing w:val="-5"/>
          <w:sz w:val="24"/>
          <w:szCs w:val="24"/>
        </w:rPr>
        <w:t xml:space="preserve"> </w:t>
      </w:r>
      <w:r w:rsidRPr="00FC0C77">
        <w:rPr>
          <w:sz w:val="24"/>
          <w:szCs w:val="24"/>
        </w:rPr>
        <w:t>und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r the</w:t>
      </w:r>
      <w:r w:rsidRPr="00FC0C77">
        <w:rPr>
          <w:spacing w:val="-1"/>
          <w:sz w:val="24"/>
          <w:szCs w:val="24"/>
        </w:rPr>
        <w:t xml:space="preserve"> e</w:t>
      </w:r>
      <w:r w:rsidRPr="00FC0C77">
        <w:rPr>
          <w:sz w:val="24"/>
          <w:szCs w:val="24"/>
        </w:rPr>
        <w:t>nv</w:t>
      </w:r>
      <w:r w:rsidRPr="00FC0C77">
        <w:rPr>
          <w:spacing w:val="3"/>
          <w:sz w:val="24"/>
          <w:szCs w:val="24"/>
        </w:rPr>
        <w:t>i</w:t>
      </w:r>
      <w:r w:rsidRPr="00FC0C77">
        <w:rPr>
          <w:sz w:val="24"/>
          <w:szCs w:val="24"/>
        </w:rPr>
        <w:t>ro</w:t>
      </w:r>
      <w:r w:rsidRPr="00FC0C77">
        <w:rPr>
          <w:spacing w:val="1"/>
          <w:sz w:val="24"/>
          <w:szCs w:val="24"/>
        </w:rPr>
        <w:t>n</w:t>
      </w:r>
      <w:r w:rsidRPr="00FC0C77">
        <w:rPr>
          <w:sz w:val="24"/>
          <w:szCs w:val="24"/>
        </w:rPr>
        <w:t>ment of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iven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onstr</w:t>
      </w:r>
      <w:r w:rsidRPr="00FC0C77">
        <w:rPr>
          <w:spacing w:val="-2"/>
          <w:sz w:val="24"/>
          <w:szCs w:val="24"/>
        </w:rPr>
        <w:t>a</w:t>
      </w:r>
      <w:r w:rsidRPr="00FC0C77">
        <w:rPr>
          <w:sz w:val="24"/>
          <w:szCs w:val="24"/>
        </w:rPr>
        <w:t>in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.</w:t>
      </w:r>
    </w:p>
    <w:p w:rsidR="00D866DA" w:rsidRPr="00FC0C77" w:rsidRDefault="005D1FDE" w:rsidP="00C60CF5">
      <w:pPr>
        <w:spacing w:line="360" w:lineRule="auto"/>
        <w:ind w:firstLine="220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nd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ie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-</w:t>
      </w:r>
    </w:p>
    <w:p w:rsidR="000A4DF3" w:rsidRPr="00FC0C77" w:rsidRDefault="005D1FDE" w:rsidP="00C60CF5">
      <w:pPr>
        <w:spacing w:line="360" w:lineRule="auto"/>
        <w:ind w:left="220"/>
        <w:jc w:val="both"/>
        <w:rPr>
          <w:sz w:val="24"/>
          <w:szCs w:val="24"/>
        </w:rPr>
      </w:pPr>
      <w:r w:rsidRPr="00FC0C77">
        <w:rPr>
          <w:sz w:val="24"/>
          <w:szCs w:val="24"/>
        </w:rPr>
        <w:t xml:space="preserve">The 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s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 xml:space="preserve">stem 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would 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 xml:space="preserve">ive </w:t>
      </w:r>
      <w:r w:rsidRPr="00FC0C77">
        <w:rPr>
          <w:spacing w:val="9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acc</w:t>
      </w:r>
      <w:r w:rsidRPr="00FC0C77">
        <w:rPr>
          <w:sz w:val="24"/>
          <w:szCs w:val="24"/>
        </w:rPr>
        <w:t>u</w:t>
      </w:r>
      <w:r w:rsidRPr="00FC0C77">
        <w:rPr>
          <w:spacing w:val="-1"/>
          <w:sz w:val="24"/>
          <w:szCs w:val="24"/>
        </w:rPr>
        <w:t>ra</w:t>
      </w:r>
      <w:r w:rsidRPr="00FC0C77">
        <w:rPr>
          <w:spacing w:val="3"/>
          <w:sz w:val="24"/>
          <w:szCs w:val="24"/>
        </w:rPr>
        <w:t>t</w:t>
      </w:r>
      <w:r w:rsidRPr="00FC0C77">
        <w:rPr>
          <w:sz w:val="24"/>
          <w:szCs w:val="24"/>
        </w:rPr>
        <w:t xml:space="preserve">e 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sul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 xml:space="preserve">s 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in 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the 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re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 xml:space="preserve">e 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of 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a</w:t>
      </w:r>
      <w:r w:rsidRPr="00FC0C77">
        <w:rPr>
          <w:spacing w:val="-1"/>
          <w:sz w:val="24"/>
          <w:szCs w:val="24"/>
        </w:rPr>
        <w:t>cc</w:t>
      </w:r>
      <w:r w:rsidRPr="00FC0C77">
        <w:rPr>
          <w:sz w:val="24"/>
          <w:szCs w:val="24"/>
        </w:rPr>
        <w:t>u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te </w:t>
      </w:r>
      <w:r w:rsidRPr="00FC0C77">
        <w:rPr>
          <w:spacing w:val="9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ta 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triev</w:t>
      </w:r>
      <w:r w:rsidRPr="00FC0C77">
        <w:rPr>
          <w:spacing w:val="-2"/>
          <w:sz w:val="24"/>
          <w:szCs w:val="24"/>
        </w:rPr>
        <w:t>a</w:t>
      </w:r>
      <w:r w:rsidRPr="00FC0C77">
        <w:rPr>
          <w:sz w:val="24"/>
          <w:szCs w:val="24"/>
        </w:rPr>
        <w:t xml:space="preserve">l </w:t>
      </w:r>
      <w:r w:rsidRPr="00FC0C77">
        <w:rPr>
          <w:spacing w:val="1"/>
          <w:sz w:val="24"/>
          <w:szCs w:val="24"/>
        </w:rPr>
        <w:t>m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ki</w:t>
      </w:r>
      <w:r w:rsidRPr="00FC0C77">
        <w:rPr>
          <w:spacing w:val="3"/>
          <w:sz w:val="24"/>
          <w:szCs w:val="24"/>
        </w:rPr>
        <w:t>n</w:t>
      </w:r>
      <w:r w:rsidRPr="00FC0C77">
        <w:rPr>
          <w:sz w:val="24"/>
          <w:szCs w:val="24"/>
        </w:rPr>
        <w:t>g</w:t>
      </w:r>
      <w:r w:rsidRPr="00FC0C77">
        <w:rPr>
          <w:spacing w:val="-2"/>
          <w:sz w:val="24"/>
          <w:szCs w:val="24"/>
        </w:rPr>
        <w:t xml:space="preserve"> </w:t>
      </w:r>
      <w:r w:rsidRPr="00FC0C77">
        <w:rPr>
          <w:sz w:val="24"/>
          <w:szCs w:val="24"/>
        </w:rPr>
        <w:t>it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ta </w:t>
      </w:r>
      <w:r w:rsidRPr="00FC0C77">
        <w:rPr>
          <w:spacing w:val="2"/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nt.</w:t>
      </w:r>
    </w:p>
    <w:p w:rsidR="000A4DF3" w:rsidRPr="00FC0C77" w:rsidRDefault="005D1FDE" w:rsidP="00C60CF5">
      <w:pPr>
        <w:spacing w:before="16" w:line="360" w:lineRule="auto"/>
        <w:ind w:firstLine="220"/>
        <w:jc w:val="both"/>
        <w:rPr>
          <w:sz w:val="24"/>
          <w:szCs w:val="24"/>
        </w:rPr>
        <w:sectPr w:rsidR="000A4DF3" w:rsidRPr="00FC0C77" w:rsidSect="00C60CF5">
          <w:pgSz w:w="11920" w:h="16840"/>
          <w:pgMar w:top="960" w:right="1220" w:bottom="280" w:left="1220" w:header="749" w:footer="1002" w:gutter="0"/>
          <w:cols w:space="720"/>
        </w:sectPr>
      </w:pPr>
      <w:r w:rsidRPr="00FC0C77">
        <w:rPr>
          <w:sz w:val="24"/>
          <w:szCs w:val="24"/>
        </w:rPr>
        <w:t>As 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 the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iven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onstr</w:t>
      </w:r>
      <w:r w:rsidRPr="00FC0C77">
        <w:rPr>
          <w:spacing w:val="-2"/>
          <w:sz w:val="24"/>
          <w:szCs w:val="24"/>
        </w:rPr>
        <w:t>a</w:t>
      </w:r>
      <w:r w:rsidRPr="00FC0C77">
        <w:rPr>
          <w:spacing w:val="3"/>
          <w:sz w:val="24"/>
          <w:szCs w:val="24"/>
        </w:rPr>
        <w:t>i</w:t>
      </w:r>
      <w:r w:rsidRPr="00FC0C77">
        <w:rPr>
          <w:sz w:val="24"/>
          <w:szCs w:val="24"/>
        </w:rPr>
        <w:t xml:space="preserve">nts 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 xml:space="preserve">t 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s pl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tfo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m dep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nd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 xml:space="preserve">nt as </w:t>
      </w:r>
      <w:r w:rsidRPr="00FC0C77">
        <w:rPr>
          <w:spacing w:val="-1"/>
          <w:sz w:val="24"/>
          <w:szCs w:val="24"/>
        </w:rPr>
        <w:t>we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.</w:t>
      </w: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before="1" w:line="360" w:lineRule="auto"/>
        <w:jc w:val="both"/>
        <w:rPr>
          <w:sz w:val="24"/>
          <w:szCs w:val="24"/>
        </w:rPr>
      </w:pPr>
    </w:p>
    <w:p w:rsidR="000A4DF3" w:rsidRPr="00FC0C77" w:rsidRDefault="005D1FDE" w:rsidP="00C60CF5">
      <w:pPr>
        <w:spacing w:before="29" w:line="360" w:lineRule="auto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 xml:space="preserve">3.6 </w:t>
      </w:r>
      <w:r w:rsidRPr="00FC0C77">
        <w:rPr>
          <w:b/>
          <w:spacing w:val="1"/>
          <w:sz w:val="24"/>
          <w:szCs w:val="24"/>
        </w:rPr>
        <w:t>Sp</w:t>
      </w:r>
      <w:r w:rsidRPr="00FC0C77">
        <w:rPr>
          <w:b/>
          <w:spacing w:val="-1"/>
          <w:sz w:val="24"/>
          <w:szCs w:val="24"/>
        </w:rPr>
        <w:t>ec</w:t>
      </w:r>
      <w:r w:rsidRPr="00FC0C77">
        <w:rPr>
          <w:b/>
          <w:sz w:val="24"/>
          <w:szCs w:val="24"/>
        </w:rPr>
        <w:t>i</w:t>
      </w:r>
      <w:r w:rsidRPr="00FC0C77">
        <w:rPr>
          <w:b/>
          <w:spacing w:val="2"/>
          <w:sz w:val="24"/>
          <w:szCs w:val="24"/>
        </w:rPr>
        <w:t>f</w:t>
      </w:r>
      <w:r w:rsidRPr="00FC0C77">
        <w:rPr>
          <w:b/>
          <w:sz w:val="24"/>
          <w:szCs w:val="24"/>
        </w:rPr>
        <w:t>ic R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pacing w:val="1"/>
          <w:sz w:val="24"/>
          <w:szCs w:val="24"/>
        </w:rPr>
        <w:t>qu</w:t>
      </w:r>
      <w:r w:rsidRPr="00FC0C77">
        <w:rPr>
          <w:b/>
          <w:sz w:val="24"/>
          <w:szCs w:val="24"/>
        </w:rPr>
        <w:t>ir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pacing w:val="-3"/>
          <w:sz w:val="24"/>
          <w:szCs w:val="24"/>
        </w:rPr>
        <w:t>m</w:t>
      </w:r>
      <w:r w:rsidRPr="00FC0C77">
        <w:rPr>
          <w:b/>
          <w:spacing w:val="1"/>
          <w:sz w:val="24"/>
          <w:szCs w:val="24"/>
        </w:rPr>
        <w:t>en</w:t>
      </w:r>
      <w:r w:rsidRPr="00FC0C77">
        <w:rPr>
          <w:b/>
          <w:sz w:val="24"/>
          <w:szCs w:val="24"/>
        </w:rPr>
        <w:t>ts</w:t>
      </w:r>
    </w:p>
    <w:p w:rsidR="000A4DF3" w:rsidRPr="00FC0C77" w:rsidRDefault="005D1FDE" w:rsidP="00C60CF5">
      <w:pPr>
        <w:spacing w:line="360" w:lineRule="auto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>3.6.1 Ext</w:t>
      </w:r>
      <w:r w:rsidRPr="00FC0C77">
        <w:rPr>
          <w:b/>
          <w:spacing w:val="-1"/>
          <w:sz w:val="24"/>
          <w:szCs w:val="24"/>
        </w:rPr>
        <w:t>er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z w:val="24"/>
          <w:szCs w:val="24"/>
        </w:rPr>
        <w:t>al</w:t>
      </w:r>
      <w:r w:rsidRPr="00FC0C77">
        <w:rPr>
          <w:b/>
          <w:spacing w:val="1"/>
          <w:sz w:val="24"/>
          <w:szCs w:val="24"/>
        </w:rPr>
        <w:t xml:space="preserve"> </w:t>
      </w:r>
      <w:r w:rsidRPr="00FC0C77">
        <w:rPr>
          <w:b/>
          <w:sz w:val="24"/>
          <w:szCs w:val="24"/>
        </w:rPr>
        <w:t>I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z w:val="24"/>
          <w:szCs w:val="24"/>
        </w:rPr>
        <w:t>t</w:t>
      </w:r>
      <w:r w:rsidRPr="00FC0C77">
        <w:rPr>
          <w:b/>
          <w:spacing w:val="-2"/>
          <w:sz w:val="24"/>
          <w:szCs w:val="24"/>
        </w:rPr>
        <w:t>e</w:t>
      </w:r>
      <w:r w:rsidRPr="00FC0C77">
        <w:rPr>
          <w:b/>
          <w:spacing w:val="-1"/>
          <w:sz w:val="24"/>
          <w:szCs w:val="24"/>
        </w:rPr>
        <w:t>r</w:t>
      </w:r>
      <w:r w:rsidRPr="00FC0C77">
        <w:rPr>
          <w:b/>
          <w:spacing w:val="1"/>
          <w:sz w:val="24"/>
          <w:szCs w:val="24"/>
        </w:rPr>
        <w:t>f</w:t>
      </w:r>
      <w:r w:rsidRPr="00FC0C77">
        <w:rPr>
          <w:b/>
          <w:sz w:val="24"/>
          <w:szCs w:val="24"/>
        </w:rPr>
        <w:t>a</w:t>
      </w:r>
      <w:r w:rsidRPr="00FC0C77">
        <w:rPr>
          <w:b/>
          <w:spacing w:val="-1"/>
          <w:sz w:val="24"/>
          <w:szCs w:val="24"/>
        </w:rPr>
        <w:t>c</w:t>
      </w:r>
      <w:r w:rsidRPr="00FC0C77">
        <w:rPr>
          <w:b/>
          <w:sz w:val="24"/>
          <w:szCs w:val="24"/>
        </w:rPr>
        <w:t>e</w:t>
      </w:r>
      <w:r w:rsidRPr="00FC0C77">
        <w:rPr>
          <w:b/>
          <w:spacing w:val="1"/>
          <w:sz w:val="24"/>
          <w:szCs w:val="24"/>
        </w:rPr>
        <w:t xml:space="preserve"> </w:t>
      </w:r>
      <w:r w:rsidRPr="00FC0C77">
        <w:rPr>
          <w:b/>
          <w:sz w:val="24"/>
          <w:szCs w:val="24"/>
        </w:rPr>
        <w:t>R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pacing w:val="1"/>
          <w:sz w:val="24"/>
          <w:szCs w:val="24"/>
        </w:rPr>
        <w:t>qu</w:t>
      </w:r>
      <w:r w:rsidRPr="00FC0C77">
        <w:rPr>
          <w:b/>
          <w:sz w:val="24"/>
          <w:szCs w:val="24"/>
        </w:rPr>
        <w:t>ir</w:t>
      </w:r>
      <w:r w:rsidRPr="00FC0C77">
        <w:rPr>
          <w:b/>
          <w:spacing w:val="1"/>
          <w:sz w:val="24"/>
          <w:szCs w:val="24"/>
        </w:rPr>
        <w:t>e</w:t>
      </w:r>
      <w:r w:rsidRPr="00FC0C77">
        <w:rPr>
          <w:b/>
          <w:spacing w:val="-3"/>
          <w:sz w:val="24"/>
          <w:szCs w:val="24"/>
        </w:rPr>
        <w:t>m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z w:val="24"/>
          <w:szCs w:val="24"/>
        </w:rPr>
        <w:t>ts</w:t>
      </w:r>
    </w:p>
    <w:p w:rsidR="000A4DF3" w:rsidRPr="00FC0C77" w:rsidRDefault="005D1FDE" w:rsidP="00C60CF5">
      <w:pPr>
        <w:spacing w:line="360" w:lineRule="auto"/>
        <w:ind w:firstLine="100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USB</w:t>
      </w:r>
      <w:r w:rsidRPr="00FC0C77">
        <w:rPr>
          <w:spacing w:val="-1"/>
          <w:sz w:val="24"/>
          <w:szCs w:val="24"/>
        </w:rPr>
        <w:t xml:space="preserve"> ca</w:t>
      </w:r>
      <w:r w:rsidRPr="00FC0C77">
        <w:rPr>
          <w:sz w:val="24"/>
          <w:szCs w:val="24"/>
        </w:rPr>
        <w:t>b</w:t>
      </w:r>
      <w:r w:rsidRPr="00FC0C77">
        <w:rPr>
          <w:spacing w:val="3"/>
          <w:sz w:val="24"/>
          <w:szCs w:val="24"/>
        </w:rPr>
        <w:t>l</w:t>
      </w:r>
      <w:r w:rsidRPr="00FC0C77">
        <w:rPr>
          <w:sz w:val="24"/>
          <w:szCs w:val="24"/>
        </w:rPr>
        <w:t>e</w:t>
      </w:r>
    </w:p>
    <w:p w:rsidR="000A4DF3" w:rsidRPr="00FC0C77" w:rsidRDefault="000A4DF3" w:rsidP="00C60CF5">
      <w:pPr>
        <w:spacing w:line="360" w:lineRule="auto"/>
        <w:jc w:val="both"/>
      </w:pPr>
    </w:p>
    <w:p w:rsidR="00AC0EEA" w:rsidRPr="00FC0C77" w:rsidRDefault="005D1FDE" w:rsidP="00C60CF5">
      <w:pPr>
        <w:spacing w:line="360" w:lineRule="auto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 xml:space="preserve">3.6.2 </w:t>
      </w:r>
      <w:r w:rsidRPr="00FC0C77">
        <w:rPr>
          <w:b/>
          <w:spacing w:val="-3"/>
          <w:sz w:val="24"/>
          <w:szCs w:val="24"/>
        </w:rPr>
        <w:t>P</w:t>
      </w:r>
      <w:r w:rsidRPr="00FC0C77">
        <w:rPr>
          <w:b/>
          <w:spacing w:val="1"/>
          <w:sz w:val="24"/>
          <w:szCs w:val="24"/>
        </w:rPr>
        <w:t>e</w:t>
      </w:r>
      <w:r w:rsidRPr="00FC0C77">
        <w:rPr>
          <w:b/>
          <w:spacing w:val="-1"/>
          <w:sz w:val="24"/>
          <w:szCs w:val="24"/>
        </w:rPr>
        <w:t>r</w:t>
      </w:r>
      <w:r w:rsidRPr="00FC0C77">
        <w:rPr>
          <w:b/>
          <w:spacing w:val="1"/>
          <w:sz w:val="24"/>
          <w:szCs w:val="24"/>
        </w:rPr>
        <w:t>f</w:t>
      </w:r>
      <w:r w:rsidRPr="00FC0C77">
        <w:rPr>
          <w:b/>
          <w:sz w:val="24"/>
          <w:szCs w:val="24"/>
        </w:rPr>
        <w:t>o</w:t>
      </w:r>
      <w:r w:rsidRPr="00FC0C77">
        <w:rPr>
          <w:b/>
          <w:spacing w:val="1"/>
          <w:sz w:val="24"/>
          <w:szCs w:val="24"/>
        </w:rPr>
        <w:t>r</w:t>
      </w:r>
      <w:r w:rsidRPr="00FC0C77">
        <w:rPr>
          <w:b/>
          <w:spacing w:val="-3"/>
          <w:sz w:val="24"/>
          <w:szCs w:val="24"/>
        </w:rPr>
        <w:t>m</w:t>
      </w:r>
      <w:r w:rsidRPr="00FC0C77">
        <w:rPr>
          <w:b/>
          <w:sz w:val="24"/>
          <w:szCs w:val="24"/>
        </w:rPr>
        <w:t>a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pacing w:val="-1"/>
          <w:sz w:val="24"/>
          <w:szCs w:val="24"/>
        </w:rPr>
        <w:t>c</w:t>
      </w:r>
      <w:r w:rsidRPr="00FC0C77">
        <w:rPr>
          <w:b/>
          <w:sz w:val="24"/>
          <w:szCs w:val="24"/>
        </w:rPr>
        <w:t>e</w:t>
      </w:r>
      <w:r w:rsidRPr="00FC0C77">
        <w:rPr>
          <w:b/>
          <w:spacing w:val="1"/>
          <w:sz w:val="24"/>
          <w:szCs w:val="24"/>
        </w:rPr>
        <w:t xml:space="preserve"> </w:t>
      </w:r>
      <w:r w:rsidRPr="00FC0C77">
        <w:rPr>
          <w:b/>
          <w:sz w:val="24"/>
          <w:szCs w:val="24"/>
        </w:rPr>
        <w:t>R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pacing w:val="3"/>
          <w:sz w:val="24"/>
          <w:szCs w:val="24"/>
        </w:rPr>
        <w:t>q</w:t>
      </w:r>
      <w:r w:rsidRPr="00FC0C77">
        <w:rPr>
          <w:b/>
          <w:spacing w:val="1"/>
          <w:sz w:val="24"/>
          <w:szCs w:val="24"/>
        </w:rPr>
        <w:t>u</w:t>
      </w:r>
      <w:r w:rsidRPr="00FC0C77">
        <w:rPr>
          <w:b/>
          <w:sz w:val="24"/>
          <w:szCs w:val="24"/>
        </w:rPr>
        <w:t>ir</w:t>
      </w:r>
      <w:r w:rsidRPr="00FC0C77">
        <w:rPr>
          <w:b/>
          <w:spacing w:val="-1"/>
          <w:sz w:val="24"/>
          <w:szCs w:val="24"/>
        </w:rPr>
        <w:t>eme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z w:val="24"/>
          <w:szCs w:val="24"/>
        </w:rPr>
        <w:t>ts</w:t>
      </w:r>
    </w:p>
    <w:p w:rsidR="000A4DF3" w:rsidRPr="00FC0C77" w:rsidRDefault="005D1FDE" w:rsidP="00C60CF5">
      <w:pPr>
        <w:spacing w:line="360" w:lineRule="auto"/>
        <w:jc w:val="both"/>
        <w:rPr>
          <w:sz w:val="24"/>
          <w:szCs w:val="24"/>
        </w:rPr>
      </w:pPr>
      <w:r w:rsidRPr="00FC0C77">
        <w:rPr>
          <w:spacing w:val="1"/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man</w:t>
      </w:r>
      <w:r w:rsidRPr="00FC0C77">
        <w:rPr>
          <w:spacing w:val="1"/>
          <w:sz w:val="24"/>
          <w:szCs w:val="24"/>
        </w:rPr>
        <w:t>c</w:t>
      </w:r>
      <w:r w:rsidRPr="00FC0C77">
        <w:rPr>
          <w:sz w:val="24"/>
          <w:szCs w:val="24"/>
        </w:rPr>
        <w:t>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soft</w:t>
      </w:r>
      <w:r w:rsidRPr="00FC0C77">
        <w:rPr>
          <w:spacing w:val="2"/>
          <w:sz w:val="24"/>
          <w:szCs w:val="24"/>
        </w:rPr>
        <w:t>w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re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nds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upon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3"/>
          <w:sz w:val="24"/>
          <w:szCs w:val="24"/>
        </w:rPr>
        <w:t>t</w:t>
      </w:r>
      <w:r w:rsidRPr="00FC0C77">
        <w:rPr>
          <w:sz w:val="24"/>
          <w:szCs w:val="24"/>
        </w:rPr>
        <w:t>a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it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ts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f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om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t</w:t>
      </w:r>
      <w:r w:rsidRPr="00FC0C77">
        <w:rPr>
          <w:spacing w:val="3"/>
          <w:sz w:val="24"/>
          <w:szCs w:val="24"/>
        </w:rPr>
        <w:t>h</w:t>
      </w:r>
      <w:r w:rsidRPr="00FC0C77">
        <w:rPr>
          <w:sz w:val="24"/>
          <w:szCs w:val="24"/>
        </w:rPr>
        <w:t>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</w:t>
      </w:r>
      <w:r w:rsidRPr="00FC0C77">
        <w:rPr>
          <w:spacing w:val="2"/>
          <w:sz w:val="24"/>
          <w:szCs w:val="24"/>
        </w:rPr>
        <w:t>c</w:t>
      </w:r>
      <w:r w:rsidRPr="00FC0C77">
        <w:rPr>
          <w:sz w:val="24"/>
          <w:szCs w:val="24"/>
        </w:rPr>
        <w:t>e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to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5"/>
          <w:sz w:val="24"/>
          <w:szCs w:val="24"/>
        </w:rPr>
        <w:t>l</w:t>
      </w:r>
      <w:r w:rsidRPr="00FC0C77">
        <w:rPr>
          <w:spacing w:val="-7"/>
          <w:sz w:val="24"/>
          <w:szCs w:val="24"/>
        </w:rPr>
        <w:t>y</w:t>
      </w:r>
      <w:r w:rsidRPr="00FC0C77">
        <w:rPr>
          <w:spacing w:val="1"/>
          <w:sz w:val="24"/>
          <w:szCs w:val="24"/>
        </w:rPr>
        <w:t>ze</w:t>
      </w:r>
      <w:r w:rsidRPr="00FC0C77">
        <w:rPr>
          <w:sz w:val="24"/>
          <w:szCs w:val="24"/>
        </w:rPr>
        <w:t>.</w:t>
      </w:r>
    </w:p>
    <w:p w:rsidR="000A4DF3" w:rsidRPr="00FC0C77" w:rsidRDefault="005D1FDE" w:rsidP="00C60CF5">
      <w:pPr>
        <w:spacing w:line="360" w:lineRule="auto"/>
        <w:ind w:right="78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The 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ta,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th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 xml:space="preserve">se </w:t>
      </w:r>
      <w:r w:rsidRPr="00FC0C77">
        <w:rPr>
          <w:spacing w:val="2"/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2"/>
          <w:sz w:val="24"/>
          <w:szCs w:val="24"/>
        </w:rPr>
        <w:t>a</w:t>
      </w:r>
      <w:r w:rsidRPr="00FC0C77">
        <w:rPr>
          <w:sz w:val="24"/>
          <w:szCs w:val="24"/>
        </w:rPr>
        <w:t>,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shouldn’t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be tamp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d.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3"/>
          <w:sz w:val="24"/>
          <w:szCs w:val="24"/>
        </w:rPr>
        <w:t>I</w:t>
      </w:r>
      <w:r w:rsidRPr="00FC0C77">
        <w:rPr>
          <w:sz w:val="24"/>
          <w:szCs w:val="24"/>
        </w:rPr>
        <w:t>f the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ta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is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ac</w:t>
      </w:r>
      <w:r w:rsidRPr="00FC0C77">
        <w:rPr>
          <w:sz w:val="24"/>
          <w:szCs w:val="24"/>
        </w:rPr>
        <w:t>t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</w:t>
      </w:r>
      <w:r w:rsidRPr="00FC0C77">
        <w:rPr>
          <w:spacing w:val="1"/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of 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n</w:t>
      </w:r>
      <w:r w:rsidRPr="00FC0C77">
        <w:rPr>
          <w:sz w:val="24"/>
          <w:szCs w:val="24"/>
        </w:rPr>
        <w:t>g p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</w:t>
      </w:r>
      <w:r w:rsidRPr="00FC0C77">
        <w:rPr>
          <w:spacing w:val="2"/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su</w:t>
      </w:r>
      <w:r w:rsidRPr="00FC0C77">
        <w:rPr>
          <w:spacing w:val="3"/>
          <w:sz w:val="24"/>
          <w:szCs w:val="24"/>
        </w:rPr>
        <w:t>l</w:t>
      </w:r>
      <w:r w:rsidRPr="00FC0C77">
        <w:rPr>
          <w:sz w:val="24"/>
          <w:szCs w:val="24"/>
        </w:rPr>
        <w:t>ts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ar</w:t>
      </w:r>
      <w:r w:rsidRPr="00FC0C77">
        <w:rPr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h</w:t>
      </w:r>
      <w:r w:rsidRPr="00FC0C77">
        <w:rPr>
          <w:spacing w:val="3"/>
          <w:sz w:val="24"/>
          <w:szCs w:val="24"/>
        </w:rPr>
        <w:t>i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h.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me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ta</w:t>
      </w:r>
      <w:r w:rsidRPr="00FC0C77">
        <w:rPr>
          <w:spacing w:val="2"/>
          <w:sz w:val="24"/>
          <w:szCs w:val="24"/>
        </w:rPr>
        <w:t>k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</w:t>
      </w:r>
      <w:r w:rsidRPr="00FC0C77">
        <w:rPr>
          <w:spacing w:val="2"/>
          <w:sz w:val="24"/>
          <w:szCs w:val="24"/>
        </w:rPr>
        <w:t xml:space="preserve"> b</w:t>
      </w:r>
      <w:r w:rsidRPr="00FC0C77">
        <w:rPr>
          <w:sz w:val="24"/>
          <w:szCs w:val="24"/>
        </w:rPr>
        <w:t>y t</w:t>
      </w:r>
      <w:r w:rsidRPr="00FC0C77">
        <w:rPr>
          <w:spacing w:val="3"/>
          <w:sz w:val="24"/>
          <w:szCs w:val="24"/>
        </w:rPr>
        <w:t>h</w:t>
      </w:r>
      <w:r w:rsidRPr="00FC0C77">
        <w:rPr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soft</w:t>
      </w:r>
      <w:r w:rsidRPr="00FC0C77">
        <w:rPr>
          <w:spacing w:val="2"/>
          <w:sz w:val="24"/>
          <w:szCs w:val="24"/>
        </w:rPr>
        <w:t>w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re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to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7"/>
          <w:sz w:val="24"/>
          <w:szCs w:val="24"/>
        </w:rPr>
        <w:t>t</w:t>
      </w:r>
      <w:r w:rsidRPr="00FC0C77">
        <w:rPr>
          <w:sz w:val="24"/>
          <w:szCs w:val="24"/>
        </w:rPr>
        <w:t>he</w:t>
      </w:r>
      <w:r w:rsidRPr="00FC0C77">
        <w:rPr>
          <w:spacing w:val="1"/>
          <w:sz w:val="24"/>
          <w:szCs w:val="24"/>
        </w:rPr>
        <w:t xml:space="preserve"> 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sul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s 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nds on the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ta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ol</w:t>
      </w:r>
      <w:r w:rsidRPr="00FC0C77">
        <w:rPr>
          <w:spacing w:val="1"/>
          <w:sz w:val="24"/>
          <w:szCs w:val="24"/>
        </w:rPr>
        <w:t>le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 xml:space="preserve">ted 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 xml:space="preserve">rom the </w:t>
      </w:r>
      <w:r w:rsidRPr="00FC0C77">
        <w:rPr>
          <w:spacing w:val="1"/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.</w:t>
      </w:r>
    </w:p>
    <w:p w:rsidR="000A4DF3" w:rsidRPr="00FC0C77" w:rsidRDefault="005D1FDE" w:rsidP="00C60CF5">
      <w:pPr>
        <w:tabs>
          <w:tab w:val="left" w:pos="820"/>
        </w:tabs>
        <w:spacing w:before="5" w:line="360" w:lineRule="auto"/>
        <w:ind w:right="85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The</w:t>
      </w:r>
      <w:r w:rsidRPr="00FC0C77">
        <w:rPr>
          <w:spacing w:val="20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ta</w:t>
      </w:r>
      <w:r w:rsidRPr="00FC0C77">
        <w:rPr>
          <w:spacing w:val="23"/>
          <w:sz w:val="24"/>
          <w:szCs w:val="24"/>
        </w:rPr>
        <w:t xml:space="preserve"> </w:t>
      </w:r>
      <w:r w:rsidRPr="00FC0C77">
        <w:rPr>
          <w:sz w:val="24"/>
          <w:szCs w:val="24"/>
        </w:rPr>
        <w:t>whi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h</w:t>
      </w:r>
      <w:r w:rsidRPr="00FC0C77">
        <w:rPr>
          <w:spacing w:val="21"/>
          <w:sz w:val="24"/>
          <w:szCs w:val="24"/>
        </w:rPr>
        <w:t xml:space="preserve"> </w:t>
      </w:r>
      <w:r w:rsidRPr="00FC0C77">
        <w:rPr>
          <w:sz w:val="24"/>
          <w:szCs w:val="24"/>
        </w:rPr>
        <w:t>is</w:t>
      </w:r>
      <w:r w:rsidRPr="00FC0C77">
        <w:rPr>
          <w:spacing w:val="2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ac</w:t>
      </w:r>
      <w:r w:rsidRPr="00FC0C77">
        <w:rPr>
          <w:sz w:val="24"/>
          <w:szCs w:val="24"/>
        </w:rPr>
        <w:t>qui</w:t>
      </w:r>
      <w:r w:rsidRPr="00FC0C77">
        <w:rPr>
          <w:spacing w:val="2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21"/>
          <w:sz w:val="24"/>
          <w:szCs w:val="24"/>
        </w:rPr>
        <w:t xml:space="preserve"> </w:t>
      </w:r>
      <w:r w:rsidRPr="00FC0C77">
        <w:rPr>
          <w:sz w:val="24"/>
          <w:szCs w:val="24"/>
        </w:rPr>
        <w:t>f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om</w:t>
      </w:r>
      <w:r w:rsidRPr="00FC0C77">
        <w:rPr>
          <w:spacing w:val="22"/>
          <w:sz w:val="24"/>
          <w:szCs w:val="24"/>
        </w:rPr>
        <w:t xml:space="preserve"> </w:t>
      </w:r>
      <w:r w:rsidRPr="00FC0C77">
        <w:rPr>
          <w:sz w:val="24"/>
          <w:szCs w:val="24"/>
        </w:rPr>
        <w:t>t</w:t>
      </w:r>
      <w:r w:rsidRPr="00FC0C77">
        <w:rPr>
          <w:spacing w:val="3"/>
          <w:sz w:val="24"/>
          <w:szCs w:val="24"/>
        </w:rPr>
        <w:t>h</w:t>
      </w:r>
      <w:r w:rsidRPr="00FC0C77">
        <w:rPr>
          <w:sz w:val="24"/>
          <w:szCs w:val="24"/>
        </w:rPr>
        <w:t>e</w:t>
      </w:r>
      <w:r w:rsidRPr="00FC0C77">
        <w:rPr>
          <w:spacing w:val="20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</w:t>
      </w:r>
      <w:r w:rsidRPr="00FC0C77">
        <w:rPr>
          <w:spacing w:val="3"/>
          <w:sz w:val="24"/>
          <w:szCs w:val="24"/>
        </w:rPr>
        <w:t>i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e</w:t>
      </w:r>
      <w:r w:rsidRPr="00FC0C77">
        <w:rPr>
          <w:spacing w:val="20"/>
          <w:sz w:val="24"/>
          <w:szCs w:val="24"/>
        </w:rPr>
        <w:t xml:space="preserve"> </w:t>
      </w:r>
      <w:r w:rsidRPr="00FC0C77">
        <w:rPr>
          <w:sz w:val="24"/>
          <w:szCs w:val="24"/>
        </w:rPr>
        <w:t>is</w:t>
      </w:r>
      <w:r w:rsidRPr="00FC0C77">
        <w:rPr>
          <w:spacing w:val="2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>other</w:t>
      </w:r>
      <w:r w:rsidRPr="00FC0C77">
        <w:rPr>
          <w:spacing w:val="20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f</w:t>
      </w:r>
      <w:r w:rsidRPr="00FC0C77">
        <w:rPr>
          <w:spacing w:val="-1"/>
          <w:sz w:val="24"/>
          <w:szCs w:val="24"/>
        </w:rPr>
        <w:t>ac</w:t>
      </w:r>
      <w:r w:rsidRPr="00FC0C77">
        <w:rPr>
          <w:sz w:val="24"/>
          <w:szCs w:val="24"/>
        </w:rPr>
        <w:t>tor.</w:t>
      </w:r>
      <w:r w:rsidRPr="00FC0C77">
        <w:rPr>
          <w:spacing w:val="26"/>
          <w:sz w:val="24"/>
          <w:szCs w:val="24"/>
        </w:rPr>
        <w:t xml:space="preserve"> </w:t>
      </w:r>
      <w:r w:rsidRPr="00FC0C77">
        <w:rPr>
          <w:spacing w:val="-3"/>
          <w:sz w:val="24"/>
          <w:szCs w:val="24"/>
        </w:rPr>
        <w:t>I</w:t>
      </w:r>
      <w:r w:rsidRPr="00FC0C77">
        <w:rPr>
          <w:sz w:val="24"/>
          <w:szCs w:val="24"/>
        </w:rPr>
        <w:t>f</w:t>
      </w:r>
      <w:r w:rsidRPr="00FC0C77">
        <w:rPr>
          <w:spacing w:val="21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23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ta</w:t>
      </w:r>
      <w:r w:rsidRPr="00FC0C77">
        <w:rPr>
          <w:spacing w:val="25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ac</w:t>
      </w:r>
      <w:r w:rsidRPr="00FC0C77">
        <w:rPr>
          <w:sz w:val="24"/>
          <w:szCs w:val="24"/>
        </w:rPr>
        <w:t>quir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24"/>
          <w:sz w:val="24"/>
          <w:szCs w:val="24"/>
        </w:rPr>
        <w:t xml:space="preserve"> </w:t>
      </w:r>
      <w:r w:rsidRPr="00FC0C77">
        <w:rPr>
          <w:sz w:val="24"/>
          <w:szCs w:val="24"/>
        </w:rPr>
        <w:t>is hu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it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m</w:t>
      </w:r>
      <w:r w:rsidRPr="00FC0C77">
        <w:rPr>
          <w:spacing w:val="4"/>
          <w:sz w:val="24"/>
          <w:szCs w:val="24"/>
        </w:rPr>
        <w:t>a</w:t>
      </w:r>
      <w:r w:rsidRPr="00FC0C77">
        <w:rPr>
          <w:sz w:val="24"/>
          <w:szCs w:val="24"/>
        </w:rPr>
        <w:t>y</w:t>
      </w:r>
      <w:r w:rsidRPr="00FC0C77">
        <w:rPr>
          <w:spacing w:val="-5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slow down </w:t>
      </w:r>
      <w:r w:rsidRPr="00FC0C77">
        <w:rPr>
          <w:spacing w:val="2"/>
          <w:sz w:val="24"/>
          <w:szCs w:val="24"/>
        </w:rPr>
        <w:t>t</w:t>
      </w:r>
      <w:r w:rsidRPr="00FC0C77">
        <w:rPr>
          <w:sz w:val="24"/>
          <w:szCs w:val="24"/>
        </w:rPr>
        <w:t>he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pro</w:t>
      </w:r>
      <w:r w:rsidRPr="00FC0C77">
        <w:rPr>
          <w:spacing w:val="-2"/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ss.The</w:t>
      </w:r>
      <w:r w:rsidRPr="00FC0C77">
        <w:rPr>
          <w:spacing w:val="30"/>
          <w:sz w:val="24"/>
          <w:szCs w:val="24"/>
        </w:rPr>
        <w:t xml:space="preserve"> </w:t>
      </w:r>
      <w:r w:rsidRPr="00FC0C77">
        <w:rPr>
          <w:sz w:val="24"/>
          <w:szCs w:val="24"/>
        </w:rPr>
        <w:t>spe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31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30"/>
          <w:sz w:val="24"/>
          <w:szCs w:val="24"/>
        </w:rPr>
        <w:t xml:space="preserve"> </w:t>
      </w:r>
      <w:r w:rsidRPr="00FC0C77">
        <w:rPr>
          <w:sz w:val="24"/>
          <w:szCs w:val="24"/>
        </w:rPr>
        <w:t>softw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>e</w:t>
      </w:r>
      <w:r w:rsidRPr="00FC0C77">
        <w:rPr>
          <w:spacing w:val="32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nds</w:t>
      </w:r>
      <w:r w:rsidRPr="00FC0C77">
        <w:rPr>
          <w:spacing w:val="31"/>
          <w:sz w:val="24"/>
          <w:szCs w:val="24"/>
        </w:rPr>
        <w:t xml:space="preserve"> </w:t>
      </w:r>
      <w:r w:rsidRPr="00FC0C77">
        <w:rPr>
          <w:sz w:val="24"/>
          <w:szCs w:val="24"/>
        </w:rPr>
        <w:t>on</w:t>
      </w:r>
      <w:r w:rsidRPr="00FC0C77">
        <w:rPr>
          <w:spacing w:val="31"/>
          <w:sz w:val="24"/>
          <w:szCs w:val="24"/>
        </w:rPr>
        <w:t xml:space="preserve"> </w:t>
      </w:r>
      <w:r w:rsidRPr="00FC0C77">
        <w:rPr>
          <w:sz w:val="24"/>
          <w:szCs w:val="24"/>
        </w:rPr>
        <w:t>USB</w:t>
      </w:r>
      <w:r w:rsidRPr="00FC0C77">
        <w:rPr>
          <w:spacing w:val="30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ble</w:t>
      </w:r>
      <w:r w:rsidRPr="00FC0C77">
        <w:rPr>
          <w:spacing w:val="30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w</w:t>
      </w:r>
      <w:r w:rsidRPr="00FC0C77">
        <w:rPr>
          <w:sz w:val="24"/>
          <w:szCs w:val="24"/>
        </w:rPr>
        <w:t>hich</w:t>
      </w:r>
      <w:r w:rsidRPr="00FC0C77">
        <w:rPr>
          <w:spacing w:val="30"/>
          <w:sz w:val="24"/>
          <w:szCs w:val="24"/>
        </w:rPr>
        <w:t xml:space="preserve"> </w:t>
      </w:r>
      <w:r w:rsidRPr="00FC0C77">
        <w:rPr>
          <w:sz w:val="24"/>
          <w:szCs w:val="24"/>
        </w:rPr>
        <w:t>is</w:t>
      </w:r>
      <w:r w:rsidRPr="00FC0C77">
        <w:rPr>
          <w:spacing w:val="32"/>
          <w:sz w:val="24"/>
          <w:szCs w:val="24"/>
        </w:rPr>
        <w:t xml:space="preserve"> </w:t>
      </w:r>
      <w:r w:rsidRPr="00FC0C77">
        <w:rPr>
          <w:sz w:val="24"/>
          <w:szCs w:val="24"/>
        </w:rPr>
        <w:t>used</w:t>
      </w:r>
      <w:r w:rsidRPr="00FC0C77">
        <w:rPr>
          <w:spacing w:val="30"/>
          <w:sz w:val="24"/>
          <w:szCs w:val="24"/>
        </w:rPr>
        <w:t xml:space="preserve"> </w:t>
      </w:r>
      <w:r w:rsidRPr="00FC0C77">
        <w:rPr>
          <w:sz w:val="24"/>
          <w:szCs w:val="24"/>
        </w:rPr>
        <w:t>for</w:t>
      </w:r>
      <w:r w:rsidRPr="00FC0C77">
        <w:rPr>
          <w:spacing w:val="30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onn</w:t>
      </w:r>
      <w:r w:rsidRPr="00FC0C77">
        <w:rPr>
          <w:spacing w:val="-1"/>
          <w:sz w:val="24"/>
          <w:szCs w:val="24"/>
        </w:rPr>
        <w:t>ec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ng</w:t>
      </w:r>
      <w:r w:rsidRPr="00FC0C77">
        <w:rPr>
          <w:spacing w:val="29"/>
          <w:sz w:val="24"/>
          <w:szCs w:val="24"/>
        </w:rPr>
        <w:t xml:space="preserve"> </w:t>
      </w:r>
      <w:r w:rsidRPr="00FC0C77">
        <w:rPr>
          <w:sz w:val="24"/>
          <w:szCs w:val="24"/>
        </w:rPr>
        <w:t>mob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le 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vice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with 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he</w:t>
      </w:r>
      <w:r w:rsidRPr="00FC0C77">
        <w:rPr>
          <w:spacing w:val="-1"/>
          <w:sz w:val="24"/>
          <w:szCs w:val="24"/>
        </w:rPr>
        <w:t xml:space="preserve"> c</w:t>
      </w:r>
      <w:r w:rsidRPr="00FC0C77">
        <w:rPr>
          <w:sz w:val="24"/>
          <w:szCs w:val="24"/>
        </w:rPr>
        <w:t>ompu</w:t>
      </w:r>
      <w:r w:rsidRPr="00FC0C77">
        <w:rPr>
          <w:spacing w:val="1"/>
          <w:sz w:val="24"/>
          <w:szCs w:val="24"/>
        </w:rPr>
        <w:t>te</w:t>
      </w:r>
      <w:r w:rsidRPr="00FC0C77">
        <w:rPr>
          <w:sz w:val="24"/>
          <w:szCs w:val="24"/>
        </w:rPr>
        <w:t>r</w:t>
      </w:r>
    </w:p>
    <w:p w:rsidR="000A4DF3" w:rsidRPr="00FC0C77" w:rsidRDefault="000A4DF3" w:rsidP="00C60CF5">
      <w:pPr>
        <w:spacing w:line="360" w:lineRule="auto"/>
        <w:jc w:val="both"/>
        <w:rPr>
          <w:sz w:val="22"/>
          <w:szCs w:val="22"/>
        </w:rPr>
      </w:pPr>
    </w:p>
    <w:p w:rsidR="000A4DF3" w:rsidRPr="00FC0C77" w:rsidRDefault="005D1FDE" w:rsidP="00C60CF5">
      <w:pPr>
        <w:spacing w:line="360" w:lineRule="auto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>3.6.3 Oth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z w:val="24"/>
          <w:szCs w:val="24"/>
        </w:rPr>
        <w:t>r</w:t>
      </w:r>
      <w:r w:rsidRPr="00FC0C77">
        <w:rPr>
          <w:b/>
          <w:spacing w:val="-1"/>
          <w:sz w:val="24"/>
          <w:szCs w:val="24"/>
        </w:rPr>
        <w:t xml:space="preserve"> </w:t>
      </w:r>
      <w:r w:rsidRPr="00FC0C77">
        <w:rPr>
          <w:b/>
          <w:sz w:val="24"/>
          <w:szCs w:val="24"/>
        </w:rPr>
        <w:t>R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pacing w:val="1"/>
          <w:sz w:val="24"/>
          <w:szCs w:val="24"/>
        </w:rPr>
        <w:t>qu</w:t>
      </w:r>
      <w:r w:rsidRPr="00FC0C77">
        <w:rPr>
          <w:b/>
          <w:sz w:val="24"/>
          <w:szCs w:val="24"/>
        </w:rPr>
        <w:t>ir</w:t>
      </w:r>
      <w:r w:rsidRPr="00FC0C77">
        <w:rPr>
          <w:b/>
          <w:spacing w:val="1"/>
          <w:sz w:val="24"/>
          <w:szCs w:val="24"/>
        </w:rPr>
        <w:t>e</w:t>
      </w:r>
      <w:r w:rsidRPr="00FC0C77">
        <w:rPr>
          <w:b/>
          <w:spacing w:val="-1"/>
          <w:sz w:val="24"/>
          <w:szCs w:val="24"/>
        </w:rPr>
        <w:t>m</w:t>
      </w:r>
      <w:r w:rsidRPr="00FC0C77">
        <w:rPr>
          <w:b/>
          <w:spacing w:val="1"/>
          <w:sz w:val="24"/>
          <w:szCs w:val="24"/>
        </w:rPr>
        <w:t>en</w:t>
      </w:r>
      <w:r w:rsidRPr="00FC0C77">
        <w:rPr>
          <w:b/>
          <w:sz w:val="24"/>
          <w:szCs w:val="24"/>
        </w:rPr>
        <w:t>ts</w:t>
      </w:r>
    </w:p>
    <w:p w:rsidR="000A4DF3" w:rsidRPr="00FC0C77" w:rsidRDefault="005D1FDE" w:rsidP="00C60CF5">
      <w:pPr>
        <w:spacing w:line="360" w:lineRule="auto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And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oid OS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v4.0 </w:t>
      </w:r>
      <w:r w:rsidRPr="00FC0C77">
        <w:rPr>
          <w:spacing w:val="1"/>
          <w:sz w:val="24"/>
          <w:szCs w:val="24"/>
        </w:rPr>
        <w:t>(</w:t>
      </w:r>
      <w:r w:rsidRPr="00FC0C77">
        <w:rPr>
          <w:spacing w:val="-3"/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c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C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ea</w:t>
      </w:r>
      <w:r w:rsidRPr="00FC0C77">
        <w:rPr>
          <w:sz w:val="24"/>
          <w:szCs w:val="24"/>
        </w:rPr>
        <w:t xml:space="preserve">m </w:t>
      </w:r>
      <w:r w:rsidRPr="00FC0C77">
        <w:rPr>
          <w:spacing w:val="1"/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ndwi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h)</w:t>
      </w:r>
    </w:p>
    <w:p w:rsidR="000A4DF3" w:rsidRPr="00FC0C77" w:rsidRDefault="005D1FDE" w:rsidP="00C60CF5">
      <w:pPr>
        <w:spacing w:line="360" w:lineRule="auto"/>
        <w:jc w:val="both"/>
        <w:rPr>
          <w:sz w:val="24"/>
          <w:szCs w:val="24"/>
        </w:rPr>
      </w:pPr>
      <w:r w:rsidRPr="00FC0C77">
        <w:rPr>
          <w:spacing w:val="-3"/>
          <w:sz w:val="24"/>
          <w:szCs w:val="24"/>
        </w:rPr>
        <w:t>L</w:t>
      </w:r>
      <w:r w:rsidRPr="00FC0C77">
        <w:rPr>
          <w:sz w:val="24"/>
          <w:szCs w:val="24"/>
        </w:rPr>
        <w:t>inux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b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 op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ng</w:t>
      </w:r>
      <w:r w:rsidRPr="00FC0C77">
        <w:rPr>
          <w:spacing w:val="-2"/>
          <w:sz w:val="24"/>
          <w:szCs w:val="24"/>
        </w:rPr>
        <w:t xml:space="preserve"> </w:t>
      </w:r>
      <w:r w:rsidRPr="00FC0C77">
        <w:rPr>
          <w:spacing w:val="5"/>
          <w:sz w:val="24"/>
          <w:szCs w:val="24"/>
        </w:rPr>
        <w:t>s</w:t>
      </w:r>
      <w:r w:rsidRPr="00FC0C77">
        <w:rPr>
          <w:spacing w:val="-2"/>
          <w:sz w:val="24"/>
          <w:szCs w:val="24"/>
        </w:rPr>
        <w:t>y</w:t>
      </w:r>
      <w:r w:rsidRPr="00FC0C77">
        <w:rPr>
          <w:sz w:val="24"/>
          <w:szCs w:val="24"/>
        </w:rPr>
        <w:t>stem</w:t>
      </w:r>
    </w:p>
    <w:p w:rsidR="000A4DF3" w:rsidRPr="00FC0C77" w:rsidRDefault="005D1FDE" w:rsidP="00C60CF5">
      <w:pPr>
        <w:spacing w:line="360" w:lineRule="auto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And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oid deb</w:t>
      </w:r>
      <w:r w:rsidRPr="00FC0C77">
        <w:rPr>
          <w:spacing w:val="2"/>
          <w:sz w:val="24"/>
          <w:szCs w:val="24"/>
        </w:rPr>
        <w:t>u</w:t>
      </w:r>
      <w:r w:rsidRPr="00FC0C77">
        <w:rPr>
          <w:sz w:val="24"/>
          <w:szCs w:val="24"/>
        </w:rPr>
        <w:t>g</w:t>
      </w:r>
      <w:r w:rsidRPr="00FC0C77">
        <w:rPr>
          <w:spacing w:val="-2"/>
          <w:sz w:val="24"/>
          <w:szCs w:val="24"/>
        </w:rPr>
        <w:t xml:space="preserve"> </w:t>
      </w:r>
      <w:r w:rsidRPr="00FC0C77">
        <w:rPr>
          <w:sz w:val="24"/>
          <w:szCs w:val="24"/>
        </w:rPr>
        <w:t>Bri</w:t>
      </w:r>
      <w:r w:rsidRPr="00FC0C77">
        <w:rPr>
          <w:spacing w:val="2"/>
          <w:sz w:val="24"/>
          <w:szCs w:val="24"/>
        </w:rPr>
        <w:t>d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e</w:t>
      </w:r>
    </w:p>
    <w:p w:rsidR="000A4DF3" w:rsidRPr="00FC0C77" w:rsidRDefault="005D1FDE" w:rsidP="00C60CF5">
      <w:pPr>
        <w:spacing w:line="360" w:lineRule="auto"/>
        <w:jc w:val="both"/>
        <w:rPr>
          <w:sz w:val="24"/>
          <w:szCs w:val="24"/>
        </w:rPr>
      </w:pPr>
      <w:r w:rsidRPr="00FC0C77">
        <w:rPr>
          <w:spacing w:val="1"/>
          <w:sz w:val="24"/>
          <w:szCs w:val="24"/>
        </w:rPr>
        <w:t>S</w:t>
      </w:r>
      <w:r w:rsidRPr="00FC0C77">
        <w:rPr>
          <w:spacing w:val="2"/>
          <w:sz w:val="24"/>
          <w:szCs w:val="24"/>
        </w:rPr>
        <w:t>Q</w:t>
      </w:r>
      <w:r w:rsidRPr="00FC0C77">
        <w:rPr>
          <w:spacing w:val="-5"/>
          <w:sz w:val="24"/>
          <w:szCs w:val="24"/>
        </w:rPr>
        <w:t>L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e</w:t>
      </w: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5D1FDE" w:rsidP="00C60CF5">
      <w:pPr>
        <w:spacing w:line="360" w:lineRule="auto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>3.7 Non</w:t>
      </w:r>
      <w:r w:rsidRPr="00FC0C77">
        <w:rPr>
          <w:b/>
          <w:spacing w:val="-1"/>
          <w:sz w:val="24"/>
          <w:szCs w:val="24"/>
        </w:rPr>
        <w:t>-</w:t>
      </w:r>
      <w:r w:rsidRPr="00FC0C77">
        <w:rPr>
          <w:b/>
          <w:spacing w:val="1"/>
          <w:sz w:val="24"/>
          <w:szCs w:val="24"/>
        </w:rPr>
        <w:t>fun</w:t>
      </w:r>
      <w:r w:rsidRPr="00FC0C77">
        <w:rPr>
          <w:b/>
          <w:spacing w:val="-1"/>
          <w:sz w:val="24"/>
          <w:szCs w:val="24"/>
        </w:rPr>
        <w:t>c</w:t>
      </w:r>
      <w:r w:rsidRPr="00FC0C77">
        <w:rPr>
          <w:b/>
          <w:sz w:val="24"/>
          <w:szCs w:val="24"/>
        </w:rPr>
        <w:t>tional r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pacing w:val="1"/>
          <w:sz w:val="24"/>
          <w:szCs w:val="24"/>
        </w:rPr>
        <w:t>q</w:t>
      </w:r>
      <w:r w:rsidRPr="00FC0C77">
        <w:rPr>
          <w:b/>
          <w:spacing w:val="-1"/>
          <w:sz w:val="24"/>
          <w:szCs w:val="24"/>
        </w:rPr>
        <w:t>u</w:t>
      </w:r>
      <w:r w:rsidRPr="00FC0C77">
        <w:rPr>
          <w:b/>
          <w:sz w:val="24"/>
          <w:szCs w:val="24"/>
        </w:rPr>
        <w:t>ir</w:t>
      </w:r>
      <w:r w:rsidRPr="00FC0C77">
        <w:rPr>
          <w:b/>
          <w:spacing w:val="1"/>
          <w:sz w:val="24"/>
          <w:szCs w:val="24"/>
        </w:rPr>
        <w:t>e</w:t>
      </w:r>
      <w:r w:rsidRPr="00FC0C77">
        <w:rPr>
          <w:b/>
          <w:spacing w:val="-3"/>
          <w:sz w:val="24"/>
          <w:szCs w:val="24"/>
        </w:rPr>
        <w:t>m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z w:val="24"/>
          <w:szCs w:val="24"/>
        </w:rPr>
        <w:t>ts</w:t>
      </w:r>
    </w:p>
    <w:p w:rsidR="000A4DF3" w:rsidRPr="00FC0C77" w:rsidRDefault="005D1FDE" w:rsidP="00C60CF5">
      <w:pPr>
        <w:tabs>
          <w:tab w:val="left" w:pos="820"/>
        </w:tabs>
        <w:spacing w:line="360" w:lineRule="auto"/>
        <w:ind w:right="406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Us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bi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t</w:t>
      </w:r>
      <w:r w:rsidRPr="00FC0C77">
        <w:rPr>
          <w:spacing w:val="-7"/>
          <w:sz w:val="24"/>
          <w:szCs w:val="24"/>
        </w:rPr>
        <w:t>y</w:t>
      </w:r>
      <w:r w:rsidRPr="00FC0C77">
        <w:rPr>
          <w:sz w:val="24"/>
          <w:szCs w:val="24"/>
        </w:rPr>
        <w:t>: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use </w:t>
      </w:r>
      <w:r w:rsidRPr="00FC0C77">
        <w:rPr>
          <w:spacing w:val="1"/>
          <w:sz w:val="24"/>
          <w:szCs w:val="24"/>
        </w:rPr>
        <w:t>o</w:t>
      </w:r>
      <w:r w:rsidRPr="00FC0C77">
        <w:rPr>
          <w:sz w:val="24"/>
          <w:szCs w:val="24"/>
        </w:rPr>
        <w:t>f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th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 xml:space="preserve">s 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uided so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t</w:t>
      </w:r>
      <w:r w:rsidRPr="00FC0C77">
        <w:rPr>
          <w:spacing w:val="2"/>
          <w:sz w:val="24"/>
          <w:szCs w:val="24"/>
        </w:rPr>
        <w:t>w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is 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ntend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d to be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 s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mp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a</w:t>
      </w:r>
      <w:r w:rsidRPr="00FC0C77">
        <w:rPr>
          <w:sz w:val="24"/>
          <w:szCs w:val="24"/>
        </w:rPr>
        <w:t>s p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ss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 xml:space="preserve">ble to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 xml:space="preserve">ow its use </w:t>
      </w:r>
      <w:r w:rsidRPr="00FC0C77">
        <w:rPr>
          <w:spacing w:val="1"/>
          <w:sz w:val="24"/>
          <w:szCs w:val="24"/>
        </w:rPr>
        <w:t>b</w:t>
      </w:r>
      <w:r w:rsidRPr="00FC0C77">
        <w:rPr>
          <w:sz w:val="24"/>
          <w:szCs w:val="24"/>
        </w:rPr>
        <w:t>y</w:t>
      </w:r>
      <w:r w:rsidRPr="00FC0C77">
        <w:rPr>
          <w:spacing w:val="-5"/>
          <w:sz w:val="24"/>
          <w:szCs w:val="24"/>
        </w:rPr>
        <w:t xml:space="preserve"> </w:t>
      </w:r>
      <w:r w:rsidRPr="00FC0C77">
        <w:rPr>
          <w:sz w:val="24"/>
          <w:szCs w:val="24"/>
        </w:rPr>
        <w:t>both qu</w:t>
      </w:r>
      <w:r w:rsidRPr="00FC0C77">
        <w:rPr>
          <w:spacing w:val="2"/>
          <w:sz w:val="24"/>
          <w:szCs w:val="24"/>
        </w:rPr>
        <w:t>a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fi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 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rsons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 no</w:t>
      </w:r>
      <w:r w:rsidRPr="00FC0C77">
        <w:rPr>
          <w:spacing w:val="2"/>
          <w:sz w:val="24"/>
          <w:szCs w:val="24"/>
        </w:rPr>
        <w:t>n-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rts. At b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st, 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he</w:t>
      </w:r>
      <w:r w:rsidRPr="00FC0C77">
        <w:rPr>
          <w:spacing w:val="-1"/>
          <w:sz w:val="24"/>
          <w:szCs w:val="24"/>
        </w:rPr>
        <w:t xml:space="preserve"> a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5"/>
          <w:sz w:val="24"/>
          <w:szCs w:val="24"/>
        </w:rPr>
        <w:t>l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s</w:t>
      </w:r>
      <w:r w:rsidRPr="00FC0C77">
        <w:rPr>
          <w:spacing w:val="3"/>
          <w:sz w:val="24"/>
          <w:szCs w:val="24"/>
        </w:rPr>
        <w:t>i</w:t>
      </w:r>
      <w:r w:rsidRPr="00FC0C77">
        <w:rPr>
          <w:sz w:val="24"/>
          <w:szCs w:val="24"/>
        </w:rPr>
        <w:t>s of the mob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le phone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is condu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 xml:space="preserve">ted in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n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utono</w:t>
      </w:r>
      <w:r w:rsidRPr="00FC0C77">
        <w:rPr>
          <w:spacing w:val="1"/>
          <w:sz w:val="24"/>
          <w:szCs w:val="24"/>
        </w:rPr>
        <w:t>m</w:t>
      </w:r>
      <w:r w:rsidRPr="00FC0C77">
        <w:rPr>
          <w:sz w:val="24"/>
          <w:szCs w:val="24"/>
        </w:rPr>
        <w:t>ous w</w:t>
      </w:r>
      <w:r w:rsidRPr="00FC0C77">
        <w:rPr>
          <w:spacing w:val="3"/>
          <w:sz w:val="24"/>
          <w:szCs w:val="24"/>
        </w:rPr>
        <w:t>a</w:t>
      </w:r>
      <w:r w:rsidRPr="00FC0C77">
        <w:rPr>
          <w:sz w:val="24"/>
          <w:szCs w:val="24"/>
        </w:rPr>
        <w:t>y</w:t>
      </w:r>
      <w:r w:rsidRPr="00FC0C77">
        <w:rPr>
          <w:spacing w:val="-2"/>
          <w:sz w:val="24"/>
          <w:szCs w:val="24"/>
        </w:rPr>
        <w:t xml:space="preserve"> </w:t>
      </w:r>
      <w:r w:rsidRPr="00FC0C77">
        <w:rPr>
          <w:sz w:val="24"/>
          <w:szCs w:val="24"/>
        </w:rPr>
        <w:t>so th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t 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he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user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do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 not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>ce</w:t>
      </w:r>
      <w:r w:rsidRPr="00FC0C77">
        <w:rPr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v</w:t>
      </w:r>
      <w:r w:rsidRPr="00FC0C77">
        <w:rPr>
          <w:sz w:val="24"/>
          <w:szCs w:val="24"/>
        </w:rPr>
        <w:t>e</w:t>
      </w:r>
      <w:r w:rsidR="00AC0EEA" w:rsidRPr="00FC0C77">
        <w:rPr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>y</w:t>
      </w:r>
      <w:r w:rsidRPr="00FC0C77">
        <w:rPr>
          <w:spacing w:val="-5"/>
          <w:sz w:val="24"/>
          <w:szCs w:val="24"/>
        </w:rPr>
        <w:t xml:space="preserve"> </w:t>
      </w:r>
      <w:r w:rsidRPr="00FC0C77">
        <w:rPr>
          <w:sz w:val="24"/>
          <w:szCs w:val="24"/>
        </w:rPr>
        <w:t>not</w:t>
      </w:r>
      <w:r w:rsidRPr="00FC0C77">
        <w:rPr>
          <w:spacing w:val="1"/>
          <w:sz w:val="24"/>
          <w:szCs w:val="24"/>
        </w:rPr>
        <w:t>ic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of inte</w:t>
      </w:r>
      <w:r w:rsidRPr="00FC0C77">
        <w:rPr>
          <w:spacing w:val="-1"/>
          <w:sz w:val="24"/>
          <w:szCs w:val="24"/>
        </w:rPr>
        <w:t>r</w:t>
      </w:r>
      <w:r w:rsidRPr="00FC0C77">
        <w:rPr>
          <w:spacing w:val="2"/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 p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2"/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ce</w:t>
      </w:r>
      <w:r w:rsidRPr="00FC0C77">
        <w:rPr>
          <w:sz w:val="24"/>
          <w:szCs w:val="24"/>
        </w:rPr>
        <w:t>sses. Mo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ov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r, the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p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 xml:space="preserve">t </w:t>
      </w:r>
      <w:r w:rsidRPr="00FC0C77">
        <w:rPr>
          <w:spacing w:val="1"/>
          <w:sz w:val="24"/>
          <w:szCs w:val="24"/>
        </w:rPr>
        <w:t>m</w:t>
      </w:r>
      <w:r w:rsidRPr="00FC0C77">
        <w:rPr>
          <w:sz w:val="24"/>
          <w:szCs w:val="24"/>
        </w:rPr>
        <w:t xml:space="preserve">odule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re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tes a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3"/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a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l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 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 xml:space="preserve">port in a </w:t>
      </w:r>
      <w:r w:rsidRPr="00FC0C77">
        <w:rPr>
          <w:spacing w:val="-1"/>
          <w:sz w:val="24"/>
          <w:szCs w:val="24"/>
        </w:rPr>
        <w:t>rea</w:t>
      </w:r>
      <w:r w:rsidRPr="00FC0C77">
        <w:rPr>
          <w:spacing w:val="2"/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ble 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m.</w:t>
      </w:r>
    </w:p>
    <w:p w:rsidR="000A4DF3" w:rsidRPr="00FC0C77" w:rsidRDefault="005D1FDE" w:rsidP="00C60CF5">
      <w:pPr>
        <w:spacing w:before="2" w:line="360" w:lineRule="auto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Av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l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bi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t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: The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pacing w:val="5"/>
          <w:sz w:val="24"/>
          <w:szCs w:val="24"/>
        </w:rPr>
        <w:t>s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stem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n wo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k 24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>7 without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>y</w:t>
      </w:r>
      <w:r w:rsidRPr="00FC0C77">
        <w:rPr>
          <w:spacing w:val="-3"/>
          <w:sz w:val="24"/>
          <w:szCs w:val="24"/>
        </w:rPr>
        <w:t xml:space="preserve"> 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tch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 or d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wnti</w:t>
      </w:r>
      <w:r w:rsidRPr="00FC0C77">
        <w:rPr>
          <w:spacing w:val="1"/>
          <w:sz w:val="24"/>
          <w:szCs w:val="24"/>
        </w:rPr>
        <w:t>m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.</w:t>
      </w:r>
    </w:p>
    <w:p w:rsidR="000A4DF3" w:rsidRPr="00FC0C77" w:rsidRDefault="005D1FDE" w:rsidP="00C60CF5">
      <w:pPr>
        <w:tabs>
          <w:tab w:val="left" w:pos="820"/>
        </w:tabs>
        <w:spacing w:line="360" w:lineRule="auto"/>
        <w:ind w:right="448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Maintain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bi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t</w:t>
      </w:r>
      <w:r w:rsidRPr="00FC0C77">
        <w:rPr>
          <w:spacing w:val="-7"/>
          <w:sz w:val="24"/>
          <w:szCs w:val="24"/>
        </w:rPr>
        <w:t>y</w:t>
      </w:r>
      <w:r w:rsidRPr="00FC0C77">
        <w:rPr>
          <w:sz w:val="24"/>
          <w:szCs w:val="24"/>
        </w:rPr>
        <w:t>: T</w:t>
      </w:r>
      <w:r w:rsidRPr="00FC0C77">
        <w:rPr>
          <w:spacing w:val="2"/>
          <w:sz w:val="24"/>
          <w:szCs w:val="24"/>
        </w:rPr>
        <w:t>h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pacing w:val="5"/>
          <w:sz w:val="24"/>
          <w:szCs w:val="24"/>
        </w:rPr>
        <w:t>s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stem is a o</w:t>
      </w:r>
      <w:r w:rsidRPr="00FC0C77">
        <w:rPr>
          <w:spacing w:val="-1"/>
          <w:sz w:val="24"/>
          <w:szCs w:val="24"/>
        </w:rPr>
        <w:t>ne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me 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tup </w:t>
      </w:r>
      <w:r w:rsidRPr="00FC0C77">
        <w:rPr>
          <w:spacing w:val="3"/>
          <w:sz w:val="24"/>
          <w:szCs w:val="24"/>
        </w:rPr>
        <w:t>s</w:t>
      </w:r>
      <w:r w:rsidRPr="00FC0C77">
        <w:rPr>
          <w:spacing w:val="-5"/>
          <w:sz w:val="24"/>
          <w:szCs w:val="24"/>
        </w:rPr>
        <w:t>y</w:t>
      </w:r>
      <w:r w:rsidRPr="00FC0C77">
        <w:rPr>
          <w:spacing w:val="2"/>
          <w:sz w:val="24"/>
          <w:szCs w:val="24"/>
        </w:rPr>
        <w:t>s</w:t>
      </w:r>
      <w:r w:rsidRPr="00FC0C77">
        <w:rPr>
          <w:sz w:val="24"/>
          <w:szCs w:val="24"/>
        </w:rPr>
        <w:t>tem, whi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h do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s not </w:t>
      </w:r>
      <w:r w:rsidRPr="00FC0C77">
        <w:rPr>
          <w:spacing w:val="-1"/>
          <w:sz w:val="24"/>
          <w:szCs w:val="24"/>
        </w:rPr>
        <w:t>re</w:t>
      </w:r>
      <w:r w:rsidRPr="00FC0C77">
        <w:rPr>
          <w:sz w:val="24"/>
          <w:szCs w:val="24"/>
        </w:rPr>
        <w:t>q</w:t>
      </w:r>
      <w:r w:rsidRPr="00FC0C77">
        <w:rPr>
          <w:spacing w:val="2"/>
          <w:sz w:val="24"/>
          <w:szCs w:val="24"/>
        </w:rPr>
        <w:t>u</w:t>
      </w:r>
      <w:r w:rsidRPr="00FC0C77">
        <w:rPr>
          <w:sz w:val="24"/>
          <w:szCs w:val="24"/>
        </w:rPr>
        <w:t>ire</w:t>
      </w:r>
      <w:r w:rsidRPr="00FC0C77">
        <w:rPr>
          <w:spacing w:val="-1"/>
          <w:sz w:val="24"/>
          <w:szCs w:val="24"/>
        </w:rPr>
        <w:t xml:space="preserve"> a</w:t>
      </w:r>
      <w:r w:rsidRPr="00FC0C77">
        <w:rPr>
          <w:spacing w:val="5"/>
          <w:sz w:val="24"/>
          <w:szCs w:val="24"/>
        </w:rPr>
        <w:t>n</w:t>
      </w:r>
      <w:r w:rsidRPr="00FC0C77">
        <w:rPr>
          <w:sz w:val="24"/>
          <w:szCs w:val="24"/>
        </w:rPr>
        <w:t>y fu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ther</w:t>
      </w:r>
      <w:r w:rsidRPr="00FC0C77">
        <w:rPr>
          <w:spacing w:val="-1"/>
          <w:sz w:val="24"/>
          <w:szCs w:val="24"/>
        </w:rPr>
        <w:t xml:space="preserve"> a</w:t>
      </w:r>
      <w:r w:rsidRPr="00FC0C77">
        <w:rPr>
          <w:sz w:val="24"/>
          <w:szCs w:val="24"/>
        </w:rPr>
        <w:t>ddi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ional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ins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la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ons or 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rd</w:t>
      </w:r>
      <w:r w:rsidRPr="00FC0C77">
        <w:rPr>
          <w:spacing w:val="-1"/>
          <w:sz w:val="24"/>
          <w:szCs w:val="24"/>
        </w:rPr>
        <w:t>wa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c</w:t>
      </w:r>
      <w:r w:rsidRPr="00FC0C77">
        <w:rPr>
          <w:sz w:val="24"/>
          <w:szCs w:val="24"/>
        </w:rPr>
        <w:t>omp</w:t>
      </w:r>
      <w:r w:rsidRPr="00FC0C77">
        <w:rPr>
          <w:spacing w:val="3"/>
          <w:sz w:val="24"/>
          <w:szCs w:val="24"/>
        </w:rPr>
        <w:t>o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nts.</w:t>
      </w:r>
    </w:p>
    <w:p w:rsidR="000A4DF3" w:rsidRPr="00FC0C77" w:rsidRDefault="005D1FDE" w:rsidP="00C60CF5">
      <w:pPr>
        <w:tabs>
          <w:tab w:val="left" w:pos="820"/>
        </w:tabs>
        <w:spacing w:before="11" w:line="360" w:lineRule="auto"/>
        <w:ind w:right="419"/>
        <w:jc w:val="both"/>
        <w:rPr>
          <w:sz w:val="24"/>
          <w:szCs w:val="24"/>
        </w:rPr>
        <w:sectPr w:rsidR="000A4DF3" w:rsidRPr="00FC0C77" w:rsidSect="00C60CF5">
          <w:pgSz w:w="11920" w:h="16840"/>
          <w:pgMar w:top="960" w:right="1320" w:bottom="280" w:left="1340" w:header="749" w:footer="1002" w:gutter="0"/>
          <w:cols w:space="720"/>
        </w:sectPr>
      </w:pPr>
      <w:r w:rsidRPr="00FC0C77">
        <w:rPr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bi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t</w:t>
      </w:r>
      <w:r w:rsidRPr="00FC0C77">
        <w:rPr>
          <w:spacing w:val="-7"/>
          <w:sz w:val="24"/>
          <w:szCs w:val="24"/>
        </w:rPr>
        <w:t>y</w:t>
      </w:r>
      <w:r w:rsidRPr="00FC0C77">
        <w:rPr>
          <w:sz w:val="24"/>
          <w:szCs w:val="24"/>
        </w:rPr>
        <w:t>: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Allow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quir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 mod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fi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 xml:space="preserve">ons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ppro</w:t>
      </w:r>
      <w:r w:rsidRPr="00FC0C77">
        <w:rPr>
          <w:spacing w:val="-1"/>
          <w:sz w:val="24"/>
          <w:szCs w:val="24"/>
        </w:rPr>
        <w:t>p</w:t>
      </w:r>
      <w:r w:rsidRPr="00FC0C77">
        <w:rPr>
          <w:sz w:val="24"/>
          <w:szCs w:val="24"/>
        </w:rPr>
        <w:t>ri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te l</w:t>
      </w:r>
      <w:r w:rsidRPr="00FC0C77">
        <w:rPr>
          <w:spacing w:val="2"/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ons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to be m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de without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und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sir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ble 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>f</w:t>
      </w:r>
      <w:r w:rsidRPr="00FC0C77">
        <w:rPr>
          <w:sz w:val="24"/>
          <w:szCs w:val="24"/>
        </w:rPr>
        <w:t>f</w:t>
      </w:r>
      <w:r w:rsidRPr="00FC0C77">
        <w:rPr>
          <w:spacing w:val="-2"/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>c</w:t>
      </w:r>
      <w:r w:rsidRPr="00FC0C77">
        <w:rPr>
          <w:sz w:val="24"/>
          <w:szCs w:val="24"/>
        </w:rPr>
        <w:t>ts.</w:t>
      </w: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5D1FDE" w:rsidP="00C60CF5">
      <w:pPr>
        <w:spacing w:before="24" w:line="360" w:lineRule="auto"/>
        <w:ind w:left="720" w:firstLine="720"/>
        <w:jc w:val="both"/>
        <w:rPr>
          <w:sz w:val="28"/>
          <w:szCs w:val="28"/>
        </w:rPr>
      </w:pPr>
      <w:r w:rsidRPr="00FC0C77">
        <w:rPr>
          <w:b/>
          <w:spacing w:val="-1"/>
          <w:sz w:val="28"/>
          <w:szCs w:val="28"/>
        </w:rPr>
        <w:t>C</w:t>
      </w:r>
      <w:r w:rsidRPr="00FC0C77">
        <w:rPr>
          <w:b/>
          <w:sz w:val="28"/>
          <w:szCs w:val="28"/>
        </w:rPr>
        <w:t>h</w:t>
      </w:r>
      <w:r w:rsidRPr="00FC0C77">
        <w:rPr>
          <w:b/>
          <w:spacing w:val="1"/>
          <w:sz w:val="28"/>
          <w:szCs w:val="28"/>
        </w:rPr>
        <w:t>a</w:t>
      </w:r>
      <w:r w:rsidRPr="00FC0C77">
        <w:rPr>
          <w:b/>
          <w:sz w:val="28"/>
          <w:szCs w:val="28"/>
        </w:rPr>
        <w:t>pter</w:t>
      </w:r>
      <w:r w:rsidRPr="00FC0C77">
        <w:rPr>
          <w:b/>
          <w:spacing w:val="-3"/>
          <w:sz w:val="28"/>
          <w:szCs w:val="28"/>
        </w:rPr>
        <w:t xml:space="preserve"> </w:t>
      </w:r>
      <w:r w:rsidRPr="00FC0C77">
        <w:rPr>
          <w:b/>
          <w:spacing w:val="1"/>
          <w:sz w:val="28"/>
          <w:szCs w:val="28"/>
        </w:rPr>
        <w:t>4</w:t>
      </w:r>
      <w:r w:rsidRPr="00FC0C77">
        <w:rPr>
          <w:b/>
          <w:sz w:val="28"/>
          <w:szCs w:val="28"/>
        </w:rPr>
        <w:t xml:space="preserve">: </w:t>
      </w:r>
      <w:r w:rsidRPr="00FC0C77">
        <w:rPr>
          <w:b/>
          <w:spacing w:val="-2"/>
          <w:sz w:val="28"/>
          <w:szCs w:val="28"/>
        </w:rPr>
        <w:t>A</w:t>
      </w:r>
      <w:r w:rsidRPr="00FC0C77">
        <w:rPr>
          <w:b/>
          <w:spacing w:val="-1"/>
          <w:sz w:val="28"/>
          <w:szCs w:val="28"/>
        </w:rPr>
        <w:t>RC</w:t>
      </w:r>
      <w:r w:rsidRPr="00FC0C77">
        <w:rPr>
          <w:b/>
          <w:sz w:val="28"/>
          <w:szCs w:val="28"/>
        </w:rPr>
        <w:t>H</w:t>
      </w:r>
      <w:r w:rsidRPr="00FC0C77">
        <w:rPr>
          <w:b/>
          <w:spacing w:val="-1"/>
          <w:sz w:val="28"/>
          <w:szCs w:val="28"/>
        </w:rPr>
        <w:t>I</w:t>
      </w:r>
      <w:r w:rsidRPr="00FC0C77">
        <w:rPr>
          <w:b/>
          <w:sz w:val="28"/>
          <w:szCs w:val="28"/>
        </w:rPr>
        <w:t>TE</w:t>
      </w:r>
      <w:r w:rsidRPr="00FC0C77">
        <w:rPr>
          <w:b/>
          <w:spacing w:val="-1"/>
          <w:sz w:val="28"/>
          <w:szCs w:val="28"/>
        </w:rPr>
        <w:t>C</w:t>
      </w:r>
      <w:r w:rsidRPr="00FC0C77">
        <w:rPr>
          <w:b/>
          <w:sz w:val="28"/>
          <w:szCs w:val="28"/>
        </w:rPr>
        <w:t>T</w:t>
      </w:r>
      <w:r w:rsidRPr="00FC0C77">
        <w:rPr>
          <w:b/>
          <w:spacing w:val="-1"/>
          <w:sz w:val="28"/>
          <w:szCs w:val="28"/>
        </w:rPr>
        <w:t>UR</w:t>
      </w:r>
      <w:r w:rsidRPr="00FC0C77">
        <w:rPr>
          <w:b/>
          <w:sz w:val="28"/>
          <w:szCs w:val="28"/>
        </w:rPr>
        <w:t xml:space="preserve">E </w:t>
      </w:r>
      <w:r w:rsidRPr="00FC0C77">
        <w:rPr>
          <w:b/>
          <w:spacing w:val="-1"/>
          <w:sz w:val="28"/>
          <w:szCs w:val="28"/>
        </w:rPr>
        <w:t>AN</w:t>
      </w:r>
      <w:r w:rsidRPr="00FC0C77">
        <w:rPr>
          <w:b/>
          <w:sz w:val="28"/>
          <w:szCs w:val="28"/>
        </w:rPr>
        <w:t>D</w:t>
      </w:r>
      <w:r w:rsidRPr="00FC0C77">
        <w:rPr>
          <w:b/>
          <w:spacing w:val="-1"/>
          <w:sz w:val="28"/>
          <w:szCs w:val="28"/>
        </w:rPr>
        <w:t xml:space="preserve"> </w:t>
      </w:r>
      <w:r w:rsidRPr="00FC0C77">
        <w:rPr>
          <w:b/>
          <w:sz w:val="28"/>
          <w:szCs w:val="28"/>
        </w:rPr>
        <w:t>DES</w:t>
      </w:r>
      <w:r w:rsidRPr="00FC0C77">
        <w:rPr>
          <w:b/>
          <w:spacing w:val="1"/>
          <w:sz w:val="28"/>
          <w:szCs w:val="28"/>
        </w:rPr>
        <w:t>I</w:t>
      </w:r>
      <w:r w:rsidRPr="00FC0C77">
        <w:rPr>
          <w:b/>
          <w:sz w:val="28"/>
          <w:szCs w:val="28"/>
        </w:rPr>
        <w:t>GN</w:t>
      </w: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5D1FDE" w:rsidP="00C60CF5">
      <w:pPr>
        <w:spacing w:line="360" w:lineRule="auto"/>
        <w:ind w:left="100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 xml:space="preserve">4.1 </w:t>
      </w:r>
      <w:r w:rsidRPr="00FC0C77">
        <w:rPr>
          <w:b/>
          <w:spacing w:val="-1"/>
          <w:sz w:val="24"/>
          <w:szCs w:val="24"/>
        </w:rPr>
        <w:t>M</w:t>
      </w:r>
      <w:r w:rsidRPr="00FC0C77">
        <w:rPr>
          <w:b/>
          <w:sz w:val="24"/>
          <w:szCs w:val="24"/>
        </w:rPr>
        <w:t>a</w:t>
      </w:r>
      <w:r w:rsidRPr="00FC0C77">
        <w:rPr>
          <w:b/>
          <w:spacing w:val="-1"/>
          <w:sz w:val="24"/>
          <w:szCs w:val="24"/>
        </w:rPr>
        <w:t>t</w:t>
      </w:r>
      <w:r w:rsidRPr="00FC0C77">
        <w:rPr>
          <w:b/>
          <w:spacing w:val="1"/>
          <w:sz w:val="24"/>
          <w:szCs w:val="24"/>
        </w:rPr>
        <w:t>he</w:t>
      </w:r>
      <w:r w:rsidRPr="00FC0C77">
        <w:rPr>
          <w:b/>
          <w:spacing w:val="-3"/>
          <w:sz w:val="24"/>
          <w:szCs w:val="24"/>
        </w:rPr>
        <w:t>m</w:t>
      </w:r>
      <w:r w:rsidRPr="00FC0C77">
        <w:rPr>
          <w:b/>
          <w:sz w:val="24"/>
          <w:szCs w:val="24"/>
        </w:rPr>
        <w:t>a</w:t>
      </w:r>
      <w:r w:rsidRPr="00FC0C77">
        <w:rPr>
          <w:b/>
          <w:spacing w:val="-1"/>
          <w:sz w:val="24"/>
          <w:szCs w:val="24"/>
        </w:rPr>
        <w:t>t</w:t>
      </w:r>
      <w:r w:rsidRPr="00FC0C77">
        <w:rPr>
          <w:b/>
          <w:spacing w:val="3"/>
          <w:sz w:val="24"/>
          <w:szCs w:val="24"/>
        </w:rPr>
        <w:t>i</w:t>
      </w:r>
      <w:r w:rsidRPr="00FC0C77">
        <w:rPr>
          <w:b/>
          <w:spacing w:val="-1"/>
          <w:sz w:val="24"/>
          <w:szCs w:val="24"/>
        </w:rPr>
        <w:t>c</w:t>
      </w:r>
      <w:r w:rsidRPr="00FC0C77">
        <w:rPr>
          <w:b/>
          <w:sz w:val="24"/>
          <w:szCs w:val="24"/>
        </w:rPr>
        <w:t>al</w:t>
      </w:r>
      <w:r w:rsidRPr="00FC0C77">
        <w:rPr>
          <w:b/>
          <w:spacing w:val="3"/>
          <w:sz w:val="24"/>
          <w:szCs w:val="24"/>
        </w:rPr>
        <w:t xml:space="preserve"> </w:t>
      </w:r>
      <w:r w:rsidRPr="00FC0C77">
        <w:rPr>
          <w:b/>
          <w:spacing w:val="-3"/>
          <w:sz w:val="24"/>
          <w:szCs w:val="24"/>
        </w:rPr>
        <w:t>m</w:t>
      </w:r>
      <w:r w:rsidRPr="00FC0C77">
        <w:rPr>
          <w:b/>
          <w:sz w:val="24"/>
          <w:szCs w:val="24"/>
        </w:rPr>
        <w:t>o</w:t>
      </w:r>
      <w:r w:rsidRPr="00FC0C77">
        <w:rPr>
          <w:b/>
          <w:spacing w:val="1"/>
          <w:sz w:val="24"/>
          <w:szCs w:val="24"/>
        </w:rPr>
        <w:t>de</w:t>
      </w:r>
      <w:r w:rsidRPr="00FC0C77">
        <w:rPr>
          <w:b/>
          <w:sz w:val="24"/>
          <w:szCs w:val="24"/>
        </w:rPr>
        <w:t>l</w:t>
      </w:r>
    </w:p>
    <w:p w:rsidR="000A4DF3" w:rsidRPr="00FC0C77" w:rsidRDefault="005D1FDE" w:rsidP="00C60CF5">
      <w:pPr>
        <w:spacing w:line="360" w:lineRule="auto"/>
        <w:ind w:left="100"/>
        <w:jc w:val="both"/>
        <w:rPr>
          <w:sz w:val="24"/>
          <w:szCs w:val="24"/>
        </w:rPr>
      </w:pPr>
      <w:r w:rsidRPr="00FC0C77">
        <w:rPr>
          <w:spacing w:val="1"/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=</w:t>
      </w:r>
      <w:r w:rsidRPr="00FC0C77">
        <w:rPr>
          <w:sz w:val="24"/>
          <w:szCs w:val="24"/>
        </w:rPr>
        <w:t xml:space="preserve">{s, 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, X, Y, DD,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>D</w:t>
      </w:r>
      <w:r w:rsidRPr="00FC0C77">
        <w:rPr>
          <w:spacing w:val="1"/>
          <w:sz w:val="24"/>
          <w:szCs w:val="24"/>
        </w:rPr>
        <w:t>D</w:t>
      </w:r>
      <w:r w:rsidRPr="00FC0C77">
        <w:rPr>
          <w:sz w:val="24"/>
          <w:szCs w:val="24"/>
        </w:rPr>
        <w:t xml:space="preserve">, </w:t>
      </w:r>
      <w:r w:rsidRPr="00FC0C77">
        <w:rPr>
          <w:spacing w:val="-1"/>
          <w:sz w:val="24"/>
          <w:szCs w:val="24"/>
        </w:rPr>
        <w:t>F</w:t>
      </w:r>
      <w:r w:rsidRPr="00FC0C77">
        <w:rPr>
          <w:position w:val="-3"/>
          <w:sz w:val="16"/>
          <w:szCs w:val="16"/>
        </w:rPr>
        <w:t>ma</w:t>
      </w:r>
      <w:r w:rsidRPr="00FC0C77">
        <w:rPr>
          <w:spacing w:val="1"/>
          <w:position w:val="-3"/>
          <w:sz w:val="16"/>
          <w:szCs w:val="16"/>
        </w:rPr>
        <w:t>in</w:t>
      </w:r>
      <w:r w:rsidRPr="00FC0C77">
        <w:rPr>
          <w:sz w:val="24"/>
          <w:szCs w:val="24"/>
        </w:rPr>
        <w:t xml:space="preserve">, </w:t>
      </w:r>
      <w:r w:rsidRPr="00FC0C77">
        <w:rPr>
          <w:spacing w:val="-1"/>
          <w:sz w:val="24"/>
          <w:szCs w:val="24"/>
        </w:rPr>
        <w:t>F</w:t>
      </w:r>
      <w:r w:rsidRPr="00FC0C77">
        <w:rPr>
          <w:spacing w:val="-1"/>
          <w:position w:val="-3"/>
          <w:sz w:val="16"/>
          <w:szCs w:val="16"/>
        </w:rPr>
        <w:t>fr</w:t>
      </w:r>
      <w:r w:rsidRPr="00FC0C77">
        <w:rPr>
          <w:spacing w:val="1"/>
          <w:position w:val="-3"/>
          <w:sz w:val="16"/>
          <w:szCs w:val="16"/>
        </w:rPr>
        <w:t>i</w:t>
      </w:r>
      <w:r w:rsidRPr="00FC0C77">
        <w:rPr>
          <w:spacing w:val="-2"/>
          <w:position w:val="-3"/>
          <w:sz w:val="16"/>
          <w:szCs w:val="16"/>
        </w:rPr>
        <w:t>e</w:t>
      </w:r>
      <w:r w:rsidRPr="00FC0C77">
        <w:rPr>
          <w:spacing w:val="1"/>
          <w:position w:val="-3"/>
          <w:sz w:val="16"/>
          <w:szCs w:val="16"/>
        </w:rPr>
        <w:t>n</w:t>
      </w:r>
      <w:r w:rsidRPr="00FC0C77">
        <w:rPr>
          <w:position w:val="-3"/>
          <w:sz w:val="16"/>
          <w:szCs w:val="16"/>
        </w:rPr>
        <w:t xml:space="preserve">d </w:t>
      </w:r>
      <w:r w:rsidRPr="00FC0C77">
        <w:rPr>
          <w:sz w:val="24"/>
          <w:szCs w:val="24"/>
        </w:rPr>
        <w:t>, C</w:t>
      </w:r>
      <w:r w:rsidRPr="00FC0C77">
        <w:rPr>
          <w:spacing w:val="1"/>
          <w:sz w:val="24"/>
          <w:szCs w:val="24"/>
        </w:rPr>
        <w:t>P</w:t>
      </w:r>
      <w:r w:rsidRPr="00FC0C77">
        <w:rPr>
          <w:sz w:val="24"/>
          <w:szCs w:val="24"/>
        </w:rPr>
        <w:t>U</w:t>
      </w:r>
      <w:r w:rsidRPr="00FC0C77">
        <w:rPr>
          <w:position w:val="-3"/>
          <w:sz w:val="16"/>
          <w:szCs w:val="16"/>
        </w:rPr>
        <w:t>c</w:t>
      </w:r>
      <w:r w:rsidRPr="00FC0C77">
        <w:rPr>
          <w:spacing w:val="-1"/>
          <w:position w:val="-3"/>
          <w:sz w:val="16"/>
          <w:szCs w:val="16"/>
        </w:rPr>
        <w:t>or</w:t>
      </w:r>
      <w:r w:rsidRPr="00FC0C77">
        <w:rPr>
          <w:spacing w:val="-2"/>
          <w:position w:val="-3"/>
          <w:sz w:val="16"/>
          <w:szCs w:val="16"/>
        </w:rPr>
        <w:t>e</w:t>
      </w:r>
      <w:r w:rsidRPr="00FC0C77">
        <w:rPr>
          <w:position w:val="-3"/>
          <w:sz w:val="16"/>
          <w:szCs w:val="16"/>
        </w:rPr>
        <w:t>c</w:t>
      </w:r>
      <w:r w:rsidRPr="00FC0C77">
        <w:rPr>
          <w:spacing w:val="-1"/>
          <w:position w:val="-3"/>
          <w:sz w:val="16"/>
          <w:szCs w:val="16"/>
        </w:rPr>
        <w:t>oun</w:t>
      </w:r>
      <w:r w:rsidRPr="00FC0C77">
        <w:rPr>
          <w:position w:val="-3"/>
          <w:sz w:val="16"/>
          <w:szCs w:val="16"/>
        </w:rPr>
        <w:t>t</w:t>
      </w:r>
      <w:r w:rsidRPr="00FC0C77">
        <w:rPr>
          <w:spacing w:val="1"/>
          <w:position w:val="-3"/>
          <w:sz w:val="16"/>
          <w:szCs w:val="16"/>
        </w:rPr>
        <w:t xml:space="preserve"> </w:t>
      </w:r>
      <w:r w:rsidRPr="00FC0C77">
        <w:rPr>
          <w:position w:val="-3"/>
          <w:sz w:val="16"/>
          <w:szCs w:val="16"/>
        </w:rPr>
        <w:t>,</w:t>
      </w:r>
      <w:r w:rsidRPr="00FC0C77">
        <w:rPr>
          <w:spacing w:val="-1"/>
          <w:position w:val="-3"/>
          <w:sz w:val="16"/>
          <w:szCs w:val="16"/>
        </w:rPr>
        <w:t xml:space="preserve"> </w:t>
      </w:r>
      <w:r w:rsidRPr="00FC0C77">
        <w:rPr>
          <w:sz w:val="24"/>
          <w:szCs w:val="24"/>
        </w:rPr>
        <w:t>MEM</w:t>
      </w:r>
      <w:r w:rsidRPr="00FC0C77">
        <w:rPr>
          <w:position w:val="-3"/>
          <w:sz w:val="16"/>
          <w:szCs w:val="16"/>
        </w:rPr>
        <w:t>s</w:t>
      </w:r>
      <w:r w:rsidRPr="00FC0C77">
        <w:rPr>
          <w:spacing w:val="-1"/>
          <w:position w:val="-3"/>
          <w:sz w:val="16"/>
          <w:szCs w:val="16"/>
        </w:rPr>
        <w:t>h</w:t>
      </w:r>
      <w:r w:rsidRPr="00FC0C77">
        <w:rPr>
          <w:position w:val="-3"/>
          <w:sz w:val="16"/>
          <w:szCs w:val="16"/>
        </w:rPr>
        <w:t>a</w:t>
      </w:r>
      <w:r w:rsidRPr="00FC0C77">
        <w:rPr>
          <w:spacing w:val="-1"/>
          <w:position w:val="-3"/>
          <w:sz w:val="16"/>
          <w:szCs w:val="16"/>
        </w:rPr>
        <w:t>r</w:t>
      </w:r>
      <w:r w:rsidRPr="00FC0C77">
        <w:rPr>
          <w:spacing w:val="-2"/>
          <w:position w:val="-3"/>
          <w:sz w:val="16"/>
          <w:szCs w:val="16"/>
        </w:rPr>
        <w:t>e</w:t>
      </w:r>
      <w:r w:rsidRPr="00FC0C77">
        <w:rPr>
          <w:spacing w:val="1"/>
          <w:position w:val="-3"/>
          <w:sz w:val="16"/>
          <w:szCs w:val="16"/>
        </w:rPr>
        <w:t>d</w:t>
      </w:r>
      <w:r w:rsidRPr="00FC0C77">
        <w:rPr>
          <w:sz w:val="24"/>
          <w:szCs w:val="24"/>
        </w:rPr>
        <w:t xml:space="preserve">, 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u</w:t>
      </w:r>
      <w:r w:rsidRPr="00FC0C77">
        <w:rPr>
          <w:spacing w:val="-1"/>
          <w:sz w:val="24"/>
          <w:szCs w:val="24"/>
        </w:rPr>
        <w:t>cce</w:t>
      </w:r>
      <w:r w:rsidRPr="00FC0C77">
        <w:rPr>
          <w:sz w:val="24"/>
          <w:szCs w:val="24"/>
        </w:rPr>
        <w:t>s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 xml:space="preserve">, </w:t>
      </w:r>
      <w:r w:rsidRPr="00FC0C77">
        <w:rPr>
          <w:spacing w:val="-1"/>
          <w:sz w:val="24"/>
          <w:szCs w:val="24"/>
        </w:rPr>
        <w:t>F</w:t>
      </w:r>
      <w:r w:rsidRPr="00FC0C77">
        <w:rPr>
          <w:spacing w:val="1"/>
          <w:sz w:val="24"/>
          <w:szCs w:val="24"/>
        </w:rPr>
        <w:t>a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u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e}</w:t>
      </w:r>
    </w:p>
    <w:p w:rsidR="000A4DF3" w:rsidRPr="00FC0C77" w:rsidRDefault="000A4DF3" w:rsidP="00C60CF5">
      <w:pPr>
        <w:spacing w:before="6" w:line="360" w:lineRule="auto"/>
        <w:jc w:val="both"/>
        <w:rPr>
          <w:sz w:val="12"/>
          <w:szCs w:val="12"/>
        </w:rPr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5D1FDE" w:rsidP="00C60CF5">
      <w:pPr>
        <w:spacing w:line="360" w:lineRule="auto"/>
        <w:ind w:left="100" w:right="7484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=</w:t>
      </w:r>
      <w:r w:rsidRPr="00FC0C77">
        <w:rPr>
          <w:sz w:val="24"/>
          <w:szCs w:val="24"/>
        </w:rPr>
        <w:t>sta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t s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te </w:t>
      </w:r>
      <w:r w:rsidRPr="00FC0C77">
        <w:rPr>
          <w:spacing w:val="-1"/>
          <w:sz w:val="24"/>
          <w:szCs w:val="24"/>
        </w:rPr>
        <w:t>e=e</w:t>
      </w:r>
      <w:r w:rsidRPr="00FC0C77">
        <w:rPr>
          <w:sz w:val="24"/>
          <w:szCs w:val="24"/>
        </w:rPr>
        <w:t>nd st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te X</w:t>
      </w:r>
      <w:r w:rsidRPr="00FC0C77">
        <w:rPr>
          <w:spacing w:val="-1"/>
          <w:sz w:val="24"/>
          <w:szCs w:val="24"/>
        </w:rPr>
        <w:t>=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t of inputs Y</w:t>
      </w:r>
      <w:r w:rsidRPr="00FC0C77">
        <w:rPr>
          <w:spacing w:val="-1"/>
          <w:sz w:val="24"/>
          <w:szCs w:val="24"/>
        </w:rPr>
        <w:t>=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t of outputs</w:t>
      </w:r>
    </w:p>
    <w:p w:rsidR="000A4DF3" w:rsidRPr="00FC0C77" w:rsidRDefault="005D1FDE" w:rsidP="00C60CF5">
      <w:pPr>
        <w:spacing w:before="10" w:line="360" w:lineRule="auto"/>
        <w:ind w:left="100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D=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t</w:t>
      </w:r>
      <w:r w:rsidRPr="00FC0C77">
        <w:rPr>
          <w:spacing w:val="2"/>
          <w:sz w:val="24"/>
          <w:szCs w:val="24"/>
        </w:rPr>
        <w:t>e</w:t>
      </w:r>
      <w:r w:rsidRPr="00FC0C77">
        <w:rPr>
          <w:sz w:val="24"/>
          <w:szCs w:val="24"/>
        </w:rPr>
        <w:t>rminist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ta</w:t>
      </w:r>
    </w:p>
    <w:p w:rsidR="000A4DF3" w:rsidRPr="00FC0C77" w:rsidRDefault="000A4DF3" w:rsidP="00C60CF5">
      <w:pPr>
        <w:spacing w:before="8" w:line="360" w:lineRule="auto"/>
        <w:jc w:val="both"/>
        <w:rPr>
          <w:sz w:val="13"/>
          <w:szCs w:val="13"/>
        </w:rPr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5D1FDE" w:rsidP="00C60CF5">
      <w:pPr>
        <w:spacing w:line="360" w:lineRule="auto"/>
        <w:ind w:left="100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D</w:t>
      </w:r>
      <w:r w:rsidRPr="00FC0C77">
        <w:rPr>
          <w:sz w:val="24"/>
          <w:szCs w:val="24"/>
        </w:rPr>
        <w:t xml:space="preserve">D </w:t>
      </w:r>
      <w:r w:rsidRPr="00FC0C77">
        <w:rPr>
          <w:spacing w:val="-1"/>
          <w:sz w:val="24"/>
          <w:szCs w:val="24"/>
        </w:rPr>
        <w:t>=</w:t>
      </w:r>
      <w:r w:rsidRPr="00FC0C77">
        <w:rPr>
          <w:sz w:val="24"/>
          <w:szCs w:val="24"/>
        </w:rPr>
        <w:t>non d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3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rminist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ta</w:t>
      </w:r>
    </w:p>
    <w:p w:rsidR="000A4DF3" w:rsidRPr="00FC0C77" w:rsidRDefault="000A4DF3" w:rsidP="00C60CF5">
      <w:pPr>
        <w:spacing w:before="8" w:line="360" w:lineRule="auto"/>
        <w:jc w:val="both"/>
        <w:rPr>
          <w:sz w:val="13"/>
          <w:szCs w:val="13"/>
        </w:rPr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5D1FDE" w:rsidP="00C60CF5">
      <w:pPr>
        <w:spacing w:line="360" w:lineRule="auto"/>
        <w:ind w:left="100" w:right="6261"/>
        <w:jc w:val="both"/>
        <w:rPr>
          <w:sz w:val="24"/>
          <w:szCs w:val="24"/>
        </w:rPr>
      </w:pPr>
      <w:r w:rsidRPr="00FC0C77">
        <w:rPr>
          <w:spacing w:val="-1"/>
          <w:sz w:val="24"/>
          <w:szCs w:val="24"/>
        </w:rPr>
        <w:t>F</w:t>
      </w:r>
      <w:r w:rsidRPr="00FC0C77">
        <w:rPr>
          <w:position w:val="-3"/>
          <w:sz w:val="16"/>
          <w:szCs w:val="16"/>
        </w:rPr>
        <w:t>ma</w:t>
      </w:r>
      <w:r w:rsidRPr="00FC0C77">
        <w:rPr>
          <w:spacing w:val="1"/>
          <w:position w:val="-3"/>
          <w:sz w:val="16"/>
          <w:szCs w:val="16"/>
        </w:rPr>
        <w:t>i</w:t>
      </w:r>
      <w:r w:rsidRPr="00FC0C77">
        <w:rPr>
          <w:position w:val="-3"/>
          <w:sz w:val="16"/>
          <w:szCs w:val="16"/>
        </w:rPr>
        <w:t>n</w:t>
      </w:r>
      <w:r w:rsidRPr="00FC0C77">
        <w:rPr>
          <w:spacing w:val="2"/>
          <w:position w:val="-3"/>
          <w:sz w:val="16"/>
          <w:szCs w:val="16"/>
        </w:rPr>
        <w:t xml:space="preserve"> </w:t>
      </w:r>
      <w:r w:rsidRPr="00FC0C77">
        <w:rPr>
          <w:sz w:val="24"/>
          <w:szCs w:val="24"/>
        </w:rPr>
        <w:t>=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Main 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un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 xml:space="preserve">on </w:t>
      </w:r>
      <w:r w:rsidRPr="00FC0C77">
        <w:rPr>
          <w:spacing w:val="-1"/>
          <w:sz w:val="24"/>
          <w:szCs w:val="24"/>
        </w:rPr>
        <w:t>F</w:t>
      </w:r>
      <w:r w:rsidRPr="00FC0C77">
        <w:rPr>
          <w:spacing w:val="-1"/>
          <w:position w:val="-3"/>
          <w:sz w:val="16"/>
          <w:szCs w:val="16"/>
        </w:rPr>
        <w:t>fr</w:t>
      </w:r>
      <w:r w:rsidRPr="00FC0C77">
        <w:rPr>
          <w:spacing w:val="1"/>
          <w:position w:val="-3"/>
          <w:sz w:val="16"/>
          <w:szCs w:val="16"/>
        </w:rPr>
        <w:t>i</w:t>
      </w:r>
      <w:r w:rsidRPr="00FC0C77">
        <w:rPr>
          <w:spacing w:val="-2"/>
          <w:position w:val="-3"/>
          <w:sz w:val="16"/>
          <w:szCs w:val="16"/>
        </w:rPr>
        <w:t>e</w:t>
      </w:r>
      <w:r w:rsidRPr="00FC0C77">
        <w:rPr>
          <w:spacing w:val="1"/>
          <w:position w:val="-3"/>
          <w:sz w:val="16"/>
          <w:szCs w:val="16"/>
        </w:rPr>
        <w:t>n</w:t>
      </w:r>
      <w:r w:rsidRPr="00FC0C77">
        <w:rPr>
          <w:position w:val="-3"/>
          <w:sz w:val="16"/>
          <w:szCs w:val="16"/>
        </w:rPr>
        <w:t xml:space="preserve">d </w:t>
      </w:r>
      <w:r w:rsidRPr="00FC0C77">
        <w:rPr>
          <w:spacing w:val="3"/>
          <w:position w:val="-3"/>
          <w:sz w:val="16"/>
          <w:szCs w:val="16"/>
        </w:rPr>
        <w:t xml:space="preserve"> </w:t>
      </w:r>
      <w:r w:rsidRPr="00FC0C77">
        <w:rPr>
          <w:position w:val="-3"/>
          <w:sz w:val="16"/>
          <w:szCs w:val="16"/>
        </w:rPr>
        <w:t xml:space="preserve">=  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ri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nd f</w:t>
      </w:r>
      <w:r w:rsidRPr="00FC0C77">
        <w:rPr>
          <w:spacing w:val="-1"/>
          <w:sz w:val="24"/>
          <w:szCs w:val="24"/>
        </w:rPr>
        <w:t>u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 C</w:t>
      </w:r>
      <w:r w:rsidRPr="00FC0C77">
        <w:rPr>
          <w:spacing w:val="1"/>
          <w:sz w:val="24"/>
          <w:szCs w:val="24"/>
        </w:rPr>
        <w:t>P</w:t>
      </w:r>
      <w:r w:rsidRPr="00FC0C77">
        <w:rPr>
          <w:sz w:val="24"/>
          <w:szCs w:val="24"/>
        </w:rPr>
        <w:t>U</w:t>
      </w:r>
      <w:r w:rsidRPr="00FC0C77">
        <w:rPr>
          <w:position w:val="-3"/>
          <w:sz w:val="16"/>
          <w:szCs w:val="16"/>
        </w:rPr>
        <w:t>c</w:t>
      </w:r>
      <w:r w:rsidRPr="00FC0C77">
        <w:rPr>
          <w:spacing w:val="-1"/>
          <w:position w:val="-3"/>
          <w:sz w:val="16"/>
          <w:szCs w:val="16"/>
        </w:rPr>
        <w:t>or</w:t>
      </w:r>
      <w:r w:rsidRPr="00FC0C77">
        <w:rPr>
          <w:spacing w:val="-2"/>
          <w:position w:val="-3"/>
          <w:sz w:val="16"/>
          <w:szCs w:val="16"/>
        </w:rPr>
        <w:t>e</w:t>
      </w:r>
      <w:r w:rsidRPr="00FC0C77">
        <w:rPr>
          <w:position w:val="-3"/>
          <w:sz w:val="16"/>
          <w:szCs w:val="16"/>
        </w:rPr>
        <w:t>c</w:t>
      </w:r>
      <w:r w:rsidRPr="00FC0C77">
        <w:rPr>
          <w:spacing w:val="-1"/>
          <w:position w:val="-3"/>
          <w:sz w:val="16"/>
          <w:szCs w:val="16"/>
        </w:rPr>
        <w:t>o</w:t>
      </w:r>
      <w:r w:rsidRPr="00FC0C77">
        <w:rPr>
          <w:spacing w:val="1"/>
          <w:position w:val="-3"/>
          <w:sz w:val="16"/>
          <w:szCs w:val="16"/>
        </w:rPr>
        <w:t>u</w:t>
      </w:r>
      <w:r w:rsidRPr="00FC0C77">
        <w:rPr>
          <w:spacing w:val="-1"/>
          <w:position w:val="-3"/>
          <w:sz w:val="16"/>
          <w:szCs w:val="16"/>
        </w:rPr>
        <w:t>n</w:t>
      </w:r>
      <w:r w:rsidRPr="00FC0C77">
        <w:rPr>
          <w:position w:val="-3"/>
          <w:sz w:val="16"/>
          <w:szCs w:val="16"/>
        </w:rPr>
        <w:t xml:space="preserve">t  =  </w:t>
      </w:r>
      <w:r w:rsidRPr="00FC0C77">
        <w:rPr>
          <w:sz w:val="24"/>
          <w:szCs w:val="24"/>
        </w:rPr>
        <w:t>C</w:t>
      </w:r>
      <w:r w:rsidRPr="00FC0C77">
        <w:rPr>
          <w:spacing w:val="1"/>
          <w:sz w:val="24"/>
          <w:szCs w:val="24"/>
        </w:rPr>
        <w:t>P</w:t>
      </w:r>
      <w:r w:rsidRPr="00FC0C77">
        <w:rPr>
          <w:sz w:val="24"/>
          <w:szCs w:val="24"/>
        </w:rPr>
        <w:t xml:space="preserve">U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re</w:t>
      </w:r>
      <w:r w:rsidRPr="00FC0C77">
        <w:rPr>
          <w:spacing w:val="1"/>
          <w:sz w:val="24"/>
          <w:szCs w:val="24"/>
        </w:rPr>
        <w:t>c</w:t>
      </w:r>
      <w:r w:rsidRPr="00FC0C77">
        <w:rPr>
          <w:sz w:val="24"/>
          <w:szCs w:val="24"/>
        </w:rPr>
        <w:t>ount MEM</w:t>
      </w:r>
      <w:r w:rsidRPr="00FC0C77">
        <w:rPr>
          <w:position w:val="-3"/>
          <w:sz w:val="16"/>
          <w:szCs w:val="16"/>
        </w:rPr>
        <w:t>s</w:t>
      </w:r>
      <w:r w:rsidRPr="00FC0C77">
        <w:rPr>
          <w:spacing w:val="1"/>
          <w:position w:val="-3"/>
          <w:sz w:val="16"/>
          <w:szCs w:val="16"/>
        </w:rPr>
        <w:t>h</w:t>
      </w:r>
      <w:r w:rsidRPr="00FC0C77">
        <w:rPr>
          <w:position w:val="-3"/>
          <w:sz w:val="16"/>
          <w:szCs w:val="16"/>
        </w:rPr>
        <w:t>a</w:t>
      </w:r>
      <w:r w:rsidRPr="00FC0C77">
        <w:rPr>
          <w:spacing w:val="-1"/>
          <w:position w:val="-3"/>
          <w:sz w:val="16"/>
          <w:szCs w:val="16"/>
        </w:rPr>
        <w:t>r</w:t>
      </w:r>
      <w:r w:rsidRPr="00FC0C77">
        <w:rPr>
          <w:spacing w:val="-2"/>
          <w:position w:val="-3"/>
          <w:sz w:val="16"/>
          <w:szCs w:val="16"/>
        </w:rPr>
        <w:t>e</w:t>
      </w:r>
      <w:r w:rsidRPr="00FC0C77">
        <w:rPr>
          <w:position w:val="-3"/>
          <w:sz w:val="16"/>
          <w:szCs w:val="16"/>
        </w:rPr>
        <w:t xml:space="preserve">d </w:t>
      </w:r>
      <w:r w:rsidRPr="00FC0C77">
        <w:rPr>
          <w:spacing w:val="1"/>
          <w:position w:val="-3"/>
          <w:sz w:val="16"/>
          <w:szCs w:val="16"/>
        </w:rPr>
        <w:t xml:space="preserve"> </w:t>
      </w:r>
      <w:r w:rsidRPr="00FC0C77">
        <w:rPr>
          <w:position w:val="-3"/>
          <w:sz w:val="16"/>
          <w:szCs w:val="16"/>
        </w:rPr>
        <w:t xml:space="preserve">=  </w:t>
      </w:r>
      <w:r w:rsidRPr="00FC0C77">
        <w:rPr>
          <w:spacing w:val="1"/>
          <w:position w:val="-3"/>
          <w:sz w:val="16"/>
          <w:szCs w:val="16"/>
        </w:rPr>
        <w:t xml:space="preserve"> </w:t>
      </w:r>
      <w:r w:rsidRPr="00FC0C77">
        <w:rPr>
          <w:sz w:val="24"/>
          <w:szCs w:val="24"/>
        </w:rPr>
        <w:t>Memo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>y</w:t>
      </w:r>
      <w:r w:rsidRPr="00FC0C77">
        <w:rPr>
          <w:spacing w:val="-7"/>
          <w:sz w:val="24"/>
          <w:szCs w:val="24"/>
        </w:rPr>
        <w:t xml:space="preserve"> </w:t>
      </w:r>
      <w:r w:rsidRPr="00FC0C77">
        <w:rPr>
          <w:sz w:val="24"/>
          <w:szCs w:val="24"/>
        </w:rPr>
        <w:t>s</w:t>
      </w:r>
      <w:r w:rsidRPr="00FC0C77">
        <w:rPr>
          <w:spacing w:val="2"/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d</w:t>
      </w:r>
    </w:p>
    <w:p w:rsidR="000A4DF3" w:rsidRPr="00FC0C77" w:rsidRDefault="005D1FDE" w:rsidP="00C60CF5">
      <w:pPr>
        <w:spacing w:before="9" w:line="360" w:lineRule="auto"/>
        <w:ind w:left="100"/>
        <w:jc w:val="both"/>
        <w:rPr>
          <w:sz w:val="24"/>
          <w:szCs w:val="24"/>
        </w:rPr>
      </w:pP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u</w:t>
      </w:r>
      <w:r w:rsidRPr="00FC0C77">
        <w:rPr>
          <w:spacing w:val="-1"/>
          <w:sz w:val="24"/>
          <w:szCs w:val="24"/>
        </w:rPr>
        <w:t>cce</w:t>
      </w:r>
      <w:r w:rsidRPr="00FC0C77">
        <w:rPr>
          <w:sz w:val="24"/>
          <w:szCs w:val="24"/>
        </w:rPr>
        <w:t>ss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=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qui</w:t>
      </w:r>
      <w:r w:rsidRPr="00FC0C77">
        <w:rPr>
          <w:spacing w:val="2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 out</w:t>
      </w:r>
      <w:r w:rsidRPr="00FC0C77">
        <w:rPr>
          <w:spacing w:val="2"/>
          <w:sz w:val="24"/>
          <w:szCs w:val="24"/>
        </w:rPr>
        <w:t>c</w:t>
      </w:r>
      <w:r w:rsidRPr="00FC0C77">
        <w:rPr>
          <w:sz w:val="24"/>
          <w:szCs w:val="24"/>
        </w:rPr>
        <w:t>ome g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ted</w:t>
      </w:r>
    </w:p>
    <w:p w:rsidR="000A4DF3" w:rsidRPr="00FC0C77" w:rsidRDefault="000A4DF3" w:rsidP="00C60CF5">
      <w:pPr>
        <w:spacing w:before="8" w:line="360" w:lineRule="auto"/>
        <w:jc w:val="both"/>
        <w:rPr>
          <w:sz w:val="13"/>
          <w:szCs w:val="13"/>
        </w:rPr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5D1FDE" w:rsidP="00C60CF5">
      <w:pPr>
        <w:spacing w:line="360" w:lineRule="auto"/>
        <w:ind w:left="100"/>
        <w:jc w:val="both"/>
        <w:rPr>
          <w:sz w:val="24"/>
          <w:szCs w:val="24"/>
        </w:rPr>
      </w:pPr>
      <w:r w:rsidRPr="00FC0C77">
        <w:rPr>
          <w:spacing w:val="-1"/>
          <w:sz w:val="24"/>
          <w:szCs w:val="24"/>
        </w:rPr>
        <w:t>Fa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u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=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quir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 outc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 xml:space="preserve">me not 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a</w:t>
      </w:r>
      <w:r w:rsidRPr="00FC0C77">
        <w:rPr>
          <w:spacing w:val="3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</w:p>
    <w:p w:rsidR="000A4DF3" w:rsidRPr="00FC0C77" w:rsidRDefault="000A4DF3" w:rsidP="00C60CF5">
      <w:pPr>
        <w:spacing w:before="8" w:line="360" w:lineRule="auto"/>
        <w:jc w:val="both"/>
        <w:rPr>
          <w:sz w:val="13"/>
          <w:szCs w:val="13"/>
        </w:rPr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5D1FDE" w:rsidP="00C60CF5">
      <w:pPr>
        <w:spacing w:line="360" w:lineRule="auto"/>
        <w:ind w:left="100" w:right="4062"/>
        <w:jc w:val="both"/>
        <w:rPr>
          <w:sz w:val="24"/>
          <w:szCs w:val="24"/>
        </w:rPr>
      </w:pP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'</w:t>
      </w:r>
      <w:r w:rsidRPr="00FC0C77">
        <w:rPr>
          <w:spacing w:val="-2"/>
          <w:sz w:val="24"/>
          <w:szCs w:val="24"/>
        </w:rPr>
        <w:t xml:space="preserve"> </w:t>
      </w:r>
      <w:r w:rsidRPr="00FC0C77">
        <w:rPr>
          <w:sz w:val="24"/>
          <w:szCs w:val="24"/>
        </w:rPr>
        <w:t>=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{s, e,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X, </w:t>
      </w:r>
      <w:r w:rsidRPr="00FC0C77">
        <w:rPr>
          <w:spacing w:val="-1"/>
          <w:sz w:val="24"/>
          <w:szCs w:val="24"/>
        </w:rPr>
        <w:t>Y</w:t>
      </w:r>
      <w:r w:rsidRPr="00FC0C77">
        <w:rPr>
          <w:sz w:val="24"/>
          <w:szCs w:val="24"/>
        </w:rPr>
        <w:t>, D</w:t>
      </w:r>
      <w:r w:rsidRPr="00FC0C77">
        <w:rPr>
          <w:spacing w:val="-1"/>
          <w:sz w:val="24"/>
          <w:szCs w:val="24"/>
        </w:rPr>
        <w:t>D</w:t>
      </w:r>
      <w:r w:rsidRPr="00FC0C77">
        <w:rPr>
          <w:sz w:val="24"/>
          <w:szCs w:val="24"/>
        </w:rPr>
        <w:t xml:space="preserve">, 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F</w:t>
      </w:r>
      <w:r w:rsidRPr="00FC0C77">
        <w:rPr>
          <w:position w:val="-3"/>
          <w:sz w:val="16"/>
          <w:szCs w:val="16"/>
        </w:rPr>
        <w:t>ma</w:t>
      </w:r>
      <w:r w:rsidRPr="00FC0C77">
        <w:rPr>
          <w:spacing w:val="1"/>
          <w:position w:val="-3"/>
          <w:sz w:val="16"/>
          <w:szCs w:val="16"/>
        </w:rPr>
        <w:t>in</w:t>
      </w:r>
      <w:r w:rsidRPr="00FC0C77">
        <w:rPr>
          <w:sz w:val="24"/>
          <w:szCs w:val="24"/>
        </w:rPr>
        <w:t xml:space="preserve">, </w:t>
      </w:r>
      <w:r w:rsidRPr="00FC0C77">
        <w:rPr>
          <w:spacing w:val="-1"/>
          <w:sz w:val="24"/>
          <w:szCs w:val="24"/>
        </w:rPr>
        <w:t>F</w:t>
      </w:r>
      <w:r w:rsidRPr="00FC0C77">
        <w:rPr>
          <w:spacing w:val="-1"/>
          <w:position w:val="-3"/>
          <w:sz w:val="16"/>
          <w:szCs w:val="16"/>
        </w:rPr>
        <w:t>fr</w:t>
      </w:r>
      <w:r w:rsidRPr="00FC0C77">
        <w:rPr>
          <w:spacing w:val="1"/>
          <w:position w:val="-3"/>
          <w:sz w:val="16"/>
          <w:szCs w:val="16"/>
        </w:rPr>
        <w:t>i</w:t>
      </w:r>
      <w:r w:rsidRPr="00FC0C77">
        <w:rPr>
          <w:spacing w:val="-2"/>
          <w:position w:val="-3"/>
          <w:sz w:val="16"/>
          <w:szCs w:val="16"/>
        </w:rPr>
        <w:t>e</w:t>
      </w:r>
      <w:r w:rsidRPr="00FC0C77">
        <w:rPr>
          <w:spacing w:val="1"/>
          <w:position w:val="-3"/>
          <w:sz w:val="16"/>
          <w:szCs w:val="16"/>
        </w:rPr>
        <w:t>n</w:t>
      </w:r>
      <w:r w:rsidRPr="00FC0C77">
        <w:rPr>
          <w:position w:val="-3"/>
          <w:sz w:val="16"/>
          <w:szCs w:val="16"/>
        </w:rPr>
        <w:t xml:space="preserve">d </w:t>
      </w:r>
      <w:r w:rsidRPr="00FC0C77">
        <w:rPr>
          <w:sz w:val="24"/>
          <w:szCs w:val="24"/>
        </w:rPr>
        <w:t xml:space="preserve">, 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u</w:t>
      </w:r>
      <w:r w:rsidRPr="00FC0C77">
        <w:rPr>
          <w:spacing w:val="-1"/>
          <w:sz w:val="24"/>
          <w:szCs w:val="24"/>
        </w:rPr>
        <w:t>cce</w:t>
      </w:r>
      <w:r w:rsidRPr="00FC0C77">
        <w:rPr>
          <w:sz w:val="24"/>
          <w:szCs w:val="24"/>
        </w:rPr>
        <w:t xml:space="preserve">ss, </w:t>
      </w:r>
      <w:r w:rsidRPr="00FC0C77">
        <w:rPr>
          <w:spacing w:val="-1"/>
          <w:sz w:val="24"/>
          <w:szCs w:val="24"/>
        </w:rPr>
        <w:t>Fa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u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} X=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{</w:t>
      </w:r>
      <w:r w:rsidRPr="00FC0C77">
        <w:rPr>
          <w:spacing w:val="-1"/>
          <w:sz w:val="24"/>
          <w:szCs w:val="24"/>
        </w:rPr>
        <w:t>ac</w:t>
      </w:r>
      <w:r w:rsidRPr="00FC0C77">
        <w:rPr>
          <w:sz w:val="24"/>
          <w:szCs w:val="24"/>
        </w:rPr>
        <w:t>qu</w:t>
      </w:r>
      <w:r w:rsidRPr="00FC0C77">
        <w:rPr>
          <w:spacing w:val="3"/>
          <w:sz w:val="24"/>
          <w:szCs w:val="24"/>
        </w:rPr>
        <w:t>i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d_d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ta</w:t>
      </w:r>
      <w:r w:rsidRPr="00FC0C77">
        <w:rPr>
          <w:spacing w:val="2"/>
          <w:sz w:val="24"/>
          <w:szCs w:val="24"/>
        </w:rPr>
        <w:t>b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s</w:t>
      </w:r>
      <w:r w:rsidRPr="00FC0C77">
        <w:rPr>
          <w:sz w:val="24"/>
          <w:szCs w:val="24"/>
        </w:rPr>
        <w:t>}</w:t>
      </w:r>
    </w:p>
    <w:p w:rsidR="000A4DF3" w:rsidRPr="00FC0C77" w:rsidRDefault="005D1FDE" w:rsidP="00C60CF5">
      <w:pPr>
        <w:spacing w:before="38" w:line="360" w:lineRule="auto"/>
        <w:ind w:left="100" w:right="66"/>
        <w:jc w:val="both"/>
        <w:rPr>
          <w:sz w:val="24"/>
          <w:szCs w:val="24"/>
        </w:rPr>
      </w:pPr>
      <w:r w:rsidRPr="00FC0C77">
        <w:rPr>
          <w:spacing w:val="-1"/>
          <w:sz w:val="24"/>
          <w:szCs w:val="24"/>
        </w:rPr>
        <w:t>ac</w:t>
      </w:r>
      <w:r w:rsidRPr="00FC0C77">
        <w:rPr>
          <w:sz w:val="24"/>
          <w:szCs w:val="24"/>
        </w:rPr>
        <w:t>quir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d_</w:t>
      </w:r>
      <w:r w:rsidRPr="00FC0C77">
        <w:rPr>
          <w:spacing w:val="2"/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tab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24"/>
          <w:sz w:val="24"/>
          <w:szCs w:val="24"/>
        </w:rPr>
        <w:t xml:space="preserve"> </w:t>
      </w:r>
      <w:r w:rsidRPr="00FC0C77">
        <w:rPr>
          <w:sz w:val="24"/>
          <w:szCs w:val="24"/>
        </w:rPr>
        <w:t>=</w:t>
      </w:r>
      <w:r w:rsidRPr="00FC0C77">
        <w:rPr>
          <w:spacing w:val="23"/>
          <w:sz w:val="24"/>
          <w:szCs w:val="24"/>
        </w:rPr>
        <w:t xml:space="preserve"> </w:t>
      </w:r>
      <w:r w:rsidRPr="00FC0C77">
        <w:rPr>
          <w:sz w:val="24"/>
          <w:szCs w:val="24"/>
        </w:rPr>
        <w:t>C</w:t>
      </w:r>
      <w:r w:rsidRPr="00FC0C77">
        <w:rPr>
          <w:spacing w:val="1"/>
          <w:sz w:val="24"/>
          <w:szCs w:val="24"/>
        </w:rPr>
        <w:t>a</w:t>
      </w:r>
      <w:r w:rsidRPr="00FC0C77">
        <w:rPr>
          <w:sz w:val="24"/>
          <w:szCs w:val="24"/>
        </w:rPr>
        <w:t>ll</w:t>
      </w:r>
      <w:r w:rsidRPr="00FC0C77">
        <w:rPr>
          <w:spacing w:val="24"/>
          <w:sz w:val="24"/>
          <w:szCs w:val="24"/>
        </w:rPr>
        <w:t xml:space="preserve"> </w:t>
      </w:r>
      <w:r w:rsidRPr="00FC0C77">
        <w:rPr>
          <w:sz w:val="24"/>
          <w:szCs w:val="24"/>
        </w:rPr>
        <w:t>lo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s,</w:t>
      </w:r>
      <w:r w:rsidRPr="00FC0C77">
        <w:rPr>
          <w:spacing w:val="24"/>
          <w:sz w:val="24"/>
          <w:szCs w:val="24"/>
        </w:rPr>
        <w:t xml:space="preserve"> </w:t>
      </w:r>
      <w:r w:rsidRPr="00FC0C77">
        <w:rPr>
          <w:sz w:val="24"/>
          <w:szCs w:val="24"/>
        </w:rPr>
        <w:t>Mess</w:t>
      </w:r>
      <w:r w:rsidRPr="00FC0C77">
        <w:rPr>
          <w:spacing w:val="1"/>
          <w:sz w:val="24"/>
          <w:szCs w:val="24"/>
        </w:rPr>
        <w:t>a</w:t>
      </w:r>
      <w:r w:rsidRPr="00FC0C77">
        <w:rPr>
          <w:sz w:val="24"/>
          <w:szCs w:val="24"/>
        </w:rPr>
        <w:t>ge</w:t>
      </w:r>
      <w:r w:rsidRPr="00FC0C77">
        <w:rPr>
          <w:spacing w:val="23"/>
          <w:sz w:val="24"/>
          <w:szCs w:val="24"/>
        </w:rPr>
        <w:t xml:space="preserve"> </w:t>
      </w:r>
      <w:r w:rsidRPr="00FC0C77">
        <w:rPr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ec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r</w:t>
      </w:r>
      <w:r w:rsidRPr="00FC0C77">
        <w:rPr>
          <w:spacing w:val="2"/>
          <w:sz w:val="24"/>
          <w:szCs w:val="24"/>
        </w:rPr>
        <w:t>d</w:t>
      </w:r>
      <w:r w:rsidRPr="00FC0C77">
        <w:rPr>
          <w:sz w:val="24"/>
          <w:szCs w:val="24"/>
        </w:rPr>
        <w:t>s,</w:t>
      </w:r>
      <w:r w:rsidRPr="00FC0C77">
        <w:rPr>
          <w:spacing w:val="24"/>
          <w:sz w:val="24"/>
          <w:szCs w:val="24"/>
        </w:rPr>
        <w:t xml:space="preserve"> </w:t>
      </w:r>
      <w:r w:rsidRPr="00FC0C77">
        <w:rPr>
          <w:sz w:val="24"/>
          <w:szCs w:val="24"/>
        </w:rPr>
        <w:t>Ch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24"/>
          <w:sz w:val="24"/>
          <w:szCs w:val="24"/>
        </w:rPr>
        <w:t xml:space="preserve"> </w:t>
      </w:r>
      <w:r w:rsidRPr="00FC0C77">
        <w:rPr>
          <w:sz w:val="24"/>
          <w:szCs w:val="24"/>
        </w:rPr>
        <w:t>Applic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</w:t>
      </w:r>
      <w:r w:rsidRPr="00FC0C77">
        <w:rPr>
          <w:spacing w:val="26"/>
          <w:sz w:val="24"/>
          <w:szCs w:val="24"/>
        </w:rPr>
        <w:t xml:space="preserve"> </w:t>
      </w:r>
      <w:r w:rsidRPr="00FC0C77">
        <w:rPr>
          <w:spacing w:val="-3"/>
          <w:sz w:val="24"/>
          <w:szCs w:val="24"/>
        </w:rPr>
        <w:t>L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gs,</w:t>
      </w:r>
      <w:r w:rsidRPr="00FC0C77">
        <w:rPr>
          <w:spacing w:val="26"/>
          <w:sz w:val="24"/>
          <w:szCs w:val="24"/>
        </w:rPr>
        <w:t xml:space="preserve"> </w:t>
      </w:r>
      <w:r w:rsidRPr="00FC0C77">
        <w:rPr>
          <w:spacing w:val="-6"/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m</w:t>
      </w:r>
      <w:r w:rsidRPr="00FC0C77">
        <w:rPr>
          <w:spacing w:val="1"/>
          <w:sz w:val="24"/>
          <w:szCs w:val="24"/>
        </w:rPr>
        <w:t>a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s/</w:t>
      </w:r>
      <w:r w:rsidRPr="00FC0C77">
        <w:rPr>
          <w:spacing w:val="1"/>
          <w:sz w:val="24"/>
          <w:szCs w:val="24"/>
        </w:rPr>
        <w:t>P</w:t>
      </w:r>
      <w:r w:rsidRPr="00FC0C77">
        <w:rPr>
          <w:sz w:val="24"/>
          <w:szCs w:val="24"/>
        </w:rPr>
        <w:t>ictur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s, b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owsing</w:t>
      </w:r>
      <w:r w:rsidRPr="00FC0C77">
        <w:rPr>
          <w:spacing w:val="-2"/>
          <w:sz w:val="24"/>
          <w:szCs w:val="24"/>
        </w:rPr>
        <w:t xml:space="preserve"> </w:t>
      </w:r>
      <w:r w:rsidRPr="00FC0C77">
        <w:rPr>
          <w:sz w:val="24"/>
          <w:szCs w:val="24"/>
        </w:rPr>
        <w:t>his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o</w:t>
      </w:r>
      <w:r w:rsidRPr="00FC0C77">
        <w:rPr>
          <w:spacing w:val="4"/>
          <w:sz w:val="24"/>
          <w:szCs w:val="24"/>
        </w:rPr>
        <w:t>r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, Gm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.</w:t>
      </w:r>
    </w:p>
    <w:p w:rsidR="000A4DF3" w:rsidRPr="00FC0C77" w:rsidRDefault="000A4DF3" w:rsidP="00C60CF5">
      <w:pPr>
        <w:spacing w:before="7" w:line="360" w:lineRule="auto"/>
        <w:jc w:val="both"/>
      </w:pPr>
    </w:p>
    <w:p w:rsidR="000A4DF3" w:rsidRPr="00FC0C77" w:rsidRDefault="005D1FDE" w:rsidP="00C60CF5">
      <w:pPr>
        <w:spacing w:line="360" w:lineRule="auto"/>
        <w:ind w:left="100" w:right="6745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Y</w:t>
      </w:r>
      <w:r w:rsidRPr="00FC0C77">
        <w:rPr>
          <w:spacing w:val="-1"/>
          <w:sz w:val="24"/>
          <w:szCs w:val="24"/>
        </w:rPr>
        <w:t>=</w:t>
      </w:r>
      <w:r w:rsidRPr="00FC0C77">
        <w:rPr>
          <w:sz w:val="24"/>
          <w:szCs w:val="24"/>
        </w:rPr>
        <w:t>{use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_identifi</w:t>
      </w:r>
      <w:r w:rsidRPr="00FC0C77">
        <w:rPr>
          <w:spacing w:val="1"/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 xml:space="preserve">on} </w:t>
      </w:r>
      <w:r w:rsidRPr="00FC0C77">
        <w:rPr>
          <w:spacing w:val="-1"/>
          <w:position w:val="3"/>
          <w:sz w:val="24"/>
          <w:szCs w:val="24"/>
        </w:rPr>
        <w:t>F</w:t>
      </w:r>
      <w:r w:rsidRPr="00FC0C77">
        <w:rPr>
          <w:sz w:val="16"/>
          <w:szCs w:val="16"/>
        </w:rPr>
        <w:t>me</w:t>
      </w:r>
      <w:r w:rsidRPr="00FC0C77">
        <w:rPr>
          <w:spacing w:val="-1"/>
          <w:sz w:val="16"/>
          <w:szCs w:val="16"/>
        </w:rPr>
        <w:t xml:space="preserve"> </w:t>
      </w:r>
      <w:r w:rsidRPr="00FC0C77">
        <w:rPr>
          <w:position w:val="3"/>
          <w:sz w:val="24"/>
          <w:szCs w:val="24"/>
        </w:rPr>
        <w:t>=</w:t>
      </w:r>
      <w:r w:rsidRPr="00FC0C77">
        <w:rPr>
          <w:spacing w:val="-1"/>
          <w:position w:val="3"/>
          <w:sz w:val="24"/>
          <w:szCs w:val="24"/>
        </w:rPr>
        <w:t xml:space="preserve"> </w:t>
      </w:r>
      <w:r w:rsidRPr="00FC0C77">
        <w:rPr>
          <w:spacing w:val="2"/>
          <w:position w:val="3"/>
          <w:sz w:val="24"/>
          <w:szCs w:val="24"/>
        </w:rPr>
        <w:t>{</w:t>
      </w:r>
      <w:r w:rsidRPr="00FC0C77">
        <w:rPr>
          <w:spacing w:val="-1"/>
          <w:position w:val="3"/>
          <w:sz w:val="24"/>
          <w:szCs w:val="24"/>
        </w:rPr>
        <w:t>F</w:t>
      </w:r>
      <w:r w:rsidRPr="00FC0C77">
        <w:rPr>
          <w:spacing w:val="1"/>
          <w:sz w:val="16"/>
          <w:szCs w:val="16"/>
        </w:rPr>
        <w:t>k</w:t>
      </w:r>
      <w:r w:rsidRPr="00FC0C77">
        <w:rPr>
          <w:sz w:val="16"/>
          <w:szCs w:val="16"/>
        </w:rPr>
        <w:t>1</w:t>
      </w:r>
      <w:r w:rsidRPr="00FC0C77">
        <w:rPr>
          <w:spacing w:val="2"/>
          <w:sz w:val="16"/>
          <w:szCs w:val="16"/>
        </w:rPr>
        <w:t xml:space="preserve"> </w:t>
      </w:r>
      <w:r w:rsidRPr="00FC0C77">
        <w:rPr>
          <w:position w:val="3"/>
          <w:sz w:val="24"/>
          <w:szCs w:val="24"/>
        </w:rPr>
        <w:t>,</w:t>
      </w:r>
      <w:r w:rsidRPr="00FC0C77">
        <w:rPr>
          <w:spacing w:val="-1"/>
          <w:position w:val="3"/>
          <w:sz w:val="24"/>
          <w:szCs w:val="24"/>
        </w:rPr>
        <w:t>F</w:t>
      </w:r>
      <w:r w:rsidRPr="00FC0C77">
        <w:rPr>
          <w:spacing w:val="-1"/>
          <w:sz w:val="16"/>
          <w:szCs w:val="16"/>
        </w:rPr>
        <w:t>k</w:t>
      </w:r>
      <w:r w:rsidRPr="00FC0C77">
        <w:rPr>
          <w:sz w:val="16"/>
          <w:szCs w:val="16"/>
        </w:rPr>
        <w:t>2</w:t>
      </w:r>
      <w:r w:rsidRPr="00FC0C77">
        <w:rPr>
          <w:spacing w:val="2"/>
          <w:sz w:val="16"/>
          <w:szCs w:val="16"/>
        </w:rPr>
        <w:t xml:space="preserve"> </w:t>
      </w:r>
      <w:r w:rsidRPr="00FC0C77">
        <w:rPr>
          <w:position w:val="3"/>
          <w:sz w:val="24"/>
          <w:szCs w:val="24"/>
        </w:rPr>
        <w:t>,</w:t>
      </w:r>
      <w:r w:rsidRPr="00FC0C77">
        <w:rPr>
          <w:spacing w:val="-1"/>
          <w:position w:val="3"/>
          <w:sz w:val="24"/>
          <w:szCs w:val="24"/>
        </w:rPr>
        <w:t>F</w:t>
      </w:r>
      <w:r w:rsidRPr="00FC0C77">
        <w:rPr>
          <w:spacing w:val="-1"/>
          <w:sz w:val="16"/>
          <w:szCs w:val="16"/>
        </w:rPr>
        <w:t>k</w:t>
      </w:r>
      <w:r w:rsidRPr="00FC0C77">
        <w:rPr>
          <w:sz w:val="16"/>
          <w:szCs w:val="16"/>
        </w:rPr>
        <w:t>3</w:t>
      </w:r>
      <w:r w:rsidRPr="00FC0C77">
        <w:rPr>
          <w:spacing w:val="3"/>
          <w:sz w:val="16"/>
          <w:szCs w:val="16"/>
        </w:rPr>
        <w:t xml:space="preserve"> </w:t>
      </w:r>
      <w:r w:rsidRPr="00FC0C77">
        <w:rPr>
          <w:spacing w:val="1"/>
          <w:sz w:val="16"/>
          <w:szCs w:val="16"/>
        </w:rPr>
        <w:t>,</w:t>
      </w:r>
      <w:r w:rsidRPr="00FC0C77">
        <w:rPr>
          <w:spacing w:val="-1"/>
          <w:position w:val="3"/>
          <w:sz w:val="24"/>
          <w:szCs w:val="24"/>
        </w:rPr>
        <w:t>F</w:t>
      </w:r>
      <w:r w:rsidRPr="00FC0C77">
        <w:rPr>
          <w:spacing w:val="-1"/>
          <w:sz w:val="16"/>
          <w:szCs w:val="16"/>
        </w:rPr>
        <w:t>k</w:t>
      </w:r>
      <w:r w:rsidRPr="00FC0C77">
        <w:rPr>
          <w:spacing w:val="1"/>
          <w:sz w:val="16"/>
          <w:szCs w:val="16"/>
        </w:rPr>
        <w:t>4</w:t>
      </w:r>
      <w:r w:rsidRPr="00FC0C77">
        <w:rPr>
          <w:position w:val="3"/>
          <w:sz w:val="24"/>
          <w:szCs w:val="24"/>
        </w:rPr>
        <w:t>}</w:t>
      </w:r>
    </w:p>
    <w:p w:rsidR="000A4DF3" w:rsidRPr="00FC0C77" w:rsidRDefault="005D1FDE" w:rsidP="00C60CF5">
      <w:pPr>
        <w:spacing w:line="360" w:lineRule="auto"/>
        <w:ind w:left="100"/>
        <w:jc w:val="both"/>
        <w:rPr>
          <w:sz w:val="24"/>
          <w:szCs w:val="24"/>
        </w:rPr>
      </w:pPr>
      <w:r w:rsidRPr="00FC0C77">
        <w:rPr>
          <w:spacing w:val="1"/>
          <w:position w:val="1"/>
          <w:sz w:val="24"/>
          <w:szCs w:val="24"/>
        </w:rPr>
        <w:t>F</w:t>
      </w:r>
      <w:r w:rsidRPr="00FC0C77">
        <w:rPr>
          <w:spacing w:val="-3"/>
          <w:position w:val="-2"/>
          <w:sz w:val="16"/>
          <w:szCs w:val="16"/>
        </w:rPr>
        <w:t>K</w:t>
      </w:r>
      <w:r w:rsidRPr="00FC0C77">
        <w:rPr>
          <w:position w:val="-2"/>
          <w:sz w:val="16"/>
          <w:szCs w:val="16"/>
        </w:rPr>
        <w:t>1</w:t>
      </w:r>
      <w:r w:rsidRPr="00FC0C77">
        <w:rPr>
          <w:spacing w:val="21"/>
          <w:position w:val="-2"/>
          <w:sz w:val="16"/>
          <w:szCs w:val="16"/>
        </w:rPr>
        <w:t xml:space="preserve"> </w:t>
      </w:r>
      <w:r w:rsidRPr="00FC0C77">
        <w:rPr>
          <w:spacing w:val="-1"/>
          <w:position w:val="1"/>
          <w:sz w:val="24"/>
          <w:szCs w:val="24"/>
        </w:rPr>
        <w:t>=</w:t>
      </w:r>
      <w:r w:rsidRPr="00FC0C77">
        <w:rPr>
          <w:position w:val="1"/>
          <w:sz w:val="24"/>
          <w:szCs w:val="24"/>
        </w:rPr>
        <w:t>d</w:t>
      </w:r>
      <w:r w:rsidRPr="00FC0C77">
        <w:rPr>
          <w:spacing w:val="-1"/>
          <w:position w:val="1"/>
          <w:sz w:val="24"/>
          <w:szCs w:val="24"/>
        </w:rPr>
        <w:t>a</w:t>
      </w:r>
      <w:r w:rsidRPr="00FC0C77">
        <w:rPr>
          <w:position w:val="1"/>
          <w:sz w:val="24"/>
          <w:szCs w:val="24"/>
        </w:rPr>
        <w:t>tab</w:t>
      </w:r>
      <w:r w:rsidRPr="00FC0C77">
        <w:rPr>
          <w:spacing w:val="-1"/>
          <w:position w:val="1"/>
          <w:sz w:val="24"/>
          <w:szCs w:val="24"/>
        </w:rPr>
        <w:t>a</w:t>
      </w:r>
      <w:r w:rsidRPr="00FC0C77">
        <w:rPr>
          <w:spacing w:val="2"/>
          <w:position w:val="1"/>
          <w:sz w:val="24"/>
          <w:szCs w:val="24"/>
        </w:rPr>
        <w:t>s</w:t>
      </w:r>
      <w:r w:rsidRPr="00FC0C77">
        <w:rPr>
          <w:spacing w:val="-1"/>
          <w:position w:val="1"/>
          <w:sz w:val="24"/>
          <w:szCs w:val="24"/>
        </w:rPr>
        <w:t>e</w:t>
      </w:r>
      <w:r w:rsidRPr="00FC0C77">
        <w:rPr>
          <w:position w:val="1"/>
          <w:sz w:val="24"/>
          <w:szCs w:val="24"/>
        </w:rPr>
        <w:t>_</w:t>
      </w:r>
      <w:r w:rsidRPr="00FC0C77">
        <w:rPr>
          <w:spacing w:val="1"/>
          <w:position w:val="1"/>
          <w:sz w:val="24"/>
          <w:szCs w:val="24"/>
        </w:rPr>
        <w:t>a</w:t>
      </w:r>
      <w:r w:rsidRPr="00FC0C77">
        <w:rPr>
          <w:spacing w:val="-1"/>
          <w:position w:val="1"/>
          <w:sz w:val="24"/>
          <w:szCs w:val="24"/>
        </w:rPr>
        <w:t>c</w:t>
      </w:r>
      <w:r w:rsidRPr="00FC0C77">
        <w:rPr>
          <w:position w:val="1"/>
          <w:sz w:val="24"/>
          <w:szCs w:val="24"/>
        </w:rPr>
        <w:t>quis</w:t>
      </w:r>
      <w:r w:rsidRPr="00FC0C77">
        <w:rPr>
          <w:spacing w:val="1"/>
          <w:position w:val="1"/>
          <w:sz w:val="24"/>
          <w:szCs w:val="24"/>
        </w:rPr>
        <w:t>t</w:t>
      </w:r>
      <w:r w:rsidRPr="00FC0C77">
        <w:rPr>
          <w:position w:val="1"/>
          <w:sz w:val="24"/>
          <w:szCs w:val="24"/>
        </w:rPr>
        <w:t>ion()</w:t>
      </w:r>
    </w:p>
    <w:p w:rsidR="000A4DF3" w:rsidRPr="00FC0C77" w:rsidRDefault="005D1FDE" w:rsidP="00C60CF5">
      <w:pPr>
        <w:spacing w:line="360" w:lineRule="auto"/>
        <w:ind w:firstLine="720"/>
        <w:jc w:val="both"/>
        <w:rPr>
          <w:sz w:val="24"/>
          <w:szCs w:val="24"/>
        </w:rPr>
        <w:sectPr w:rsidR="000A4DF3" w:rsidRPr="00FC0C77" w:rsidSect="00C60CF5">
          <w:pgSz w:w="11920" w:h="16840"/>
          <w:pgMar w:top="960" w:right="1340" w:bottom="280" w:left="1340" w:header="749" w:footer="1002" w:gutter="0"/>
          <w:cols w:space="720"/>
        </w:sectPr>
      </w:pPr>
      <w:r w:rsidRPr="00FC0C77">
        <w:rPr>
          <w:spacing w:val="-1"/>
          <w:sz w:val="24"/>
          <w:szCs w:val="24"/>
        </w:rPr>
        <w:t>ac</w:t>
      </w:r>
      <w:r w:rsidRPr="00FC0C77">
        <w:rPr>
          <w:sz w:val="24"/>
          <w:szCs w:val="24"/>
        </w:rPr>
        <w:t>quire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ll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tab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f</w:t>
      </w:r>
      <w:r w:rsidRPr="00FC0C77">
        <w:rPr>
          <w:spacing w:val="-1"/>
          <w:sz w:val="24"/>
          <w:szCs w:val="24"/>
        </w:rPr>
        <w:t>r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 xml:space="preserve">m </w:t>
      </w:r>
      <w:r w:rsidRPr="00FC0C77">
        <w:rPr>
          <w:spacing w:val="1"/>
          <w:sz w:val="24"/>
          <w:szCs w:val="24"/>
        </w:rPr>
        <w:t>m</w:t>
      </w:r>
      <w:r w:rsidRPr="00FC0C77">
        <w:rPr>
          <w:sz w:val="24"/>
          <w:szCs w:val="24"/>
        </w:rPr>
        <w:t>obi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ndset € X</w:t>
      </w: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before="16" w:line="360" w:lineRule="auto"/>
        <w:jc w:val="both"/>
        <w:rPr>
          <w:sz w:val="22"/>
          <w:szCs w:val="22"/>
        </w:rPr>
      </w:pPr>
    </w:p>
    <w:p w:rsidR="000A4DF3" w:rsidRPr="00FC0C77" w:rsidRDefault="005D1FDE" w:rsidP="00C60CF5">
      <w:pPr>
        <w:spacing w:before="29" w:line="360" w:lineRule="auto"/>
        <w:jc w:val="both"/>
        <w:rPr>
          <w:sz w:val="24"/>
          <w:szCs w:val="24"/>
        </w:rPr>
      </w:pPr>
      <w:r w:rsidRPr="00FC0C77">
        <w:rPr>
          <w:spacing w:val="-1"/>
          <w:sz w:val="24"/>
          <w:szCs w:val="24"/>
        </w:rPr>
        <w:t>F</w:t>
      </w:r>
      <w:r w:rsidRPr="00FC0C77">
        <w:rPr>
          <w:spacing w:val="1"/>
          <w:position w:val="-3"/>
          <w:sz w:val="16"/>
          <w:szCs w:val="16"/>
        </w:rPr>
        <w:t>k</w:t>
      </w:r>
      <w:r w:rsidRPr="00FC0C77">
        <w:rPr>
          <w:position w:val="-3"/>
          <w:sz w:val="16"/>
          <w:szCs w:val="16"/>
        </w:rPr>
        <w:t>2</w:t>
      </w:r>
      <w:r w:rsidRPr="00FC0C77">
        <w:rPr>
          <w:spacing w:val="2"/>
          <w:position w:val="-3"/>
          <w:sz w:val="16"/>
          <w:szCs w:val="16"/>
        </w:rPr>
        <w:t xml:space="preserve"> </w:t>
      </w:r>
      <w:r w:rsidRPr="00FC0C77">
        <w:rPr>
          <w:sz w:val="24"/>
          <w:szCs w:val="24"/>
        </w:rPr>
        <w:t>=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tab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_qu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4"/>
          <w:sz w:val="24"/>
          <w:szCs w:val="24"/>
        </w:rPr>
        <w:t>r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g</w:t>
      </w:r>
      <w:r w:rsidRPr="00FC0C77">
        <w:rPr>
          <w:spacing w:val="2"/>
          <w:sz w:val="24"/>
          <w:szCs w:val="24"/>
        </w:rPr>
        <w:t>()</w:t>
      </w:r>
    </w:p>
    <w:p w:rsidR="000A4DF3" w:rsidRPr="00FC0C77" w:rsidRDefault="005D1FDE" w:rsidP="00C60CF5">
      <w:pPr>
        <w:spacing w:line="360" w:lineRule="auto"/>
        <w:ind w:left="820" w:right="4112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qu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4"/>
          <w:sz w:val="24"/>
          <w:szCs w:val="24"/>
        </w:rPr>
        <w:t>r</w:t>
      </w:r>
      <w:r w:rsidRPr="00FC0C77">
        <w:rPr>
          <w:sz w:val="24"/>
          <w:szCs w:val="24"/>
        </w:rPr>
        <w:t>y</w:t>
      </w:r>
      <w:r w:rsidRPr="00FC0C77">
        <w:rPr>
          <w:spacing w:val="-5"/>
          <w:sz w:val="24"/>
          <w:szCs w:val="24"/>
        </w:rPr>
        <w:t xml:space="preserve"> </w:t>
      </w:r>
      <w:r w:rsidRPr="00FC0C77">
        <w:rPr>
          <w:sz w:val="24"/>
          <w:szCs w:val="24"/>
        </w:rPr>
        <w:t>the obt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ined </w:t>
      </w:r>
      <w:r w:rsidRPr="00FC0C77">
        <w:rPr>
          <w:spacing w:val="2"/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ta</w:t>
      </w:r>
      <w:r w:rsidRPr="00FC0C77">
        <w:rPr>
          <w:spacing w:val="2"/>
          <w:sz w:val="24"/>
          <w:szCs w:val="24"/>
        </w:rPr>
        <w:t>b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to get us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 t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s</w:t>
      </w:r>
    </w:p>
    <w:p w:rsidR="000A4DF3" w:rsidRPr="00FC0C77" w:rsidRDefault="000A4DF3" w:rsidP="00C60CF5">
      <w:pPr>
        <w:spacing w:before="8" w:line="360" w:lineRule="auto"/>
        <w:jc w:val="both"/>
        <w:rPr>
          <w:sz w:val="13"/>
          <w:szCs w:val="13"/>
        </w:rPr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5D1FDE" w:rsidP="00C60CF5">
      <w:pPr>
        <w:spacing w:line="360" w:lineRule="auto"/>
        <w:ind w:left="100"/>
        <w:jc w:val="both"/>
        <w:rPr>
          <w:sz w:val="24"/>
          <w:szCs w:val="24"/>
        </w:rPr>
      </w:pPr>
      <w:r w:rsidRPr="00FC0C77">
        <w:rPr>
          <w:spacing w:val="-1"/>
          <w:sz w:val="24"/>
          <w:szCs w:val="24"/>
        </w:rPr>
        <w:t>F</w:t>
      </w:r>
      <w:r w:rsidRPr="00FC0C77">
        <w:rPr>
          <w:spacing w:val="1"/>
          <w:position w:val="-3"/>
          <w:sz w:val="16"/>
          <w:szCs w:val="16"/>
        </w:rPr>
        <w:t>k</w:t>
      </w:r>
      <w:r w:rsidRPr="00FC0C77">
        <w:rPr>
          <w:position w:val="-3"/>
          <w:sz w:val="16"/>
          <w:szCs w:val="16"/>
        </w:rPr>
        <w:t>3</w:t>
      </w:r>
      <w:r w:rsidRPr="00FC0C77">
        <w:rPr>
          <w:spacing w:val="21"/>
          <w:position w:val="-3"/>
          <w:sz w:val="16"/>
          <w:szCs w:val="16"/>
        </w:rPr>
        <w:t xml:space="preserve"> </w:t>
      </w:r>
      <w:r w:rsidRPr="00FC0C77">
        <w:rPr>
          <w:spacing w:val="-1"/>
          <w:sz w:val="24"/>
          <w:szCs w:val="24"/>
        </w:rPr>
        <w:t>=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tab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_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c</w:t>
      </w:r>
      <w:r w:rsidRPr="00FC0C77">
        <w:rPr>
          <w:spacing w:val="4"/>
          <w:sz w:val="24"/>
          <w:szCs w:val="24"/>
        </w:rPr>
        <w:t>r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pt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(</w:t>
      </w:r>
      <w:r w:rsidRPr="00FC0C77">
        <w:rPr>
          <w:sz w:val="24"/>
          <w:szCs w:val="24"/>
        </w:rPr>
        <w:t>)</w:t>
      </w:r>
    </w:p>
    <w:p w:rsidR="000A4DF3" w:rsidRPr="00FC0C77" w:rsidRDefault="005D1FDE" w:rsidP="00C60CF5">
      <w:pPr>
        <w:spacing w:line="360" w:lineRule="auto"/>
        <w:ind w:left="820" w:right="3517"/>
        <w:jc w:val="both"/>
        <w:rPr>
          <w:sz w:val="24"/>
          <w:szCs w:val="24"/>
        </w:rPr>
      </w:pP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c</w:t>
      </w:r>
      <w:r w:rsidRPr="00FC0C77">
        <w:rPr>
          <w:spacing w:val="4"/>
          <w:sz w:val="24"/>
          <w:szCs w:val="24"/>
        </w:rPr>
        <w:t>r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 xml:space="preserve">pt 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he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3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b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to </w:t>
      </w:r>
      <w:r w:rsidRPr="00FC0C77">
        <w:rPr>
          <w:spacing w:val="3"/>
          <w:sz w:val="24"/>
          <w:szCs w:val="24"/>
        </w:rPr>
        <w:t>m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in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in dat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b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1"/>
          <w:sz w:val="24"/>
          <w:szCs w:val="24"/>
        </w:rPr>
        <w:t>te</w:t>
      </w:r>
      <w:r w:rsidRPr="00FC0C77">
        <w:rPr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t</w:t>
      </w:r>
      <w:r w:rsidRPr="00FC0C77">
        <w:rPr>
          <w:sz w:val="24"/>
          <w:szCs w:val="24"/>
        </w:rPr>
        <w:t>y</w:t>
      </w:r>
    </w:p>
    <w:p w:rsidR="000A4DF3" w:rsidRPr="00FC0C77" w:rsidRDefault="000A4DF3" w:rsidP="00C60CF5">
      <w:pPr>
        <w:spacing w:before="8" w:line="360" w:lineRule="auto"/>
        <w:jc w:val="both"/>
        <w:rPr>
          <w:sz w:val="13"/>
          <w:szCs w:val="13"/>
        </w:rPr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5D1FDE" w:rsidP="00C60CF5">
      <w:pPr>
        <w:spacing w:line="360" w:lineRule="auto"/>
        <w:ind w:left="100"/>
        <w:jc w:val="both"/>
        <w:rPr>
          <w:sz w:val="24"/>
          <w:szCs w:val="24"/>
        </w:rPr>
      </w:pPr>
      <w:r w:rsidRPr="00FC0C77">
        <w:rPr>
          <w:spacing w:val="-1"/>
          <w:sz w:val="24"/>
          <w:szCs w:val="24"/>
        </w:rPr>
        <w:t>F</w:t>
      </w:r>
      <w:r w:rsidRPr="00FC0C77">
        <w:rPr>
          <w:spacing w:val="1"/>
          <w:position w:val="-3"/>
          <w:sz w:val="16"/>
          <w:szCs w:val="16"/>
        </w:rPr>
        <w:t>k</w:t>
      </w:r>
      <w:r w:rsidRPr="00FC0C77">
        <w:rPr>
          <w:position w:val="-3"/>
          <w:sz w:val="16"/>
          <w:szCs w:val="16"/>
        </w:rPr>
        <w:t>4</w:t>
      </w:r>
      <w:r w:rsidRPr="00FC0C77">
        <w:rPr>
          <w:spacing w:val="21"/>
          <w:position w:val="-3"/>
          <w:sz w:val="16"/>
          <w:szCs w:val="16"/>
        </w:rPr>
        <w:t xml:space="preserve"> </w:t>
      </w:r>
      <w:r w:rsidRPr="00FC0C77">
        <w:rPr>
          <w:spacing w:val="-1"/>
          <w:sz w:val="24"/>
          <w:szCs w:val="24"/>
        </w:rPr>
        <w:t>=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port_g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on()</w:t>
      </w:r>
    </w:p>
    <w:p w:rsidR="000A4DF3" w:rsidRPr="00FC0C77" w:rsidRDefault="005D1FDE" w:rsidP="00C60CF5">
      <w:pPr>
        <w:spacing w:line="360" w:lineRule="auto"/>
        <w:ind w:left="720" w:right="75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 xml:space="preserve">port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ontains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last j</w:t>
      </w:r>
      <w:r w:rsidRPr="00FC0C77">
        <w:rPr>
          <w:spacing w:val="3"/>
          <w:sz w:val="24"/>
          <w:szCs w:val="24"/>
        </w:rPr>
        <w:t>p</w:t>
      </w:r>
      <w:r w:rsidRPr="00FC0C77">
        <w:rPr>
          <w:sz w:val="24"/>
          <w:szCs w:val="24"/>
        </w:rPr>
        <w:t>g</w:t>
      </w:r>
      <w:r w:rsidRPr="00FC0C77">
        <w:rPr>
          <w:spacing w:val="-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f</w:t>
      </w:r>
      <w:r w:rsidRPr="00FC0C77">
        <w:rPr>
          <w:spacing w:val="3"/>
          <w:sz w:val="24"/>
          <w:szCs w:val="24"/>
        </w:rPr>
        <w:t>i</w:t>
      </w:r>
      <w:r w:rsidRPr="00FC0C77">
        <w:rPr>
          <w:sz w:val="24"/>
          <w:szCs w:val="24"/>
        </w:rPr>
        <w:t>les a</w:t>
      </w:r>
      <w:r w:rsidRPr="00FC0C77">
        <w:rPr>
          <w:spacing w:val="-2"/>
          <w:sz w:val="24"/>
          <w:szCs w:val="24"/>
        </w:rPr>
        <w:t>c</w:t>
      </w:r>
      <w:r w:rsidRPr="00FC0C77">
        <w:rPr>
          <w:spacing w:val="1"/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ssed, top us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m</w:t>
      </w:r>
      <w:r w:rsidRPr="00FC0C77">
        <w:rPr>
          <w:spacing w:val="1"/>
          <w:sz w:val="24"/>
          <w:szCs w:val="24"/>
        </w:rPr>
        <w:t>m</w:t>
      </w:r>
      <w:r w:rsidRPr="00FC0C77">
        <w:rPr>
          <w:sz w:val="24"/>
          <w:szCs w:val="24"/>
        </w:rPr>
        <w:t>unic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ted      </w:t>
      </w:r>
      <w:r w:rsidRPr="00FC0C77">
        <w:rPr>
          <w:spacing w:val="42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on  </w:t>
      </w:r>
      <w:r w:rsidRPr="00FC0C77">
        <w:rPr>
          <w:spacing w:val="10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W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ts  </w:t>
      </w:r>
      <w:r w:rsidRPr="00FC0C77">
        <w:rPr>
          <w:spacing w:val="10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pp  </w:t>
      </w:r>
      <w:r w:rsidRPr="00FC0C77">
        <w:rPr>
          <w:spacing w:val="9"/>
          <w:sz w:val="24"/>
          <w:szCs w:val="24"/>
        </w:rPr>
        <w:t xml:space="preserve"> </w:t>
      </w:r>
      <w:r w:rsidRPr="00FC0C77">
        <w:rPr>
          <w:sz w:val="24"/>
          <w:szCs w:val="24"/>
        </w:rPr>
        <w:t>, top people</w:t>
      </w:r>
      <w:r w:rsidRPr="00FC0C77">
        <w:rPr>
          <w:spacing w:val="-1"/>
          <w:sz w:val="24"/>
          <w:szCs w:val="24"/>
        </w:rPr>
        <w:t xml:space="preserve"> c</w:t>
      </w:r>
      <w:r w:rsidRPr="00FC0C77">
        <w:rPr>
          <w:sz w:val="24"/>
          <w:szCs w:val="24"/>
        </w:rPr>
        <w:t>onta</w:t>
      </w:r>
      <w:r w:rsidRPr="00FC0C77">
        <w:rPr>
          <w:spacing w:val="-1"/>
          <w:sz w:val="24"/>
          <w:szCs w:val="24"/>
        </w:rPr>
        <w:t>c</w:t>
      </w:r>
      <w:r w:rsidRPr="00FC0C77">
        <w:rPr>
          <w:spacing w:val="3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 (SM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/</w:t>
      </w:r>
      <w:r w:rsidRPr="00FC0C77">
        <w:rPr>
          <w:spacing w:val="2"/>
          <w:sz w:val="24"/>
          <w:szCs w:val="24"/>
        </w:rPr>
        <w:t>W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ts app/ c</w:t>
      </w:r>
      <w:r w:rsidRPr="00FC0C77">
        <w:rPr>
          <w:spacing w:val="-2"/>
          <w:sz w:val="24"/>
          <w:szCs w:val="24"/>
        </w:rPr>
        <w:t>a</w:t>
      </w:r>
      <w:r w:rsidRPr="00FC0C77">
        <w:rPr>
          <w:sz w:val="24"/>
          <w:szCs w:val="24"/>
        </w:rPr>
        <w:t xml:space="preserve">ll </w:t>
      </w:r>
      <w:r w:rsidRPr="00FC0C77">
        <w:rPr>
          <w:spacing w:val="36"/>
          <w:sz w:val="24"/>
          <w:szCs w:val="24"/>
        </w:rPr>
        <w:t xml:space="preserve"> </w:t>
      </w:r>
      <w:r w:rsidRPr="00FC0C77">
        <w:rPr>
          <w:sz w:val="24"/>
          <w:szCs w:val="24"/>
        </w:rPr>
        <w:t>lo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 xml:space="preserve">s),  </w:t>
      </w:r>
      <w:r w:rsidRPr="00FC0C77">
        <w:rPr>
          <w:spacing w:val="54"/>
          <w:sz w:val="24"/>
          <w:szCs w:val="24"/>
        </w:rPr>
        <w:t xml:space="preserve"> </w:t>
      </w:r>
      <w:r w:rsidRPr="00FC0C77">
        <w:rPr>
          <w:sz w:val="24"/>
          <w:szCs w:val="24"/>
        </w:rPr>
        <w:t>f</w:t>
      </w:r>
      <w:r w:rsidRPr="00FC0C77">
        <w:rPr>
          <w:spacing w:val="-1"/>
          <w:sz w:val="24"/>
          <w:szCs w:val="24"/>
        </w:rPr>
        <w:t>re</w:t>
      </w:r>
      <w:r w:rsidRPr="00FC0C77">
        <w:rPr>
          <w:sz w:val="24"/>
          <w:szCs w:val="24"/>
        </w:rPr>
        <w:t>q</w:t>
      </w:r>
      <w:r w:rsidRPr="00FC0C77">
        <w:rPr>
          <w:spacing w:val="2"/>
          <w:sz w:val="24"/>
          <w:szCs w:val="24"/>
        </w:rPr>
        <w:t>u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nt</w:t>
      </w:r>
      <w:r w:rsidRPr="00FC0C77">
        <w:rPr>
          <w:spacing w:val="3"/>
          <w:sz w:val="24"/>
          <w:szCs w:val="24"/>
        </w:rPr>
        <w:t>l</w:t>
      </w:r>
      <w:r w:rsidRPr="00FC0C77">
        <w:rPr>
          <w:sz w:val="24"/>
          <w:szCs w:val="24"/>
        </w:rPr>
        <w:t xml:space="preserve">y  </w:t>
      </w:r>
      <w:r w:rsidRPr="00FC0C77">
        <w:rPr>
          <w:spacing w:val="48"/>
          <w:sz w:val="24"/>
          <w:szCs w:val="24"/>
        </w:rPr>
        <w:t xml:space="preserve"> </w:t>
      </w:r>
      <w:r w:rsidRPr="00FC0C77">
        <w:rPr>
          <w:sz w:val="24"/>
          <w:szCs w:val="24"/>
        </w:rPr>
        <w:t>vis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d  </w:t>
      </w:r>
      <w:r w:rsidRPr="00FC0C77">
        <w:rPr>
          <w:spacing w:val="53"/>
          <w:sz w:val="24"/>
          <w:szCs w:val="24"/>
        </w:rPr>
        <w:t xml:space="preserve"> </w:t>
      </w:r>
      <w:r w:rsidRPr="00FC0C77">
        <w:rPr>
          <w:sz w:val="24"/>
          <w:szCs w:val="24"/>
        </w:rPr>
        <w:t>U</w:t>
      </w:r>
      <w:r w:rsidRPr="00FC0C77">
        <w:rPr>
          <w:spacing w:val="2"/>
          <w:sz w:val="24"/>
          <w:szCs w:val="24"/>
        </w:rPr>
        <w:t>R</w:t>
      </w:r>
      <w:r w:rsidRPr="00FC0C77">
        <w:rPr>
          <w:spacing w:val="-3"/>
          <w:sz w:val="24"/>
          <w:szCs w:val="24"/>
        </w:rPr>
        <w:t>L</w:t>
      </w:r>
      <w:r w:rsidRPr="00FC0C77">
        <w:rPr>
          <w:sz w:val="24"/>
          <w:szCs w:val="24"/>
        </w:rPr>
        <w:t xml:space="preserve">,  </w:t>
      </w:r>
      <w:r w:rsidRPr="00FC0C77">
        <w:rPr>
          <w:spacing w:val="53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ll lo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s ,sav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U</w:t>
      </w:r>
      <w:r w:rsidRPr="00FC0C77">
        <w:rPr>
          <w:spacing w:val="2"/>
          <w:sz w:val="24"/>
          <w:szCs w:val="24"/>
        </w:rPr>
        <w:t>R</w:t>
      </w:r>
      <w:r w:rsidRPr="00FC0C77">
        <w:rPr>
          <w:spacing w:val="-3"/>
          <w:sz w:val="24"/>
          <w:szCs w:val="24"/>
        </w:rPr>
        <w:t>L</w:t>
      </w:r>
      <w:r w:rsidRPr="00FC0C77">
        <w:rPr>
          <w:spacing w:val="-2"/>
          <w:sz w:val="24"/>
          <w:szCs w:val="24"/>
        </w:rPr>
        <w:t>'</w:t>
      </w:r>
      <w:r w:rsidRPr="00FC0C77">
        <w:rPr>
          <w:sz w:val="24"/>
          <w:szCs w:val="24"/>
        </w:rPr>
        <w:t xml:space="preserve">s 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nd  </w:t>
      </w:r>
      <w:r w:rsidRPr="00FC0C77">
        <w:rPr>
          <w:spacing w:val="2"/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sswo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d , mess</w:t>
      </w:r>
      <w:r w:rsidRPr="00FC0C77">
        <w:rPr>
          <w:spacing w:val="1"/>
          <w:sz w:val="24"/>
          <w:szCs w:val="24"/>
        </w:rPr>
        <w:t>a</w:t>
      </w:r>
      <w:r w:rsidRPr="00FC0C77">
        <w:rPr>
          <w:sz w:val="24"/>
          <w:szCs w:val="24"/>
        </w:rPr>
        <w:t>ge</w:t>
      </w:r>
      <w:r w:rsidRPr="00FC0C77">
        <w:rPr>
          <w:spacing w:val="31"/>
          <w:sz w:val="24"/>
          <w:szCs w:val="24"/>
        </w:rPr>
        <w:t xml:space="preserve"> </w:t>
      </w:r>
      <w:r w:rsidRPr="00FC0C77">
        <w:rPr>
          <w:sz w:val="24"/>
          <w:szCs w:val="24"/>
        </w:rPr>
        <w:t>di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st    </w:t>
      </w:r>
      <w:r w:rsidRPr="00FC0C77">
        <w:rPr>
          <w:spacing w:val="44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of    </w:t>
      </w:r>
      <w:r w:rsidRPr="00FC0C77">
        <w:rPr>
          <w:spacing w:val="42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top    </w:t>
      </w:r>
      <w:r w:rsidRPr="00FC0C77">
        <w:rPr>
          <w:spacing w:val="43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5    </w:t>
      </w:r>
      <w:r w:rsidRPr="00FC0C77">
        <w:rPr>
          <w:spacing w:val="45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om</w:t>
      </w:r>
      <w:r w:rsidRPr="00FC0C77">
        <w:rPr>
          <w:spacing w:val="1"/>
          <w:sz w:val="24"/>
          <w:szCs w:val="24"/>
        </w:rPr>
        <w:t>m</w:t>
      </w:r>
      <w:r w:rsidRPr="00FC0C77">
        <w:rPr>
          <w:sz w:val="24"/>
          <w:szCs w:val="24"/>
        </w:rPr>
        <w:t>unic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ted 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ople on </w:t>
      </w:r>
      <w:r w:rsidRPr="00FC0C77">
        <w:rPr>
          <w:spacing w:val="1"/>
          <w:sz w:val="24"/>
          <w:szCs w:val="24"/>
        </w:rPr>
        <w:t>W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ts app.</w:t>
      </w:r>
    </w:p>
    <w:p w:rsidR="000A4DF3" w:rsidRPr="00FC0C77" w:rsidRDefault="000A4DF3" w:rsidP="00C60CF5">
      <w:pPr>
        <w:spacing w:before="3" w:line="360" w:lineRule="auto"/>
        <w:jc w:val="both"/>
      </w:pPr>
    </w:p>
    <w:p w:rsidR="000A4DF3" w:rsidRPr="00FC0C77" w:rsidRDefault="005D1FDE" w:rsidP="00C60CF5">
      <w:pPr>
        <w:spacing w:line="360" w:lineRule="auto"/>
        <w:ind w:left="100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D=</w:t>
      </w:r>
      <w:r w:rsidRPr="00FC0C77">
        <w:rPr>
          <w:sz w:val="24"/>
          <w:szCs w:val="24"/>
        </w:rPr>
        <w:t>{X}</w:t>
      </w:r>
    </w:p>
    <w:p w:rsidR="000A4DF3" w:rsidRPr="00FC0C77" w:rsidRDefault="005D1FDE" w:rsidP="00C60CF5">
      <w:pPr>
        <w:spacing w:line="360" w:lineRule="auto"/>
        <w:ind w:left="100"/>
        <w:jc w:val="both"/>
        <w:rPr>
          <w:sz w:val="24"/>
          <w:szCs w:val="24"/>
        </w:rPr>
      </w:pP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u</w:t>
      </w:r>
      <w:r w:rsidRPr="00FC0C77">
        <w:rPr>
          <w:spacing w:val="-1"/>
          <w:sz w:val="24"/>
          <w:szCs w:val="24"/>
        </w:rPr>
        <w:t>cce</w:t>
      </w:r>
      <w:r w:rsidRPr="00FC0C77">
        <w:rPr>
          <w:sz w:val="24"/>
          <w:szCs w:val="24"/>
        </w:rPr>
        <w:t>ss = d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3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b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s</w:t>
      </w:r>
      <w:r w:rsidRPr="00FC0C77">
        <w:rPr>
          <w:spacing w:val="4"/>
          <w:sz w:val="24"/>
          <w:szCs w:val="24"/>
        </w:rPr>
        <w:t>u</w:t>
      </w:r>
      <w:r w:rsidRPr="00FC0C77">
        <w:rPr>
          <w:spacing w:val="-1"/>
          <w:sz w:val="24"/>
          <w:szCs w:val="24"/>
        </w:rPr>
        <w:t>cc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ssful</w:t>
      </w:r>
      <w:r w:rsidRPr="00FC0C77">
        <w:rPr>
          <w:spacing w:val="3"/>
          <w:sz w:val="24"/>
          <w:szCs w:val="24"/>
        </w:rPr>
        <w:t>l</w:t>
      </w:r>
      <w:r w:rsidRPr="00FC0C77">
        <w:rPr>
          <w:sz w:val="24"/>
          <w:szCs w:val="24"/>
        </w:rPr>
        <w:t>y</w:t>
      </w:r>
      <w:r w:rsidRPr="00FC0C77">
        <w:rPr>
          <w:spacing w:val="-5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1"/>
          <w:sz w:val="24"/>
          <w:szCs w:val="24"/>
        </w:rPr>
        <w:t>c</w:t>
      </w:r>
      <w:r w:rsidRPr="00FC0C77">
        <w:rPr>
          <w:sz w:val="24"/>
          <w:szCs w:val="24"/>
        </w:rPr>
        <w:t>quir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d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 u</w:t>
      </w:r>
      <w:r w:rsidRPr="00FC0C77">
        <w:rPr>
          <w:spacing w:val="2"/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tr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s identifi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</w:p>
    <w:p w:rsidR="000A4DF3" w:rsidRPr="00FC0C77" w:rsidRDefault="005D1FDE" w:rsidP="00C60CF5">
      <w:pPr>
        <w:spacing w:line="360" w:lineRule="auto"/>
        <w:ind w:left="100"/>
        <w:jc w:val="both"/>
        <w:rPr>
          <w:sz w:val="24"/>
          <w:szCs w:val="24"/>
        </w:rPr>
      </w:pPr>
      <w:r w:rsidRPr="00FC0C77">
        <w:rPr>
          <w:spacing w:val="-1"/>
          <w:sz w:val="24"/>
          <w:szCs w:val="24"/>
        </w:rPr>
        <w:t>Fa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u</w:t>
      </w:r>
      <w:r w:rsidRPr="00FC0C77">
        <w:rPr>
          <w:spacing w:val="-1"/>
          <w:sz w:val="24"/>
          <w:szCs w:val="24"/>
        </w:rPr>
        <w:t>r</w:t>
      </w:r>
      <w:r w:rsidRPr="00FC0C77">
        <w:rPr>
          <w:spacing w:val="2"/>
          <w:sz w:val="24"/>
          <w:szCs w:val="24"/>
        </w:rPr>
        <w:t>e</w:t>
      </w:r>
      <w:r w:rsidRPr="00FC0C77">
        <w:rPr>
          <w:sz w:val="24"/>
          <w:szCs w:val="24"/>
        </w:rPr>
        <w:t>=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{</w:t>
      </w:r>
      <w:r w:rsidRPr="00FC0C77">
        <w:rPr>
          <w:spacing w:val="-1"/>
          <w:sz w:val="24"/>
          <w:szCs w:val="24"/>
        </w:rPr>
        <w:t>f</w:t>
      </w:r>
      <w:r w:rsidRPr="00FC0C77">
        <w:rPr>
          <w:position w:val="-3"/>
          <w:sz w:val="16"/>
          <w:szCs w:val="16"/>
        </w:rPr>
        <w:t>1</w:t>
      </w:r>
      <w:r w:rsidRPr="00FC0C77">
        <w:rPr>
          <w:spacing w:val="21"/>
          <w:position w:val="-3"/>
          <w:sz w:val="16"/>
          <w:szCs w:val="16"/>
        </w:rPr>
        <w:t xml:space="preserve"> </w:t>
      </w:r>
      <w:r w:rsidRPr="00FC0C77">
        <w:rPr>
          <w:sz w:val="24"/>
          <w:szCs w:val="24"/>
        </w:rPr>
        <w:t>,</w:t>
      </w:r>
      <w:r w:rsidRPr="00FC0C77">
        <w:rPr>
          <w:spacing w:val="-1"/>
          <w:sz w:val="24"/>
          <w:szCs w:val="24"/>
        </w:rPr>
        <w:t>f</w:t>
      </w:r>
      <w:r w:rsidRPr="00FC0C77">
        <w:rPr>
          <w:position w:val="-3"/>
          <w:sz w:val="16"/>
          <w:szCs w:val="16"/>
        </w:rPr>
        <w:t>2</w:t>
      </w:r>
      <w:r w:rsidRPr="00FC0C77">
        <w:rPr>
          <w:spacing w:val="2"/>
          <w:position w:val="-3"/>
          <w:sz w:val="16"/>
          <w:szCs w:val="16"/>
        </w:rPr>
        <w:t xml:space="preserve"> </w:t>
      </w:r>
      <w:r w:rsidRPr="00FC0C77">
        <w:rPr>
          <w:spacing w:val="1"/>
          <w:position w:val="-3"/>
          <w:sz w:val="16"/>
          <w:szCs w:val="16"/>
        </w:rPr>
        <w:t>,</w:t>
      </w:r>
      <w:r w:rsidRPr="00FC0C77">
        <w:rPr>
          <w:spacing w:val="-1"/>
          <w:sz w:val="24"/>
          <w:szCs w:val="24"/>
        </w:rPr>
        <w:t>f</w:t>
      </w:r>
      <w:r w:rsidRPr="00FC0C77">
        <w:rPr>
          <w:spacing w:val="1"/>
          <w:position w:val="-3"/>
          <w:sz w:val="16"/>
          <w:szCs w:val="16"/>
        </w:rPr>
        <w:t>3</w:t>
      </w:r>
      <w:r w:rsidRPr="00FC0C77">
        <w:rPr>
          <w:sz w:val="24"/>
          <w:szCs w:val="24"/>
        </w:rPr>
        <w:t>}</w:t>
      </w:r>
    </w:p>
    <w:p w:rsidR="000A4DF3" w:rsidRPr="00FC0C77" w:rsidRDefault="005D1FDE" w:rsidP="00C60CF5">
      <w:pPr>
        <w:spacing w:line="360" w:lineRule="auto"/>
        <w:ind w:left="100"/>
        <w:jc w:val="both"/>
        <w:rPr>
          <w:sz w:val="24"/>
          <w:szCs w:val="24"/>
        </w:rPr>
      </w:pPr>
      <w:r w:rsidRPr="00FC0C77">
        <w:rPr>
          <w:spacing w:val="-1"/>
          <w:sz w:val="24"/>
          <w:szCs w:val="24"/>
        </w:rPr>
        <w:t>f</w:t>
      </w:r>
      <w:r w:rsidRPr="00FC0C77">
        <w:rPr>
          <w:position w:val="-3"/>
          <w:sz w:val="16"/>
          <w:szCs w:val="16"/>
        </w:rPr>
        <w:t>1</w:t>
      </w:r>
      <w:r w:rsidRPr="00FC0C77">
        <w:rPr>
          <w:spacing w:val="21"/>
          <w:position w:val="-3"/>
          <w:sz w:val="16"/>
          <w:szCs w:val="16"/>
        </w:rPr>
        <w:t xml:space="preserve"> </w:t>
      </w:r>
      <w:r w:rsidRPr="00FC0C77">
        <w:rPr>
          <w:sz w:val="24"/>
          <w:szCs w:val="24"/>
        </w:rPr>
        <w:t>=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ori</w:t>
      </w:r>
      <w:r w:rsidRPr="00FC0C77">
        <w:rPr>
          <w:spacing w:val="-3"/>
          <w:sz w:val="24"/>
          <w:szCs w:val="24"/>
        </w:rPr>
        <w:t>g</w:t>
      </w:r>
      <w:r w:rsidRPr="00FC0C77">
        <w:rPr>
          <w:sz w:val="24"/>
          <w:szCs w:val="24"/>
        </w:rPr>
        <w:t>inal d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3"/>
          <w:sz w:val="24"/>
          <w:szCs w:val="24"/>
        </w:rPr>
        <w:t>t</w:t>
      </w:r>
      <w:r w:rsidRPr="00FC0C77">
        <w:rPr>
          <w:sz w:val="24"/>
          <w:szCs w:val="24"/>
        </w:rPr>
        <w:t>a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ts co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>rupt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</w:p>
    <w:p w:rsidR="000A4DF3" w:rsidRPr="00FC0C77" w:rsidRDefault="005D1FDE" w:rsidP="00C60CF5">
      <w:pPr>
        <w:spacing w:line="360" w:lineRule="auto"/>
        <w:ind w:left="100" w:right="5156"/>
        <w:jc w:val="both"/>
        <w:rPr>
          <w:sz w:val="24"/>
          <w:szCs w:val="24"/>
        </w:rPr>
      </w:pPr>
      <w:r w:rsidRPr="00FC0C77">
        <w:rPr>
          <w:spacing w:val="-1"/>
          <w:sz w:val="24"/>
          <w:szCs w:val="24"/>
        </w:rPr>
        <w:t>f</w:t>
      </w:r>
      <w:r w:rsidRPr="00FC0C77">
        <w:rPr>
          <w:position w:val="-3"/>
          <w:sz w:val="16"/>
          <w:szCs w:val="16"/>
        </w:rPr>
        <w:t>2</w:t>
      </w:r>
      <w:r w:rsidRPr="00FC0C77">
        <w:rPr>
          <w:spacing w:val="21"/>
          <w:position w:val="-3"/>
          <w:sz w:val="16"/>
          <w:szCs w:val="16"/>
        </w:rPr>
        <w:t xml:space="preserve"> </w:t>
      </w:r>
      <w:r w:rsidRPr="00FC0C77">
        <w:rPr>
          <w:sz w:val="24"/>
          <w:szCs w:val="24"/>
        </w:rPr>
        <w:t>=</w:t>
      </w:r>
      <w:r w:rsidRPr="00FC0C77">
        <w:rPr>
          <w:spacing w:val="-1"/>
          <w:sz w:val="24"/>
          <w:szCs w:val="24"/>
        </w:rPr>
        <w:t xml:space="preserve"> a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on/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mpe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n</w:t>
      </w:r>
      <w:r w:rsidRPr="00FC0C77">
        <w:rPr>
          <w:sz w:val="24"/>
          <w:szCs w:val="24"/>
        </w:rPr>
        <w:t>g of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i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ta. </w:t>
      </w:r>
      <w:r w:rsidRPr="00FC0C77">
        <w:rPr>
          <w:spacing w:val="-1"/>
          <w:sz w:val="24"/>
          <w:szCs w:val="24"/>
        </w:rPr>
        <w:t>f</w:t>
      </w:r>
      <w:r w:rsidRPr="00FC0C77">
        <w:rPr>
          <w:position w:val="-3"/>
          <w:sz w:val="16"/>
          <w:szCs w:val="16"/>
        </w:rPr>
        <w:t>3</w:t>
      </w:r>
      <w:r w:rsidRPr="00FC0C77">
        <w:rPr>
          <w:spacing w:val="2"/>
          <w:position w:val="-3"/>
          <w:sz w:val="16"/>
          <w:szCs w:val="16"/>
        </w:rPr>
        <w:t xml:space="preserve"> </w:t>
      </w:r>
      <w:r w:rsidRPr="00FC0C77">
        <w:rPr>
          <w:spacing w:val="-1"/>
          <w:sz w:val="24"/>
          <w:szCs w:val="24"/>
        </w:rPr>
        <w:t>=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port not g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ted</w:t>
      </w:r>
    </w:p>
    <w:p w:rsidR="000A4DF3" w:rsidRPr="00FC0C77" w:rsidRDefault="00450ED8" w:rsidP="00C60CF5">
      <w:pPr>
        <w:spacing w:before="19" w:line="360" w:lineRule="auto"/>
        <w:ind w:left="130"/>
        <w:jc w:val="both"/>
      </w:pPr>
      <w:r w:rsidRPr="00FC0C77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50.9pt;height:224.25pt">
            <v:imagedata r:id="rId13" o:title=""/>
          </v:shape>
        </w:pict>
      </w:r>
    </w:p>
    <w:p w:rsidR="000A4DF3" w:rsidRPr="00FC0C77" w:rsidRDefault="000A4DF3" w:rsidP="00C60CF5">
      <w:pPr>
        <w:spacing w:before="5" w:line="360" w:lineRule="auto"/>
        <w:jc w:val="both"/>
        <w:rPr>
          <w:sz w:val="13"/>
          <w:szCs w:val="13"/>
        </w:rPr>
      </w:pPr>
    </w:p>
    <w:p w:rsidR="000A4DF3" w:rsidRPr="00FC0C77" w:rsidRDefault="005D1FDE" w:rsidP="00C60CF5">
      <w:pPr>
        <w:spacing w:line="360" w:lineRule="auto"/>
        <w:ind w:left="2160" w:firstLine="720"/>
        <w:jc w:val="both"/>
        <w:rPr>
          <w:sz w:val="24"/>
          <w:szCs w:val="24"/>
        </w:rPr>
      </w:pPr>
      <w:r w:rsidRPr="00FC0C77">
        <w:rPr>
          <w:spacing w:val="-1"/>
          <w:position w:val="-1"/>
          <w:sz w:val="24"/>
          <w:szCs w:val="24"/>
        </w:rPr>
        <w:t>F</w:t>
      </w:r>
      <w:r w:rsidRPr="00FC0C77">
        <w:rPr>
          <w:position w:val="-1"/>
          <w:sz w:val="24"/>
          <w:szCs w:val="24"/>
        </w:rPr>
        <w:t>ig</w:t>
      </w:r>
      <w:r w:rsidRPr="00FC0C77">
        <w:rPr>
          <w:spacing w:val="-2"/>
          <w:position w:val="-1"/>
          <w:sz w:val="24"/>
          <w:szCs w:val="24"/>
        </w:rPr>
        <w:t xml:space="preserve"> </w:t>
      </w:r>
      <w:r w:rsidRPr="00FC0C77">
        <w:rPr>
          <w:position w:val="-1"/>
          <w:sz w:val="24"/>
          <w:szCs w:val="24"/>
        </w:rPr>
        <w:t>4.1</w:t>
      </w:r>
      <w:r w:rsidRPr="00FC0C77">
        <w:rPr>
          <w:spacing w:val="2"/>
          <w:position w:val="-1"/>
          <w:sz w:val="24"/>
          <w:szCs w:val="24"/>
        </w:rPr>
        <w:t xml:space="preserve"> </w:t>
      </w:r>
      <w:r w:rsidRPr="00FC0C77">
        <w:rPr>
          <w:position w:val="-1"/>
          <w:sz w:val="24"/>
          <w:szCs w:val="24"/>
        </w:rPr>
        <w:t>Use</w:t>
      </w:r>
      <w:r w:rsidRPr="00FC0C77">
        <w:rPr>
          <w:spacing w:val="-1"/>
          <w:position w:val="-1"/>
          <w:sz w:val="24"/>
          <w:szCs w:val="24"/>
        </w:rPr>
        <w:t xml:space="preserve"> </w:t>
      </w:r>
      <w:r w:rsidRPr="00FC0C77">
        <w:rPr>
          <w:spacing w:val="1"/>
          <w:position w:val="-1"/>
          <w:sz w:val="24"/>
          <w:szCs w:val="24"/>
        </w:rPr>
        <w:t>c</w:t>
      </w:r>
      <w:r w:rsidRPr="00FC0C77">
        <w:rPr>
          <w:spacing w:val="-1"/>
          <w:position w:val="-1"/>
          <w:sz w:val="24"/>
          <w:szCs w:val="24"/>
        </w:rPr>
        <w:t>a</w:t>
      </w:r>
      <w:r w:rsidRPr="00FC0C77">
        <w:rPr>
          <w:position w:val="-1"/>
          <w:sz w:val="24"/>
          <w:szCs w:val="24"/>
        </w:rPr>
        <w:t>se</w:t>
      </w:r>
      <w:r w:rsidRPr="00FC0C77">
        <w:rPr>
          <w:spacing w:val="-1"/>
          <w:position w:val="-1"/>
          <w:sz w:val="24"/>
          <w:szCs w:val="24"/>
        </w:rPr>
        <w:t xml:space="preserve"> </w:t>
      </w:r>
      <w:r w:rsidRPr="00FC0C77">
        <w:rPr>
          <w:position w:val="-1"/>
          <w:sz w:val="24"/>
          <w:szCs w:val="24"/>
        </w:rPr>
        <w:t>d</w:t>
      </w:r>
      <w:r w:rsidRPr="00FC0C77">
        <w:rPr>
          <w:spacing w:val="1"/>
          <w:position w:val="-1"/>
          <w:sz w:val="24"/>
          <w:szCs w:val="24"/>
        </w:rPr>
        <w:t>ia</w:t>
      </w:r>
      <w:r w:rsidRPr="00FC0C77">
        <w:rPr>
          <w:position w:val="-1"/>
          <w:sz w:val="24"/>
          <w:szCs w:val="24"/>
        </w:rPr>
        <w:t>g</w:t>
      </w:r>
      <w:r w:rsidRPr="00FC0C77">
        <w:rPr>
          <w:spacing w:val="-1"/>
          <w:position w:val="-1"/>
          <w:sz w:val="24"/>
          <w:szCs w:val="24"/>
        </w:rPr>
        <w:t>ra</w:t>
      </w:r>
      <w:r w:rsidRPr="00FC0C77">
        <w:rPr>
          <w:position w:val="-1"/>
          <w:sz w:val="24"/>
          <w:szCs w:val="24"/>
        </w:rPr>
        <w:t>m</w:t>
      </w: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before="1" w:line="360" w:lineRule="auto"/>
        <w:jc w:val="both"/>
        <w:rPr>
          <w:sz w:val="22"/>
          <w:szCs w:val="22"/>
        </w:rPr>
      </w:pPr>
    </w:p>
    <w:p w:rsidR="000A4DF3" w:rsidRPr="00FC0C77" w:rsidRDefault="000A4DF3" w:rsidP="00C60CF5">
      <w:pPr>
        <w:spacing w:before="16" w:line="360" w:lineRule="auto"/>
        <w:ind w:left="4466" w:right="4481"/>
        <w:jc w:val="both"/>
        <w:rPr>
          <w:rFonts w:eastAsia="Calibri"/>
          <w:sz w:val="22"/>
          <w:szCs w:val="22"/>
        </w:rPr>
        <w:sectPr w:rsidR="000A4DF3" w:rsidRPr="00FC0C77" w:rsidSect="00C60CF5">
          <w:headerReference w:type="default" r:id="rId14"/>
          <w:footerReference w:type="default" r:id="rId15"/>
          <w:pgSz w:w="11920" w:h="16840"/>
          <w:pgMar w:top="640" w:right="1320" w:bottom="280" w:left="1340" w:header="0" w:footer="0" w:gutter="0"/>
          <w:cols w:space="720"/>
        </w:sectPr>
      </w:pPr>
    </w:p>
    <w:p w:rsidR="000A4DF3" w:rsidRPr="00FC0C77" w:rsidRDefault="000A4DF3" w:rsidP="00C60CF5">
      <w:pPr>
        <w:spacing w:before="4" w:line="360" w:lineRule="auto"/>
        <w:jc w:val="both"/>
        <w:rPr>
          <w:sz w:val="28"/>
          <w:szCs w:val="28"/>
        </w:rPr>
      </w:pPr>
    </w:p>
    <w:p w:rsidR="000A4DF3" w:rsidRPr="00FC0C77" w:rsidRDefault="00506CA2" w:rsidP="00C60CF5">
      <w:pPr>
        <w:spacing w:line="360" w:lineRule="auto"/>
        <w:ind w:left="130"/>
        <w:jc w:val="both"/>
      </w:pPr>
      <w:r w:rsidRPr="00FC0C77">
        <w:pict>
          <v:shape id="_x0000_i1025" type="#_x0000_t75" style="width:260.85pt;height:303.35pt">
            <v:imagedata r:id="rId16" o:title=""/>
          </v:shape>
        </w:pict>
      </w:r>
    </w:p>
    <w:p w:rsidR="000A4DF3" w:rsidRPr="00FC0C77" w:rsidRDefault="005D1FDE" w:rsidP="00C60CF5">
      <w:pPr>
        <w:spacing w:before="29" w:line="360" w:lineRule="auto"/>
        <w:ind w:firstLine="720"/>
        <w:jc w:val="both"/>
        <w:rPr>
          <w:sz w:val="24"/>
          <w:szCs w:val="24"/>
        </w:rPr>
      </w:pP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ig</w:t>
      </w:r>
      <w:r w:rsidRPr="00FC0C77">
        <w:rPr>
          <w:spacing w:val="-2"/>
          <w:sz w:val="24"/>
          <w:szCs w:val="24"/>
        </w:rPr>
        <w:t xml:space="preserve"> </w:t>
      </w:r>
      <w:r w:rsidRPr="00FC0C77">
        <w:rPr>
          <w:sz w:val="24"/>
          <w:szCs w:val="24"/>
        </w:rPr>
        <w:t>4.2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tivi</w:t>
      </w:r>
      <w:r w:rsidRPr="00FC0C77">
        <w:rPr>
          <w:spacing w:val="3"/>
          <w:sz w:val="24"/>
          <w:szCs w:val="24"/>
        </w:rPr>
        <w:t>t</w:t>
      </w:r>
      <w:r w:rsidRPr="00FC0C77">
        <w:rPr>
          <w:sz w:val="24"/>
          <w:szCs w:val="24"/>
        </w:rPr>
        <w:t>y</w:t>
      </w:r>
      <w:r w:rsidRPr="00FC0C77">
        <w:rPr>
          <w:spacing w:val="-5"/>
          <w:sz w:val="24"/>
          <w:szCs w:val="24"/>
        </w:rPr>
        <w:t xml:space="preserve"> </w:t>
      </w:r>
      <w:r w:rsidRPr="00FC0C77">
        <w:rPr>
          <w:sz w:val="24"/>
          <w:szCs w:val="24"/>
        </w:rPr>
        <w:t>di</w:t>
      </w:r>
      <w:r w:rsidRPr="00FC0C77">
        <w:rPr>
          <w:spacing w:val="2"/>
          <w:sz w:val="24"/>
          <w:szCs w:val="24"/>
        </w:rPr>
        <w:t>a</w:t>
      </w:r>
      <w:r w:rsidRPr="00FC0C77">
        <w:rPr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ra</w:t>
      </w:r>
      <w:r w:rsidRPr="00FC0C77">
        <w:rPr>
          <w:sz w:val="24"/>
          <w:szCs w:val="24"/>
        </w:rPr>
        <w:t>m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to l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un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h the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so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tw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>r</w:t>
      </w:r>
      <w:r w:rsidRPr="00FC0C77">
        <w:rPr>
          <w:sz w:val="24"/>
          <w:szCs w:val="24"/>
        </w:rPr>
        <w:t>e</w:t>
      </w:r>
    </w:p>
    <w:p w:rsidR="000A4DF3" w:rsidRPr="00FC0C77" w:rsidRDefault="000A4DF3" w:rsidP="00C60CF5">
      <w:pPr>
        <w:spacing w:before="1" w:line="360" w:lineRule="auto"/>
        <w:jc w:val="both"/>
        <w:rPr>
          <w:sz w:val="14"/>
          <w:szCs w:val="14"/>
        </w:rPr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450ED8" w:rsidP="00C60CF5">
      <w:pPr>
        <w:spacing w:line="360" w:lineRule="auto"/>
        <w:ind w:left="130"/>
        <w:jc w:val="both"/>
      </w:pPr>
      <w:r w:rsidRPr="00FC0C77">
        <w:pict>
          <v:shape id="_x0000_i1026" type="#_x0000_t75" style="width:289.2pt;height:263.2pt">
            <v:imagedata r:id="rId17" o:title=""/>
          </v:shape>
        </w:pict>
      </w:r>
    </w:p>
    <w:p w:rsidR="000A4DF3" w:rsidRPr="00FC0C77" w:rsidRDefault="005D1FDE" w:rsidP="00C60CF5">
      <w:pPr>
        <w:spacing w:line="360" w:lineRule="auto"/>
        <w:ind w:left="100"/>
        <w:jc w:val="both"/>
        <w:rPr>
          <w:sz w:val="24"/>
          <w:szCs w:val="24"/>
        </w:rPr>
      </w:pPr>
      <w:r w:rsidRPr="00FC0C77">
        <w:rPr>
          <w:spacing w:val="-1"/>
          <w:position w:val="-1"/>
          <w:sz w:val="24"/>
          <w:szCs w:val="24"/>
        </w:rPr>
        <w:t>F</w:t>
      </w:r>
      <w:r w:rsidRPr="00FC0C77">
        <w:rPr>
          <w:position w:val="-1"/>
          <w:sz w:val="24"/>
          <w:szCs w:val="24"/>
        </w:rPr>
        <w:t>ig</w:t>
      </w:r>
      <w:r w:rsidRPr="00FC0C77">
        <w:rPr>
          <w:spacing w:val="-2"/>
          <w:position w:val="-1"/>
          <w:sz w:val="24"/>
          <w:szCs w:val="24"/>
        </w:rPr>
        <w:t xml:space="preserve"> </w:t>
      </w:r>
      <w:r w:rsidRPr="00FC0C77">
        <w:rPr>
          <w:position w:val="-1"/>
          <w:sz w:val="24"/>
          <w:szCs w:val="24"/>
        </w:rPr>
        <w:t>4.3</w:t>
      </w:r>
      <w:r w:rsidRPr="00FC0C77">
        <w:rPr>
          <w:spacing w:val="2"/>
          <w:position w:val="-1"/>
          <w:sz w:val="24"/>
          <w:szCs w:val="24"/>
        </w:rPr>
        <w:t xml:space="preserve"> </w:t>
      </w:r>
      <w:r w:rsidRPr="00FC0C77">
        <w:rPr>
          <w:position w:val="-1"/>
          <w:sz w:val="24"/>
          <w:szCs w:val="24"/>
        </w:rPr>
        <w:t>A</w:t>
      </w:r>
      <w:r w:rsidRPr="00FC0C77">
        <w:rPr>
          <w:spacing w:val="-1"/>
          <w:position w:val="-1"/>
          <w:sz w:val="24"/>
          <w:szCs w:val="24"/>
        </w:rPr>
        <w:t>c</w:t>
      </w:r>
      <w:r w:rsidRPr="00FC0C77">
        <w:rPr>
          <w:position w:val="-1"/>
          <w:sz w:val="24"/>
          <w:szCs w:val="24"/>
        </w:rPr>
        <w:t>tivi</w:t>
      </w:r>
      <w:r w:rsidRPr="00FC0C77">
        <w:rPr>
          <w:spacing w:val="3"/>
          <w:position w:val="-1"/>
          <w:sz w:val="24"/>
          <w:szCs w:val="24"/>
        </w:rPr>
        <w:t>t</w:t>
      </w:r>
      <w:r w:rsidRPr="00FC0C77">
        <w:rPr>
          <w:position w:val="-1"/>
          <w:sz w:val="24"/>
          <w:szCs w:val="24"/>
        </w:rPr>
        <w:t>y</w:t>
      </w:r>
      <w:r w:rsidRPr="00FC0C77">
        <w:rPr>
          <w:spacing w:val="-5"/>
          <w:position w:val="-1"/>
          <w:sz w:val="24"/>
          <w:szCs w:val="24"/>
        </w:rPr>
        <w:t xml:space="preserve"> </w:t>
      </w:r>
      <w:r w:rsidRPr="00FC0C77">
        <w:rPr>
          <w:position w:val="-1"/>
          <w:sz w:val="24"/>
          <w:szCs w:val="24"/>
        </w:rPr>
        <w:t>di</w:t>
      </w:r>
      <w:r w:rsidRPr="00FC0C77">
        <w:rPr>
          <w:spacing w:val="2"/>
          <w:position w:val="-1"/>
          <w:sz w:val="24"/>
          <w:szCs w:val="24"/>
        </w:rPr>
        <w:t>a</w:t>
      </w:r>
      <w:r w:rsidRPr="00FC0C77">
        <w:rPr>
          <w:position w:val="-1"/>
          <w:sz w:val="24"/>
          <w:szCs w:val="24"/>
        </w:rPr>
        <w:t>g</w:t>
      </w:r>
      <w:r w:rsidRPr="00FC0C77">
        <w:rPr>
          <w:spacing w:val="-1"/>
          <w:position w:val="-1"/>
          <w:sz w:val="24"/>
          <w:szCs w:val="24"/>
        </w:rPr>
        <w:t>ra</w:t>
      </w:r>
      <w:r w:rsidRPr="00FC0C77">
        <w:rPr>
          <w:position w:val="-1"/>
          <w:sz w:val="24"/>
          <w:szCs w:val="24"/>
        </w:rPr>
        <w:t>m</w:t>
      </w:r>
      <w:r w:rsidRPr="00FC0C77">
        <w:rPr>
          <w:spacing w:val="3"/>
          <w:position w:val="-1"/>
          <w:sz w:val="24"/>
          <w:szCs w:val="24"/>
        </w:rPr>
        <w:t xml:space="preserve"> </w:t>
      </w:r>
      <w:r w:rsidRPr="00FC0C77">
        <w:rPr>
          <w:spacing w:val="-1"/>
          <w:position w:val="-1"/>
          <w:sz w:val="24"/>
          <w:szCs w:val="24"/>
        </w:rPr>
        <w:t>f</w:t>
      </w:r>
      <w:r w:rsidRPr="00FC0C77">
        <w:rPr>
          <w:position w:val="-1"/>
          <w:sz w:val="24"/>
          <w:szCs w:val="24"/>
        </w:rPr>
        <w:t>or</w:t>
      </w:r>
      <w:r w:rsidRPr="00FC0C77">
        <w:rPr>
          <w:spacing w:val="-1"/>
          <w:position w:val="-1"/>
          <w:sz w:val="24"/>
          <w:szCs w:val="24"/>
        </w:rPr>
        <w:t xml:space="preserve"> </w:t>
      </w:r>
      <w:r w:rsidRPr="00FC0C77">
        <w:rPr>
          <w:spacing w:val="1"/>
          <w:position w:val="-1"/>
          <w:sz w:val="24"/>
          <w:szCs w:val="24"/>
        </w:rPr>
        <w:t>P</w:t>
      </w:r>
      <w:r w:rsidRPr="00FC0C77">
        <w:rPr>
          <w:position w:val="-1"/>
          <w:sz w:val="24"/>
          <w:szCs w:val="24"/>
        </w:rPr>
        <w:t>hone</w:t>
      </w:r>
      <w:r w:rsidRPr="00FC0C77">
        <w:rPr>
          <w:spacing w:val="-1"/>
          <w:position w:val="-1"/>
          <w:sz w:val="24"/>
          <w:szCs w:val="24"/>
        </w:rPr>
        <w:t xml:space="preserve"> </w:t>
      </w:r>
      <w:r w:rsidRPr="00FC0C77">
        <w:rPr>
          <w:position w:val="-1"/>
          <w:sz w:val="24"/>
          <w:szCs w:val="24"/>
        </w:rPr>
        <w:t>in</w:t>
      </w:r>
      <w:r w:rsidRPr="00FC0C77">
        <w:rPr>
          <w:spacing w:val="-1"/>
          <w:position w:val="-1"/>
          <w:sz w:val="24"/>
          <w:szCs w:val="24"/>
        </w:rPr>
        <w:t>f</w:t>
      </w:r>
      <w:r w:rsidRPr="00FC0C77">
        <w:rPr>
          <w:position w:val="-1"/>
          <w:sz w:val="24"/>
          <w:szCs w:val="24"/>
        </w:rPr>
        <w:t>o</w:t>
      </w:r>
      <w:r w:rsidRPr="00FC0C77">
        <w:rPr>
          <w:spacing w:val="-1"/>
          <w:position w:val="-1"/>
          <w:sz w:val="24"/>
          <w:szCs w:val="24"/>
        </w:rPr>
        <w:t>r</w:t>
      </w:r>
      <w:r w:rsidRPr="00FC0C77">
        <w:rPr>
          <w:spacing w:val="1"/>
          <w:position w:val="-1"/>
          <w:sz w:val="24"/>
          <w:szCs w:val="24"/>
        </w:rPr>
        <w:t>m</w:t>
      </w:r>
      <w:r w:rsidRPr="00FC0C77">
        <w:rPr>
          <w:spacing w:val="-1"/>
          <w:position w:val="-1"/>
          <w:sz w:val="24"/>
          <w:szCs w:val="24"/>
        </w:rPr>
        <w:t>a</w:t>
      </w:r>
      <w:r w:rsidRPr="00FC0C77">
        <w:rPr>
          <w:position w:val="-1"/>
          <w:sz w:val="24"/>
          <w:szCs w:val="24"/>
        </w:rPr>
        <w:t xml:space="preserve">tion </w:t>
      </w:r>
      <w:r w:rsidRPr="00FC0C77">
        <w:rPr>
          <w:spacing w:val="3"/>
          <w:position w:val="-1"/>
          <w:sz w:val="24"/>
          <w:szCs w:val="24"/>
        </w:rPr>
        <w:t>m</w:t>
      </w:r>
      <w:r w:rsidRPr="00FC0C77">
        <w:rPr>
          <w:spacing w:val="-1"/>
          <w:position w:val="-1"/>
          <w:sz w:val="24"/>
          <w:szCs w:val="24"/>
        </w:rPr>
        <w:t>a</w:t>
      </w:r>
      <w:r w:rsidRPr="00FC0C77">
        <w:rPr>
          <w:position w:val="-1"/>
          <w:sz w:val="24"/>
          <w:szCs w:val="24"/>
        </w:rPr>
        <w:t>t</w:t>
      </w:r>
      <w:r w:rsidRPr="00FC0C77">
        <w:rPr>
          <w:spacing w:val="-1"/>
          <w:position w:val="-1"/>
          <w:sz w:val="24"/>
          <w:szCs w:val="24"/>
        </w:rPr>
        <w:t>c</w:t>
      </w:r>
      <w:r w:rsidRPr="00FC0C77">
        <w:rPr>
          <w:position w:val="-1"/>
          <w:sz w:val="24"/>
          <w:szCs w:val="24"/>
        </w:rPr>
        <w:t>hing</w:t>
      </w: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before="20" w:line="360" w:lineRule="auto"/>
        <w:jc w:val="both"/>
        <w:rPr>
          <w:sz w:val="22"/>
          <w:szCs w:val="22"/>
        </w:rPr>
      </w:pPr>
    </w:p>
    <w:p w:rsidR="000A4DF3" w:rsidRPr="00FC0C77" w:rsidRDefault="000A4DF3" w:rsidP="00C60CF5">
      <w:pPr>
        <w:spacing w:before="16" w:line="360" w:lineRule="auto"/>
        <w:ind w:left="4466" w:right="4121"/>
        <w:jc w:val="both"/>
        <w:rPr>
          <w:rFonts w:eastAsia="Calibri"/>
          <w:sz w:val="22"/>
          <w:szCs w:val="22"/>
        </w:rPr>
        <w:sectPr w:rsidR="000A4DF3" w:rsidRPr="00FC0C77" w:rsidSect="00C60CF5">
          <w:headerReference w:type="default" r:id="rId18"/>
          <w:footerReference w:type="default" r:id="rId19"/>
          <w:pgSz w:w="11920" w:h="16840"/>
          <w:pgMar w:top="640" w:right="1680" w:bottom="280" w:left="1340" w:header="0" w:footer="0" w:gutter="0"/>
          <w:cols w:space="720"/>
        </w:sectPr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before="18" w:line="360" w:lineRule="auto"/>
        <w:jc w:val="both"/>
        <w:rPr>
          <w:sz w:val="28"/>
          <w:szCs w:val="28"/>
        </w:rPr>
      </w:pPr>
    </w:p>
    <w:p w:rsidR="000A4DF3" w:rsidRPr="00FC0C77" w:rsidRDefault="00450ED8" w:rsidP="00C60CF5">
      <w:pPr>
        <w:spacing w:line="360" w:lineRule="auto"/>
        <w:ind w:left="130"/>
        <w:jc w:val="both"/>
      </w:pPr>
      <w:r w:rsidRPr="00FC0C77">
        <w:pict>
          <v:shape id="_x0000_i1027" type="#_x0000_t75" style="width:483.95pt;height:219.55pt">
            <v:imagedata r:id="rId20" o:title=""/>
          </v:shape>
        </w:pict>
      </w:r>
    </w:p>
    <w:p w:rsidR="000A4DF3" w:rsidRPr="00FC0C77" w:rsidRDefault="005D1FDE" w:rsidP="00C60CF5">
      <w:pPr>
        <w:spacing w:before="29" w:line="360" w:lineRule="auto"/>
        <w:ind w:left="1440" w:firstLine="720"/>
        <w:jc w:val="both"/>
        <w:rPr>
          <w:sz w:val="24"/>
          <w:szCs w:val="24"/>
        </w:rPr>
      </w:pP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ig</w:t>
      </w:r>
      <w:r w:rsidRPr="00FC0C77">
        <w:rPr>
          <w:spacing w:val="-2"/>
          <w:sz w:val="24"/>
          <w:szCs w:val="24"/>
        </w:rPr>
        <w:t xml:space="preserve"> </w:t>
      </w:r>
      <w:r w:rsidRPr="00FC0C77">
        <w:rPr>
          <w:sz w:val="24"/>
          <w:szCs w:val="24"/>
        </w:rPr>
        <w:t>4.3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tivi</w:t>
      </w:r>
      <w:r w:rsidRPr="00FC0C77">
        <w:rPr>
          <w:spacing w:val="3"/>
          <w:sz w:val="24"/>
          <w:szCs w:val="24"/>
        </w:rPr>
        <w:t>t</w:t>
      </w:r>
      <w:r w:rsidRPr="00FC0C77">
        <w:rPr>
          <w:sz w:val="24"/>
          <w:szCs w:val="24"/>
        </w:rPr>
        <w:t>y</w:t>
      </w:r>
      <w:r w:rsidRPr="00FC0C77">
        <w:rPr>
          <w:spacing w:val="-5"/>
          <w:sz w:val="24"/>
          <w:szCs w:val="24"/>
        </w:rPr>
        <w:t xml:space="preserve"> </w:t>
      </w:r>
      <w:r w:rsidRPr="00FC0C77">
        <w:rPr>
          <w:sz w:val="24"/>
          <w:szCs w:val="24"/>
        </w:rPr>
        <w:t>di</w:t>
      </w:r>
      <w:r w:rsidRPr="00FC0C77">
        <w:rPr>
          <w:spacing w:val="2"/>
          <w:sz w:val="24"/>
          <w:szCs w:val="24"/>
        </w:rPr>
        <w:t>a</w:t>
      </w:r>
      <w:r w:rsidRPr="00FC0C77">
        <w:rPr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ra</w:t>
      </w:r>
      <w:r w:rsidRPr="00FC0C77">
        <w:rPr>
          <w:sz w:val="24"/>
          <w:szCs w:val="24"/>
        </w:rPr>
        <w:t>m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or</w:t>
      </w:r>
      <w:r w:rsidRPr="00FC0C77">
        <w:rPr>
          <w:spacing w:val="-1"/>
          <w:sz w:val="24"/>
          <w:szCs w:val="24"/>
        </w:rPr>
        <w:t xml:space="preserve"> e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rac</w:t>
      </w:r>
      <w:r w:rsidRPr="00FC0C77">
        <w:rPr>
          <w:sz w:val="24"/>
          <w:szCs w:val="24"/>
        </w:rPr>
        <w:t>tion</w:t>
      </w:r>
    </w:p>
    <w:p w:rsidR="000A4DF3" w:rsidRPr="00FC0C77" w:rsidRDefault="000A4DF3" w:rsidP="00C60CF5">
      <w:pPr>
        <w:spacing w:before="2" w:line="360" w:lineRule="auto"/>
        <w:jc w:val="both"/>
        <w:rPr>
          <w:sz w:val="14"/>
          <w:szCs w:val="14"/>
        </w:rPr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450ED8" w:rsidP="00C60CF5">
      <w:pPr>
        <w:spacing w:line="360" w:lineRule="auto"/>
        <w:ind w:left="130"/>
        <w:jc w:val="both"/>
      </w:pPr>
      <w:r w:rsidRPr="00FC0C77">
        <w:pict>
          <v:shape id="_x0000_i1028" type="#_x0000_t75" style="width:488.65pt;height:257.3pt">
            <v:imagedata r:id="rId21" o:title=""/>
          </v:shape>
        </w:pict>
      </w:r>
    </w:p>
    <w:p w:rsidR="000A4DF3" w:rsidRPr="00FC0C77" w:rsidRDefault="005D1FDE" w:rsidP="00C60CF5">
      <w:pPr>
        <w:spacing w:line="360" w:lineRule="auto"/>
        <w:ind w:left="1440" w:firstLine="720"/>
        <w:jc w:val="both"/>
        <w:rPr>
          <w:sz w:val="24"/>
          <w:szCs w:val="24"/>
        </w:rPr>
      </w:pPr>
      <w:r w:rsidRPr="00FC0C77">
        <w:rPr>
          <w:spacing w:val="-1"/>
          <w:position w:val="-1"/>
          <w:sz w:val="24"/>
          <w:szCs w:val="24"/>
        </w:rPr>
        <w:t>F</w:t>
      </w:r>
      <w:r w:rsidRPr="00FC0C77">
        <w:rPr>
          <w:position w:val="-1"/>
          <w:sz w:val="24"/>
          <w:szCs w:val="24"/>
        </w:rPr>
        <w:t>ig</w:t>
      </w:r>
      <w:r w:rsidRPr="00FC0C77">
        <w:rPr>
          <w:spacing w:val="-2"/>
          <w:position w:val="-1"/>
          <w:sz w:val="24"/>
          <w:szCs w:val="24"/>
        </w:rPr>
        <w:t xml:space="preserve"> </w:t>
      </w:r>
      <w:r w:rsidRPr="00FC0C77">
        <w:rPr>
          <w:position w:val="-1"/>
          <w:sz w:val="24"/>
          <w:szCs w:val="24"/>
        </w:rPr>
        <w:t>4.4</w:t>
      </w:r>
      <w:r w:rsidRPr="00FC0C77">
        <w:rPr>
          <w:spacing w:val="2"/>
          <w:position w:val="-1"/>
          <w:sz w:val="24"/>
          <w:szCs w:val="24"/>
        </w:rPr>
        <w:t xml:space="preserve"> </w:t>
      </w:r>
      <w:r w:rsidRPr="00FC0C77">
        <w:rPr>
          <w:position w:val="-1"/>
          <w:sz w:val="24"/>
          <w:szCs w:val="24"/>
        </w:rPr>
        <w:t>A</w:t>
      </w:r>
      <w:r w:rsidRPr="00FC0C77">
        <w:rPr>
          <w:spacing w:val="-1"/>
          <w:position w:val="-1"/>
          <w:sz w:val="24"/>
          <w:szCs w:val="24"/>
        </w:rPr>
        <w:t>c</w:t>
      </w:r>
      <w:r w:rsidRPr="00FC0C77">
        <w:rPr>
          <w:position w:val="-1"/>
          <w:sz w:val="24"/>
          <w:szCs w:val="24"/>
        </w:rPr>
        <w:t>tivi</w:t>
      </w:r>
      <w:r w:rsidRPr="00FC0C77">
        <w:rPr>
          <w:spacing w:val="3"/>
          <w:position w:val="-1"/>
          <w:sz w:val="24"/>
          <w:szCs w:val="24"/>
        </w:rPr>
        <w:t>t</w:t>
      </w:r>
      <w:r w:rsidRPr="00FC0C77">
        <w:rPr>
          <w:position w:val="-1"/>
          <w:sz w:val="24"/>
          <w:szCs w:val="24"/>
        </w:rPr>
        <w:t>y</w:t>
      </w:r>
      <w:r w:rsidRPr="00FC0C77">
        <w:rPr>
          <w:spacing w:val="-5"/>
          <w:position w:val="-1"/>
          <w:sz w:val="24"/>
          <w:szCs w:val="24"/>
        </w:rPr>
        <w:t xml:space="preserve"> </w:t>
      </w:r>
      <w:r w:rsidRPr="00FC0C77">
        <w:rPr>
          <w:position w:val="-1"/>
          <w:sz w:val="24"/>
          <w:szCs w:val="24"/>
        </w:rPr>
        <w:t>di</w:t>
      </w:r>
      <w:r w:rsidRPr="00FC0C77">
        <w:rPr>
          <w:spacing w:val="2"/>
          <w:position w:val="-1"/>
          <w:sz w:val="24"/>
          <w:szCs w:val="24"/>
        </w:rPr>
        <w:t>a</w:t>
      </w:r>
      <w:r w:rsidRPr="00FC0C77">
        <w:rPr>
          <w:position w:val="-1"/>
          <w:sz w:val="24"/>
          <w:szCs w:val="24"/>
        </w:rPr>
        <w:t>g</w:t>
      </w:r>
      <w:r w:rsidRPr="00FC0C77">
        <w:rPr>
          <w:spacing w:val="-1"/>
          <w:position w:val="-1"/>
          <w:sz w:val="24"/>
          <w:szCs w:val="24"/>
        </w:rPr>
        <w:t>ra</w:t>
      </w:r>
      <w:r w:rsidRPr="00FC0C77">
        <w:rPr>
          <w:position w:val="-1"/>
          <w:sz w:val="24"/>
          <w:szCs w:val="24"/>
        </w:rPr>
        <w:t>m</w:t>
      </w:r>
      <w:r w:rsidRPr="00FC0C77">
        <w:rPr>
          <w:spacing w:val="3"/>
          <w:position w:val="-1"/>
          <w:sz w:val="24"/>
          <w:szCs w:val="24"/>
        </w:rPr>
        <w:t xml:space="preserve"> </w:t>
      </w:r>
      <w:r w:rsidRPr="00FC0C77">
        <w:rPr>
          <w:spacing w:val="-1"/>
          <w:position w:val="-1"/>
          <w:sz w:val="24"/>
          <w:szCs w:val="24"/>
        </w:rPr>
        <w:t>f</w:t>
      </w:r>
      <w:r w:rsidRPr="00FC0C77">
        <w:rPr>
          <w:position w:val="-1"/>
          <w:sz w:val="24"/>
          <w:szCs w:val="24"/>
        </w:rPr>
        <w:t>or</w:t>
      </w:r>
      <w:r w:rsidRPr="00FC0C77">
        <w:rPr>
          <w:spacing w:val="-1"/>
          <w:position w:val="-1"/>
          <w:sz w:val="24"/>
          <w:szCs w:val="24"/>
        </w:rPr>
        <w:t xml:space="preserve"> re</w:t>
      </w:r>
      <w:r w:rsidRPr="00FC0C77">
        <w:rPr>
          <w:position w:val="-1"/>
          <w:sz w:val="24"/>
          <w:szCs w:val="24"/>
        </w:rPr>
        <w:t>p</w:t>
      </w:r>
      <w:r w:rsidRPr="00FC0C77">
        <w:rPr>
          <w:spacing w:val="2"/>
          <w:position w:val="-1"/>
          <w:sz w:val="24"/>
          <w:szCs w:val="24"/>
        </w:rPr>
        <w:t>o</w:t>
      </w:r>
      <w:r w:rsidRPr="00FC0C77">
        <w:rPr>
          <w:spacing w:val="-1"/>
          <w:position w:val="-1"/>
          <w:sz w:val="24"/>
          <w:szCs w:val="24"/>
        </w:rPr>
        <w:t>r</w:t>
      </w:r>
      <w:r w:rsidRPr="00FC0C77">
        <w:rPr>
          <w:position w:val="-1"/>
          <w:sz w:val="24"/>
          <w:szCs w:val="24"/>
        </w:rPr>
        <w:t>t s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>l</w:t>
      </w:r>
      <w:r w:rsidRPr="00FC0C77">
        <w:rPr>
          <w:spacing w:val="-1"/>
          <w:position w:val="-1"/>
          <w:sz w:val="24"/>
          <w:szCs w:val="24"/>
        </w:rPr>
        <w:t>ec</w:t>
      </w:r>
      <w:r w:rsidRPr="00FC0C77">
        <w:rPr>
          <w:spacing w:val="1"/>
          <w:position w:val="-1"/>
          <w:sz w:val="24"/>
          <w:szCs w:val="24"/>
        </w:rPr>
        <w:t>t</w:t>
      </w:r>
      <w:r w:rsidRPr="00FC0C77">
        <w:rPr>
          <w:position w:val="-1"/>
          <w:sz w:val="24"/>
          <w:szCs w:val="24"/>
        </w:rPr>
        <w:t>ion</w:t>
      </w: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before="11" w:line="360" w:lineRule="auto"/>
        <w:jc w:val="both"/>
      </w:pPr>
    </w:p>
    <w:p w:rsidR="000A4DF3" w:rsidRPr="00FC0C77" w:rsidRDefault="000A4DF3" w:rsidP="00C60CF5">
      <w:pPr>
        <w:spacing w:before="16" w:line="360" w:lineRule="auto"/>
        <w:ind w:left="4466" w:right="5261"/>
        <w:jc w:val="both"/>
        <w:rPr>
          <w:rFonts w:eastAsia="Calibri"/>
          <w:sz w:val="22"/>
          <w:szCs w:val="22"/>
        </w:rPr>
        <w:sectPr w:rsidR="000A4DF3" w:rsidRPr="00FC0C77" w:rsidSect="00C60CF5">
          <w:headerReference w:type="default" r:id="rId22"/>
          <w:footerReference w:type="default" r:id="rId23"/>
          <w:pgSz w:w="11920" w:h="16840"/>
          <w:pgMar w:top="640" w:right="540" w:bottom="280" w:left="1340" w:header="0" w:footer="0" w:gutter="0"/>
          <w:cols w:space="720"/>
        </w:sectPr>
      </w:pPr>
    </w:p>
    <w:p w:rsidR="000A4DF3" w:rsidRPr="00FC0C77" w:rsidRDefault="000A4DF3" w:rsidP="00C60CF5">
      <w:pPr>
        <w:spacing w:before="10" w:line="360" w:lineRule="auto"/>
        <w:jc w:val="both"/>
        <w:rPr>
          <w:sz w:val="26"/>
          <w:szCs w:val="26"/>
        </w:rPr>
      </w:pPr>
    </w:p>
    <w:p w:rsidR="000A4DF3" w:rsidRPr="00FC0C77" w:rsidRDefault="00450ED8" w:rsidP="00C60CF5">
      <w:pPr>
        <w:spacing w:line="360" w:lineRule="auto"/>
        <w:ind w:left="130"/>
        <w:jc w:val="both"/>
      </w:pPr>
      <w:r w:rsidRPr="00FC0C77">
        <w:pict>
          <v:shape id="_x0000_i1029" type="#_x0000_t75" style="width:192.4pt;height:247.85pt">
            <v:imagedata r:id="rId24" o:title=""/>
          </v:shape>
        </w:pict>
      </w:r>
    </w:p>
    <w:p w:rsidR="000A4DF3" w:rsidRPr="00FC0C77" w:rsidRDefault="000A4DF3" w:rsidP="00C60CF5">
      <w:pPr>
        <w:spacing w:before="5" w:line="360" w:lineRule="auto"/>
        <w:jc w:val="both"/>
        <w:rPr>
          <w:sz w:val="10"/>
          <w:szCs w:val="10"/>
        </w:rPr>
      </w:pPr>
    </w:p>
    <w:p w:rsidR="000A4DF3" w:rsidRPr="00FC0C77" w:rsidRDefault="005D1FDE" w:rsidP="00C60CF5">
      <w:pPr>
        <w:spacing w:before="29" w:line="360" w:lineRule="auto"/>
        <w:jc w:val="both"/>
        <w:rPr>
          <w:sz w:val="24"/>
          <w:szCs w:val="24"/>
        </w:rPr>
      </w:pP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ig</w:t>
      </w:r>
      <w:r w:rsidRPr="00FC0C77">
        <w:rPr>
          <w:spacing w:val="-2"/>
          <w:sz w:val="24"/>
          <w:szCs w:val="24"/>
        </w:rPr>
        <w:t xml:space="preserve"> </w:t>
      </w:r>
      <w:r w:rsidRPr="00FC0C77">
        <w:rPr>
          <w:sz w:val="24"/>
          <w:szCs w:val="24"/>
        </w:rPr>
        <w:t>4.5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tivi</w:t>
      </w:r>
      <w:r w:rsidRPr="00FC0C77">
        <w:rPr>
          <w:spacing w:val="3"/>
          <w:sz w:val="24"/>
          <w:szCs w:val="24"/>
        </w:rPr>
        <w:t>t</w:t>
      </w:r>
      <w:r w:rsidRPr="00FC0C77">
        <w:rPr>
          <w:sz w:val="24"/>
          <w:szCs w:val="24"/>
        </w:rPr>
        <w:t>y</w:t>
      </w:r>
      <w:r w:rsidRPr="00FC0C77">
        <w:rPr>
          <w:spacing w:val="-5"/>
          <w:sz w:val="24"/>
          <w:szCs w:val="24"/>
        </w:rPr>
        <w:t xml:space="preserve"> </w:t>
      </w:r>
      <w:r w:rsidRPr="00FC0C77">
        <w:rPr>
          <w:sz w:val="24"/>
          <w:szCs w:val="24"/>
        </w:rPr>
        <w:t>di</w:t>
      </w:r>
      <w:r w:rsidRPr="00FC0C77">
        <w:rPr>
          <w:spacing w:val="2"/>
          <w:sz w:val="24"/>
          <w:szCs w:val="24"/>
        </w:rPr>
        <w:t>a</w:t>
      </w:r>
      <w:r w:rsidRPr="00FC0C77">
        <w:rPr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ra</w:t>
      </w:r>
      <w:r w:rsidRPr="00FC0C77">
        <w:rPr>
          <w:sz w:val="24"/>
          <w:szCs w:val="24"/>
        </w:rPr>
        <w:t>m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or</w:t>
      </w:r>
      <w:r w:rsidRPr="00FC0C77">
        <w:rPr>
          <w:spacing w:val="-1"/>
          <w:sz w:val="24"/>
          <w:szCs w:val="24"/>
        </w:rPr>
        <w:t xml:space="preserve"> re</w:t>
      </w:r>
      <w:r w:rsidRPr="00FC0C77">
        <w:rPr>
          <w:sz w:val="24"/>
          <w:szCs w:val="24"/>
        </w:rPr>
        <w:t>p</w:t>
      </w:r>
      <w:r w:rsidRPr="00FC0C77">
        <w:rPr>
          <w:spacing w:val="2"/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t g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tion</w:t>
      </w:r>
    </w:p>
    <w:p w:rsidR="000A4DF3" w:rsidRPr="00FC0C77" w:rsidRDefault="000A4DF3" w:rsidP="00C60CF5">
      <w:pPr>
        <w:spacing w:before="1" w:line="360" w:lineRule="auto"/>
        <w:jc w:val="both"/>
        <w:rPr>
          <w:sz w:val="14"/>
          <w:szCs w:val="14"/>
        </w:rPr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450ED8" w:rsidP="00C60CF5">
      <w:pPr>
        <w:spacing w:line="360" w:lineRule="auto"/>
        <w:ind w:left="130"/>
        <w:jc w:val="both"/>
      </w:pPr>
      <w:r w:rsidRPr="00FC0C77">
        <w:pict>
          <v:shape id="_x0000_i1030" type="#_x0000_t75" style="width:450.9pt;height:296.25pt">
            <v:imagedata r:id="rId25" o:title=""/>
          </v:shape>
        </w:pict>
      </w:r>
    </w:p>
    <w:p w:rsidR="000A4DF3" w:rsidRPr="00FC0C77" w:rsidRDefault="000A4DF3" w:rsidP="00C60CF5">
      <w:pPr>
        <w:spacing w:before="6" w:line="360" w:lineRule="auto"/>
        <w:jc w:val="both"/>
        <w:rPr>
          <w:sz w:val="13"/>
          <w:szCs w:val="13"/>
        </w:rPr>
      </w:pPr>
    </w:p>
    <w:p w:rsidR="000A4DF3" w:rsidRPr="00FC0C77" w:rsidRDefault="005D1FDE" w:rsidP="00C60CF5">
      <w:pPr>
        <w:spacing w:line="360" w:lineRule="auto"/>
        <w:ind w:left="2160" w:firstLine="720"/>
        <w:jc w:val="both"/>
        <w:rPr>
          <w:sz w:val="24"/>
          <w:szCs w:val="24"/>
        </w:rPr>
      </w:pPr>
      <w:r w:rsidRPr="00FC0C77">
        <w:rPr>
          <w:spacing w:val="-1"/>
          <w:position w:val="-1"/>
          <w:sz w:val="24"/>
          <w:szCs w:val="24"/>
        </w:rPr>
        <w:t>F</w:t>
      </w:r>
      <w:r w:rsidRPr="00FC0C77">
        <w:rPr>
          <w:position w:val="-1"/>
          <w:sz w:val="24"/>
          <w:szCs w:val="24"/>
        </w:rPr>
        <w:t>ig</w:t>
      </w:r>
      <w:r w:rsidRPr="00FC0C77">
        <w:rPr>
          <w:spacing w:val="-2"/>
          <w:position w:val="-1"/>
          <w:sz w:val="24"/>
          <w:szCs w:val="24"/>
        </w:rPr>
        <w:t xml:space="preserve"> </w:t>
      </w:r>
      <w:r w:rsidRPr="00FC0C77">
        <w:rPr>
          <w:position w:val="-1"/>
          <w:sz w:val="24"/>
          <w:szCs w:val="24"/>
        </w:rPr>
        <w:t xml:space="preserve">4.6 </w:t>
      </w:r>
      <w:r w:rsidRPr="00FC0C77">
        <w:rPr>
          <w:spacing w:val="1"/>
          <w:position w:val="-1"/>
          <w:sz w:val="24"/>
          <w:szCs w:val="24"/>
        </w:rPr>
        <w:t>Sc</w:t>
      </w:r>
      <w:r w:rsidRPr="00FC0C77">
        <w:rPr>
          <w:spacing w:val="-1"/>
          <w:position w:val="-1"/>
          <w:sz w:val="24"/>
          <w:szCs w:val="24"/>
        </w:rPr>
        <w:t>r</w:t>
      </w:r>
      <w:r w:rsidRPr="00FC0C77">
        <w:rPr>
          <w:spacing w:val="1"/>
          <w:position w:val="-1"/>
          <w:sz w:val="24"/>
          <w:szCs w:val="24"/>
        </w:rPr>
        <w:t>e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>n d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>s</w:t>
      </w:r>
      <w:r w:rsidRPr="00FC0C77">
        <w:rPr>
          <w:spacing w:val="3"/>
          <w:position w:val="-1"/>
          <w:sz w:val="24"/>
          <w:szCs w:val="24"/>
        </w:rPr>
        <w:t>i</w:t>
      </w:r>
      <w:r w:rsidRPr="00FC0C77">
        <w:rPr>
          <w:spacing w:val="-2"/>
          <w:position w:val="-1"/>
          <w:sz w:val="24"/>
          <w:szCs w:val="24"/>
        </w:rPr>
        <w:t>g</w:t>
      </w:r>
      <w:r w:rsidRPr="00FC0C77">
        <w:rPr>
          <w:position w:val="-1"/>
          <w:sz w:val="24"/>
          <w:szCs w:val="24"/>
        </w:rPr>
        <w:t>n</w:t>
      </w: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before="16" w:line="360" w:lineRule="auto"/>
        <w:ind w:right="4501"/>
        <w:jc w:val="both"/>
        <w:rPr>
          <w:rFonts w:eastAsia="Calibri"/>
          <w:sz w:val="22"/>
          <w:szCs w:val="22"/>
        </w:rPr>
        <w:sectPr w:rsidR="000A4DF3" w:rsidRPr="00FC0C77" w:rsidSect="00C60CF5">
          <w:headerReference w:type="default" r:id="rId26"/>
          <w:footerReference w:type="default" r:id="rId27"/>
          <w:pgSz w:w="11920" w:h="16840"/>
          <w:pgMar w:top="640" w:right="1300" w:bottom="280" w:left="1340" w:header="0" w:footer="0" w:gutter="0"/>
          <w:cols w:space="720"/>
        </w:sectPr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before="10" w:line="360" w:lineRule="auto"/>
        <w:jc w:val="both"/>
        <w:rPr>
          <w:sz w:val="26"/>
          <w:szCs w:val="26"/>
        </w:rPr>
      </w:pPr>
    </w:p>
    <w:p w:rsidR="000A4DF3" w:rsidRPr="00FC0C77" w:rsidRDefault="00506CA2" w:rsidP="00C60CF5">
      <w:pPr>
        <w:spacing w:line="360" w:lineRule="auto"/>
        <w:ind w:left="130"/>
        <w:jc w:val="both"/>
      </w:pPr>
      <w:r w:rsidRPr="00FC0C77">
        <w:pict>
          <v:shape id="_x0000_i1031" type="#_x0000_t75" style="width:450.9pt;height:257.3pt">
            <v:imagedata r:id="rId28" o:title=""/>
          </v:shape>
        </w:pict>
      </w:r>
    </w:p>
    <w:p w:rsidR="000A4DF3" w:rsidRPr="00FC0C77" w:rsidRDefault="000A4DF3" w:rsidP="00C60CF5">
      <w:pPr>
        <w:spacing w:before="4" w:line="360" w:lineRule="auto"/>
        <w:jc w:val="both"/>
        <w:rPr>
          <w:sz w:val="10"/>
          <w:szCs w:val="10"/>
        </w:rPr>
      </w:pPr>
    </w:p>
    <w:p w:rsidR="000A4DF3" w:rsidRPr="00FC0C77" w:rsidRDefault="005D1FDE" w:rsidP="00C60CF5">
      <w:pPr>
        <w:spacing w:before="29" w:line="360" w:lineRule="auto"/>
        <w:ind w:left="1440" w:firstLine="720"/>
        <w:jc w:val="both"/>
        <w:rPr>
          <w:sz w:val="24"/>
          <w:szCs w:val="24"/>
        </w:rPr>
      </w:pP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ig</w:t>
      </w:r>
      <w:r w:rsidRPr="00FC0C77">
        <w:rPr>
          <w:spacing w:val="-2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4.7 </w:t>
      </w:r>
      <w:r w:rsidRPr="00FC0C77">
        <w:rPr>
          <w:spacing w:val="1"/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q</w:t>
      </w:r>
      <w:r w:rsidRPr="00FC0C77">
        <w:rPr>
          <w:spacing w:val="2"/>
          <w:sz w:val="24"/>
          <w:szCs w:val="24"/>
        </w:rPr>
        <w:t>u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</w:t>
      </w:r>
      <w:r w:rsidRPr="00FC0C77">
        <w:rPr>
          <w:spacing w:val="1"/>
          <w:sz w:val="24"/>
          <w:szCs w:val="24"/>
        </w:rPr>
        <w:t>c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d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a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r</w:t>
      </w:r>
      <w:r w:rsidRPr="00FC0C77">
        <w:rPr>
          <w:spacing w:val="1"/>
          <w:sz w:val="24"/>
          <w:szCs w:val="24"/>
        </w:rPr>
        <w:t>a</w:t>
      </w:r>
      <w:r w:rsidRPr="00FC0C77">
        <w:rPr>
          <w:sz w:val="24"/>
          <w:szCs w:val="24"/>
        </w:rPr>
        <w:t>m</w:t>
      </w:r>
    </w:p>
    <w:p w:rsidR="000A4DF3" w:rsidRPr="00FC0C77" w:rsidRDefault="000A4DF3" w:rsidP="00C60CF5">
      <w:pPr>
        <w:spacing w:before="3" w:line="360" w:lineRule="auto"/>
        <w:jc w:val="both"/>
        <w:rPr>
          <w:sz w:val="14"/>
          <w:szCs w:val="14"/>
        </w:rPr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450ED8" w:rsidP="00C60CF5">
      <w:pPr>
        <w:spacing w:line="360" w:lineRule="auto"/>
        <w:ind w:left="130"/>
        <w:jc w:val="both"/>
      </w:pPr>
      <w:r w:rsidRPr="00FC0C77">
        <w:pict>
          <v:shape id="_x0000_i1032" type="#_x0000_t75" style="width:361.2pt;height:245.5pt">
            <v:imagedata r:id="rId29" o:title=""/>
          </v:shape>
        </w:pict>
      </w:r>
    </w:p>
    <w:p w:rsidR="000A4DF3" w:rsidRPr="00FC0C77" w:rsidRDefault="000A4DF3" w:rsidP="00C60CF5">
      <w:pPr>
        <w:spacing w:before="5" w:line="360" w:lineRule="auto"/>
        <w:jc w:val="both"/>
        <w:rPr>
          <w:sz w:val="13"/>
          <w:szCs w:val="13"/>
        </w:rPr>
      </w:pPr>
    </w:p>
    <w:p w:rsidR="000A4DF3" w:rsidRPr="00FC0C77" w:rsidRDefault="005D1FDE" w:rsidP="00C60CF5">
      <w:pPr>
        <w:spacing w:line="360" w:lineRule="auto"/>
        <w:ind w:left="720" w:firstLine="720"/>
        <w:jc w:val="both"/>
        <w:rPr>
          <w:sz w:val="24"/>
          <w:szCs w:val="24"/>
        </w:rPr>
      </w:pP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ig</w:t>
      </w:r>
      <w:r w:rsidRPr="00FC0C77">
        <w:rPr>
          <w:spacing w:val="-2"/>
          <w:sz w:val="24"/>
          <w:szCs w:val="24"/>
        </w:rPr>
        <w:t xml:space="preserve"> </w:t>
      </w:r>
      <w:r w:rsidRPr="00FC0C77">
        <w:rPr>
          <w:sz w:val="24"/>
          <w:szCs w:val="24"/>
        </w:rPr>
        <w:t>4.8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pl</w:t>
      </w:r>
      <w:r w:rsidRPr="00FC0C77">
        <w:rPr>
          <w:spacing w:val="5"/>
          <w:sz w:val="24"/>
          <w:szCs w:val="24"/>
        </w:rPr>
        <w:t>o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m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>n</w:t>
      </w:r>
      <w:r w:rsidRPr="00FC0C77">
        <w:rPr>
          <w:sz w:val="24"/>
          <w:szCs w:val="24"/>
        </w:rPr>
        <w:t>t di</w:t>
      </w:r>
      <w:r w:rsidRPr="00FC0C77">
        <w:rPr>
          <w:spacing w:val="1"/>
          <w:sz w:val="24"/>
          <w:szCs w:val="24"/>
        </w:rPr>
        <w:t>a</w:t>
      </w:r>
      <w:r w:rsidRPr="00FC0C77">
        <w:rPr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ra</w:t>
      </w:r>
      <w:r w:rsidRPr="00FC0C77">
        <w:rPr>
          <w:sz w:val="24"/>
          <w:szCs w:val="24"/>
        </w:rPr>
        <w:t>m</w:t>
      </w:r>
    </w:p>
    <w:p w:rsidR="000A4DF3" w:rsidRPr="00FC0C77" w:rsidRDefault="000A4DF3" w:rsidP="00C60CF5">
      <w:pPr>
        <w:spacing w:before="3" w:line="360" w:lineRule="auto"/>
        <w:jc w:val="both"/>
        <w:rPr>
          <w:sz w:val="14"/>
          <w:szCs w:val="14"/>
        </w:rPr>
      </w:pPr>
    </w:p>
    <w:p w:rsidR="000A4DF3" w:rsidRPr="00FC0C77" w:rsidRDefault="000A4DF3" w:rsidP="00C60CF5">
      <w:pPr>
        <w:spacing w:line="360" w:lineRule="auto"/>
        <w:jc w:val="both"/>
      </w:pPr>
    </w:p>
    <w:p w:rsidR="00211B44" w:rsidRPr="00FC0C77" w:rsidRDefault="00211B44" w:rsidP="00C60CF5">
      <w:pPr>
        <w:spacing w:line="360" w:lineRule="auto"/>
        <w:ind w:left="100"/>
        <w:jc w:val="both"/>
        <w:rPr>
          <w:b/>
          <w:sz w:val="24"/>
          <w:szCs w:val="24"/>
        </w:rPr>
      </w:pPr>
    </w:p>
    <w:p w:rsidR="00211B44" w:rsidRPr="00FC0C77" w:rsidRDefault="00211B44" w:rsidP="00C60CF5">
      <w:pPr>
        <w:spacing w:line="360" w:lineRule="auto"/>
        <w:ind w:left="100"/>
        <w:jc w:val="both"/>
        <w:rPr>
          <w:b/>
          <w:sz w:val="24"/>
          <w:szCs w:val="24"/>
        </w:rPr>
      </w:pPr>
    </w:p>
    <w:p w:rsidR="00211B44" w:rsidRPr="00FC0C77" w:rsidRDefault="00211B44" w:rsidP="00C60CF5">
      <w:pPr>
        <w:spacing w:line="360" w:lineRule="auto"/>
        <w:ind w:left="100"/>
        <w:jc w:val="both"/>
        <w:rPr>
          <w:b/>
          <w:sz w:val="24"/>
          <w:szCs w:val="24"/>
        </w:rPr>
      </w:pPr>
    </w:p>
    <w:p w:rsidR="000A4DF3" w:rsidRPr="00FC0C77" w:rsidRDefault="005D1FDE" w:rsidP="00C60CF5">
      <w:pPr>
        <w:spacing w:line="360" w:lineRule="auto"/>
        <w:ind w:left="100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lastRenderedPageBreak/>
        <w:t xml:space="preserve">4.11 </w:t>
      </w:r>
      <w:r w:rsidRPr="00FC0C77">
        <w:rPr>
          <w:b/>
          <w:spacing w:val="-1"/>
          <w:sz w:val="24"/>
          <w:szCs w:val="24"/>
        </w:rPr>
        <w:t>Me</w:t>
      </w:r>
      <w:r w:rsidRPr="00FC0C77">
        <w:rPr>
          <w:b/>
          <w:sz w:val="24"/>
          <w:szCs w:val="24"/>
        </w:rPr>
        <w:t>tho</w:t>
      </w:r>
      <w:r w:rsidRPr="00FC0C77">
        <w:rPr>
          <w:b/>
          <w:spacing w:val="1"/>
          <w:sz w:val="24"/>
          <w:szCs w:val="24"/>
        </w:rPr>
        <w:t>d</w:t>
      </w:r>
      <w:r w:rsidRPr="00FC0C77">
        <w:rPr>
          <w:b/>
          <w:sz w:val="24"/>
          <w:szCs w:val="24"/>
        </w:rPr>
        <w:t>olog</w:t>
      </w:r>
      <w:r w:rsidRPr="00FC0C77">
        <w:rPr>
          <w:b/>
          <w:spacing w:val="1"/>
          <w:sz w:val="24"/>
          <w:szCs w:val="24"/>
        </w:rPr>
        <w:t>i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z w:val="24"/>
          <w:szCs w:val="24"/>
        </w:rPr>
        <w:t>s</w:t>
      </w:r>
    </w:p>
    <w:p w:rsidR="000A4DF3" w:rsidRPr="00FC0C77" w:rsidRDefault="005D1FDE" w:rsidP="00C60CF5">
      <w:pPr>
        <w:spacing w:line="360" w:lineRule="auto"/>
        <w:ind w:left="100"/>
        <w:jc w:val="both"/>
        <w:rPr>
          <w:b/>
          <w:sz w:val="24"/>
          <w:szCs w:val="24"/>
        </w:rPr>
      </w:pPr>
      <w:r w:rsidRPr="00FC0C77">
        <w:rPr>
          <w:b/>
          <w:sz w:val="24"/>
          <w:szCs w:val="24"/>
        </w:rPr>
        <w:t>4.11.1 Roo</w:t>
      </w:r>
      <w:r w:rsidRPr="00FC0C77">
        <w:rPr>
          <w:b/>
          <w:spacing w:val="-1"/>
          <w:sz w:val="24"/>
          <w:szCs w:val="24"/>
        </w:rPr>
        <w:t>t</w:t>
      </w:r>
      <w:r w:rsidRPr="00FC0C77">
        <w:rPr>
          <w:b/>
          <w:sz w:val="24"/>
          <w:szCs w:val="24"/>
        </w:rPr>
        <w:t>i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z w:val="24"/>
          <w:szCs w:val="24"/>
        </w:rPr>
        <w:t>g m</w:t>
      </w:r>
      <w:r w:rsidRPr="00FC0C77">
        <w:rPr>
          <w:b/>
          <w:spacing w:val="-2"/>
          <w:sz w:val="24"/>
          <w:szCs w:val="24"/>
        </w:rPr>
        <w:t>e</w:t>
      </w:r>
      <w:r w:rsidRPr="00FC0C77">
        <w:rPr>
          <w:b/>
          <w:sz w:val="24"/>
          <w:szCs w:val="24"/>
        </w:rPr>
        <w:t>tho</w:t>
      </w:r>
      <w:r w:rsidRPr="00FC0C77">
        <w:rPr>
          <w:b/>
          <w:spacing w:val="1"/>
          <w:sz w:val="24"/>
          <w:szCs w:val="24"/>
        </w:rPr>
        <w:t>d</w:t>
      </w:r>
      <w:r w:rsidRPr="00FC0C77">
        <w:rPr>
          <w:b/>
          <w:sz w:val="24"/>
          <w:szCs w:val="24"/>
        </w:rPr>
        <w:t>ology</w:t>
      </w:r>
    </w:p>
    <w:p w:rsidR="007E0F90" w:rsidRPr="00FC0C77" w:rsidRDefault="007E0F90" w:rsidP="00C60CF5">
      <w:pPr>
        <w:spacing w:line="360" w:lineRule="auto"/>
        <w:ind w:left="100" w:right="100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Root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ng</w:t>
      </w:r>
      <w:r w:rsidRPr="00FC0C77">
        <w:rPr>
          <w:spacing w:val="29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</w:t>
      </w:r>
      <w:r w:rsidRPr="00FC0C77">
        <w:rPr>
          <w:spacing w:val="3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</w:t>
      </w:r>
      <w:r w:rsidRPr="00FC0C77">
        <w:rPr>
          <w:spacing w:val="3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ndroid</w:t>
      </w:r>
      <w:r w:rsidRPr="00FC0C77">
        <w:rPr>
          <w:spacing w:val="31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vice</w:t>
      </w:r>
      <w:r w:rsidRPr="00FC0C77">
        <w:rPr>
          <w:spacing w:val="30"/>
          <w:sz w:val="24"/>
          <w:szCs w:val="24"/>
        </w:rPr>
        <w:t xml:space="preserve"> </w:t>
      </w:r>
      <w:r w:rsidRPr="00FC0C77">
        <w:rPr>
          <w:sz w:val="24"/>
          <w:szCs w:val="24"/>
        </w:rPr>
        <w:t>is</w:t>
      </w:r>
      <w:r w:rsidRPr="00FC0C77">
        <w:rPr>
          <w:spacing w:val="3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quival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nt</w:t>
      </w:r>
      <w:r w:rsidRPr="00FC0C77">
        <w:rPr>
          <w:spacing w:val="31"/>
          <w:sz w:val="24"/>
          <w:szCs w:val="24"/>
        </w:rPr>
        <w:t xml:space="preserve"> </w:t>
      </w:r>
      <w:r w:rsidRPr="00FC0C77">
        <w:rPr>
          <w:sz w:val="24"/>
          <w:szCs w:val="24"/>
        </w:rPr>
        <w:t>to</w:t>
      </w:r>
      <w:r w:rsidRPr="00FC0C77">
        <w:rPr>
          <w:spacing w:val="34"/>
          <w:sz w:val="24"/>
          <w:szCs w:val="24"/>
        </w:rPr>
        <w:t xml:space="preserve"> </w:t>
      </w:r>
      <w:r w:rsidRPr="00FC0C77">
        <w:rPr>
          <w:sz w:val="24"/>
          <w:szCs w:val="24"/>
        </w:rPr>
        <w:t>j</w:t>
      </w:r>
      <w:r w:rsidRPr="00FC0C77">
        <w:rPr>
          <w:spacing w:val="2"/>
          <w:sz w:val="24"/>
          <w:szCs w:val="24"/>
        </w:rPr>
        <w:t>a</w:t>
      </w:r>
      <w:r w:rsidRPr="00FC0C77">
        <w:rPr>
          <w:sz w:val="24"/>
          <w:szCs w:val="24"/>
        </w:rPr>
        <w:t>il</w:t>
      </w:r>
      <w:r w:rsidRPr="00FC0C77">
        <w:rPr>
          <w:spacing w:val="32"/>
          <w:sz w:val="24"/>
          <w:szCs w:val="24"/>
        </w:rPr>
        <w:t xml:space="preserve"> </w:t>
      </w:r>
      <w:r w:rsidRPr="00FC0C77">
        <w:rPr>
          <w:sz w:val="24"/>
          <w:szCs w:val="24"/>
        </w:rPr>
        <w:t>b</w:t>
      </w:r>
      <w:r w:rsidRPr="00FC0C77">
        <w:rPr>
          <w:spacing w:val="-1"/>
          <w:sz w:val="24"/>
          <w:szCs w:val="24"/>
        </w:rPr>
        <w:t>rea</w:t>
      </w:r>
      <w:r w:rsidRPr="00FC0C77">
        <w:rPr>
          <w:sz w:val="24"/>
          <w:szCs w:val="24"/>
        </w:rPr>
        <w:t>ki</w:t>
      </w:r>
      <w:r w:rsidRPr="00FC0C77">
        <w:rPr>
          <w:spacing w:val="3"/>
          <w:sz w:val="24"/>
          <w:szCs w:val="24"/>
        </w:rPr>
        <w:t>n</w:t>
      </w:r>
      <w:r w:rsidRPr="00FC0C77">
        <w:rPr>
          <w:sz w:val="24"/>
          <w:szCs w:val="24"/>
        </w:rPr>
        <w:t>g</w:t>
      </w:r>
      <w:r w:rsidRPr="00FC0C77">
        <w:rPr>
          <w:spacing w:val="29"/>
          <w:sz w:val="24"/>
          <w:szCs w:val="24"/>
        </w:rPr>
        <w:t xml:space="preserve"> </w:t>
      </w:r>
      <w:r w:rsidRPr="00FC0C77">
        <w:rPr>
          <w:sz w:val="24"/>
          <w:szCs w:val="24"/>
        </w:rPr>
        <w:t>,</w:t>
      </w:r>
      <w:r w:rsidRPr="00FC0C77">
        <w:rPr>
          <w:spacing w:val="33"/>
          <w:sz w:val="24"/>
          <w:szCs w:val="24"/>
        </w:rPr>
        <w:t xml:space="preserve"> </w:t>
      </w:r>
      <w:r w:rsidRPr="00FC0C77">
        <w:rPr>
          <w:sz w:val="24"/>
          <w:szCs w:val="24"/>
        </w:rPr>
        <w:t>it</w:t>
      </w:r>
      <w:r w:rsidRPr="00FC0C77">
        <w:rPr>
          <w:spacing w:val="32"/>
          <w:sz w:val="24"/>
          <w:szCs w:val="24"/>
        </w:rPr>
        <w:t xml:space="preserve"> </w:t>
      </w:r>
      <w:r w:rsidRPr="00FC0C77">
        <w:rPr>
          <w:sz w:val="24"/>
          <w:szCs w:val="24"/>
        </w:rPr>
        <w:t>me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ns</w:t>
      </w:r>
      <w:r w:rsidRPr="00FC0C77">
        <w:rPr>
          <w:spacing w:val="38"/>
          <w:sz w:val="24"/>
          <w:szCs w:val="24"/>
        </w:rPr>
        <w:t xml:space="preserve"> </w:t>
      </w:r>
      <w:r w:rsidRPr="00FC0C77">
        <w:rPr>
          <w:spacing w:val="-2"/>
          <w:sz w:val="24"/>
          <w:szCs w:val="24"/>
        </w:rPr>
        <w:t>y</w:t>
      </w:r>
      <w:r w:rsidRPr="00FC0C77">
        <w:rPr>
          <w:sz w:val="24"/>
          <w:szCs w:val="24"/>
        </w:rPr>
        <w:t>ou</w:t>
      </w:r>
      <w:r w:rsidRPr="00FC0C77">
        <w:rPr>
          <w:spacing w:val="31"/>
          <w:sz w:val="24"/>
          <w:szCs w:val="24"/>
        </w:rPr>
        <w:t xml:space="preserve"> 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ve</w:t>
      </w:r>
      <w:r w:rsidRPr="00FC0C77">
        <w:rPr>
          <w:spacing w:val="32"/>
          <w:sz w:val="24"/>
          <w:szCs w:val="24"/>
        </w:rPr>
        <w:t xml:space="preserve"> 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nux</w:t>
      </w:r>
      <w:r w:rsidRPr="00FC0C77">
        <w:rPr>
          <w:spacing w:val="33"/>
          <w:sz w:val="24"/>
          <w:szCs w:val="24"/>
        </w:rPr>
        <w:t xml:space="preserve"> 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ke super</w:t>
      </w:r>
      <w:r w:rsidRPr="00FC0C77">
        <w:rPr>
          <w:spacing w:val="22"/>
          <w:sz w:val="24"/>
          <w:szCs w:val="24"/>
        </w:rPr>
        <w:t xml:space="preserve"> </w:t>
      </w:r>
      <w:r w:rsidRPr="00FC0C77">
        <w:rPr>
          <w:sz w:val="24"/>
          <w:szCs w:val="24"/>
        </w:rPr>
        <w:t>user</w:t>
      </w:r>
      <w:r w:rsidRPr="00FC0C77">
        <w:rPr>
          <w:spacing w:val="22"/>
          <w:sz w:val="24"/>
          <w:szCs w:val="24"/>
        </w:rPr>
        <w:t xml:space="preserve"> 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rmiss</w:t>
      </w:r>
      <w:r w:rsidRPr="00FC0C77">
        <w:rPr>
          <w:spacing w:val="2"/>
          <w:sz w:val="24"/>
          <w:szCs w:val="24"/>
        </w:rPr>
        <w:t>i</w:t>
      </w:r>
      <w:r w:rsidRPr="00FC0C77">
        <w:rPr>
          <w:sz w:val="24"/>
          <w:szCs w:val="24"/>
        </w:rPr>
        <w:t>ons.</w:t>
      </w:r>
      <w:r w:rsidRPr="00FC0C77">
        <w:rPr>
          <w:spacing w:val="24"/>
          <w:sz w:val="24"/>
          <w:szCs w:val="24"/>
        </w:rPr>
        <w:t xml:space="preserve"> </w:t>
      </w:r>
      <w:r w:rsidRPr="00FC0C77">
        <w:rPr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in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ng</w:t>
      </w:r>
      <w:r w:rsidRPr="00FC0C77">
        <w:rPr>
          <w:spacing w:val="21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a</w:t>
      </w:r>
      <w:r w:rsidRPr="00FC0C77">
        <w:rPr>
          <w:spacing w:val="-1"/>
          <w:sz w:val="24"/>
          <w:szCs w:val="24"/>
        </w:rPr>
        <w:t>c</w:t>
      </w:r>
      <w:r w:rsidRPr="00FC0C77">
        <w:rPr>
          <w:spacing w:val="1"/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ss</w:t>
      </w:r>
      <w:r w:rsidRPr="00FC0C77">
        <w:rPr>
          <w:spacing w:val="24"/>
          <w:sz w:val="24"/>
          <w:szCs w:val="24"/>
        </w:rPr>
        <w:t xml:space="preserve"> </w:t>
      </w:r>
      <w:r w:rsidRPr="00FC0C77">
        <w:rPr>
          <w:sz w:val="24"/>
          <w:szCs w:val="24"/>
        </w:rPr>
        <w:t>to</w:t>
      </w:r>
      <w:r w:rsidRPr="00FC0C77">
        <w:rPr>
          <w:spacing w:val="24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2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e</w:t>
      </w:r>
      <w:r w:rsidRPr="00FC0C77">
        <w:rPr>
          <w:spacing w:val="23"/>
          <w:sz w:val="24"/>
          <w:szCs w:val="24"/>
        </w:rPr>
        <w:t xml:space="preserve"> </w:t>
      </w:r>
      <w:r w:rsidRPr="00FC0C77">
        <w:rPr>
          <w:sz w:val="24"/>
          <w:szCs w:val="24"/>
        </w:rPr>
        <w:t>softw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>e</w:t>
      </w:r>
      <w:r w:rsidRPr="00FC0C77">
        <w:rPr>
          <w:spacing w:val="23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28"/>
          <w:sz w:val="24"/>
          <w:szCs w:val="24"/>
        </w:rPr>
        <w:t xml:space="preserve"> 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our</w:t>
      </w:r>
      <w:r w:rsidRPr="00FC0C77">
        <w:rPr>
          <w:spacing w:val="23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</w:t>
      </w:r>
      <w:r w:rsidRPr="00FC0C77">
        <w:rPr>
          <w:spacing w:val="3"/>
          <w:sz w:val="24"/>
          <w:szCs w:val="24"/>
        </w:rPr>
        <w:t>i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e</w:t>
      </w:r>
      <w:r w:rsidRPr="00FC0C77">
        <w:rPr>
          <w:spacing w:val="23"/>
          <w:sz w:val="24"/>
          <w:szCs w:val="24"/>
        </w:rPr>
        <w:t xml:space="preserve"> </w:t>
      </w:r>
      <w:r w:rsidRPr="00FC0C77">
        <w:rPr>
          <w:sz w:val="24"/>
          <w:szCs w:val="24"/>
        </w:rPr>
        <w:t>mak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24"/>
          <w:sz w:val="24"/>
          <w:szCs w:val="24"/>
        </w:rPr>
        <w:t xml:space="preserve"> </w:t>
      </w:r>
      <w:r w:rsidRPr="00FC0C77">
        <w:rPr>
          <w:sz w:val="24"/>
          <w:szCs w:val="24"/>
        </w:rPr>
        <w:t>it</w:t>
      </w:r>
      <w:r w:rsidRPr="00FC0C77">
        <w:rPr>
          <w:spacing w:val="24"/>
          <w:sz w:val="24"/>
          <w:szCs w:val="24"/>
        </w:rPr>
        <w:t xml:space="preserve"> </w:t>
      </w:r>
      <w:r w:rsidRPr="00FC0C77">
        <w:rPr>
          <w:sz w:val="24"/>
          <w:szCs w:val="24"/>
        </w:rPr>
        <w:t>hi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h</w:t>
      </w:r>
      <w:r w:rsidRPr="00FC0C77">
        <w:rPr>
          <w:spacing w:val="5"/>
          <w:sz w:val="24"/>
          <w:szCs w:val="24"/>
        </w:rPr>
        <w:t>l</w:t>
      </w:r>
      <w:r w:rsidRPr="00FC0C77">
        <w:rPr>
          <w:sz w:val="24"/>
          <w:szCs w:val="24"/>
        </w:rPr>
        <w:t>y</w:t>
      </w:r>
    </w:p>
    <w:p w:rsidR="007E0F90" w:rsidRPr="00FC0C77" w:rsidRDefault="007E0F90" w:rsidP="00C60CF5">
      <w:pPr>
        <w:spacing w:before="29" w:line="360" w:lineRule="auto"/>
        <w:ind w:left="100" w:right="59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vulne</w:t>
      </w:r>
      <w:r w:rsidRPr="00FC0C77">
        <w:rPr>
          <w:spacing w:val="-1"/>
          <w:sz w:val="24"/>
          <w:szCs w:val="24"/>
        </w:rPr>
        <w:t>ra</w:t>
      </w:r>
      <w:r w:rsidRPr="00FC0C77">
        <w:rPr>
          <w:sz w:val="24"/>
          <w:szCs w:val="24"/>
        </w:rPr>
        <w:t>ble</w:t>
      </w:r>
      <w:r w:rsidRPr="00FC0C77">
        <w:rPr>
          <w:spacing w:val="29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29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n</w:t>
      </w:r>
      <w:r w:rsidRPr="00FC0C77">
        <w:rPr>
          <w:spacing w:val="29"/>
          <w:sz w:val="24"/>
          <w:szCs w:val="24"/>
        </w:rPr>
        <w:t xml:space="preserve"> 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su</w:t>
      </w:r>
      <w:r w:rsidRPr="00FC0C77">
        <w:rPr>
          <w:spacing w:val="3"/>
          <w:sz w:val="24"/>
          <w:szCs w:val="24"/>
        </w:rPr>
        <w:t>l</w:t>
      </w:r>
      <w:r w:rsidRPr="00FC0C77">
        <w:rPr>
          <w:sz w:val="24"/>
          <w:szCs w:val="24"/>
        </w:rPr>
        <w:t>t</w:t>
      </w:r>
      <w:r w:rsidRPr="00FC0C77">
        <w:rPr>
          <w:spacing w:val="27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o</w:t>
      </w:r>
      <w:r w:rsidRPr="00FC0C77">
        <w:rPr>
          <w:spacing w:val="27"/>
          <w:sz w:val="24"/>
          <w:szCs w:val="24"/>
        </w:rPr>
        <w:t xml:space="preserve"> </w:t>
      </w:r>
      <w:r w:rsidRPr="00FC0C77">
        <w:rPr>
          <w:sz w:val="24"/>
          <w:szCs w:val="24"/>
        </w:rPr>
        <w:t>b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icking</w:t>
      </w:r>
      <w:r w:rsidRPr="00FC0C77">
        <w:rPr>
          <w:spacing w:val="27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26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</w:t>
      </w:r>
      <w:r w:rsidRPr="00FC0C77">
        <w:rPr>
          <w:spacing w:val="2"/>
          <w:sz w:val="24"/>
          <w:szCs w:val="24"/>
        </w:rPr>
        <w:t>c</w:t>
      </w:r>
      <w:r w:rsidRPr="00FC0C77">
        <w:rPr>
          <w:sz w:val="24"/>
          <w:szCs w:val="24"/>
        </w:rPr>
        <w:t>e</w:t>
      </w:r>
      <w:r w:rsidRPr="00FC0C77">
        <w:rPr>
          <w:spacing w:val="26"/>
          <w:sz w:val="24"/>
          <w:szCs w:val="24"/>
        </w:rPr>
        <w:t xml:space="preserve"> </w:t>
      </w:r>
      <w:r w:rsidRPr="00FC0C77">
        <w:rPr>
          <w:sz w:val="24"/>
          <w:szCs w:val="24"/>
        </w:rPr>
        <w:t>if   not</w:t>
      </w:r>
      <w:r w:rsidRPr="00FC0C77">
        <w:rPr>
          <w:spacing w:val="27"/>
          <w:sz w:val="24"/>
          <w:szCs w:val="24"/>
        </w:rPr>
        <w:t xml:space="preserve"> </w:t>
      </w:r>
      <w:r w:rsidRPr="00FC0C77">
        <w:rPr>
          <w:sz w:val="24"/>
          <w:szCs w:val="24"/>
        </w:rPr>
        <w:t>done</w:t>
      </w:r>
      <w:r w:rsidRPr="00FC0C77">
        <w:rPr>
          <w:spacing w:val="28"/>
          <w:sz w:val="24"/>
          <w:szCs w:val="24"/>
        </w:rPr>
        <w:t xml:space="preserve"> 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op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2"/>
          <w:sz w:val="24"/>
          <w:szCs w:val="24"/>
        </w:rPr>
        <w:t>l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.</w:t>
      </w:r>
      <w:r w:rsidRPr="00FC0C77">
        <w:rPr>
          <w:spacing w:val="32"/>
          <w:sz w:val="24"/>
          <w:szCs w:val="24"/>
        </w:rPr>
        <w:t xml:space="preserve"> </w:t>
      </w:r>
      <w:r w:rsidRPr="00FC0C77">
        <w:rPr>
          <w:spacing w:val="3"/>
          <w:sz w:val="24"/>
          <w:szCs w:val="24"/>
        </w:rPr>
        <w:t>B</w:t>
      </w:r>
      <w:r w:rsidRPr="00FC0C77">
        <w:rPr>
          <w:sz w:val="24"/>
          <w:szCs w:val="24"/>
        </w:rPr>
        <w:t>y</w:t>
      </w:r>
      <w:r w:rsidRPr="00FC0C77">
        <w:rPr>
          <w:spacing w:val="22"/>
          <w:sz w:val="24"/>
          <w:szCs w:val="24"/>
        </w:rPr>
        <w:t xml:space="preserve"> </w:t>
      </w:r>
      <w:r w:rsidRPr="00FC0C77">
        <w:rPr>
          <w:sz w:val="24"/>
          <w:szCs w:val="24"/>
        </w:rPr>
        <w:t>unlocki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>g</w:t>
      </w:r>
      <w:r w:rsidRPr="00FC0C77">
        <w:rPr>
          <w:spacing w:val="25"/>
          <w:sz w:val="24"/>
          <w:szCs w:val="24"/>
        </w:rPr>
        <w:t xml:space="preserve"> </w:t>
      </w:r>
      <w:r w:rsidRPr="00FC0C77">
        <w:rPr>
          <w:sz w:val="24"/>
          <w:szCs w:val="24"/>
        </w:rPr>
        <w:t>t</w:t>
      </w:r>
      <w:r w:rsidRPr="00FC0C77">
        <w:rPr>
          <w:spacing w:val="3"/>
          <w:sz w:val="24"/>
          <w:szCs w:val="24"/>
        </w:rPr>
        <w:t>h</w:t>
      </w:r>
      <w:r w:rsidRPr="00FC0C77">
        <w:rPr>
          <w:sz w:val="24"/>
          <w:szCs w:val="24"/>
        </w:rPr>
        <w:t xml:space="preserve">e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ndroid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sub</w:t>
      </w:r>
      <w:r w:rsidRPr="00FC0C77">
        <w:rPr>
          <w:spacing w:val="3"/>
          <w:sz w:val="24"/>
          <w:szCs w:val="24"/>
        </w:rPr>
        <w:t>s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stem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,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op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 xml:space="preserve">g </w:t>
      </w:r>
      <w:r w:rsidRPr="00FC0C77">
        <w:rPr>
          <w:spacing w:val="2"/>
          <w:sz w:val="24"/>
          <w:szCs w:val="24"/>
        </w:rPr>
        <w:t>s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stem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,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we</w:t>
      </w:r>
      <w:r w:rsidRPr="00FC0C77">
        <w:rPr>
          <w:spacing w:val="1"/>
          <w:sz w:val="24"/>
          <w:szCs w:val="24"/>
        </w:rPr>
        <w:t xml:space="preserve"> c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ins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ll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un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ppro</w:t>
      </w:r>
      <w:r w:rsidRPr="00FC0C77">
        <w:rPr>
          <w:spacing w:val="-1"/>
          <w:sz w:val="24"/>
          <w:szCs w:val="24"/>
        </w:rPr>
        <w:t>ve</w:t>
      </w:r>
      <w:r w:rsidRPr="00FC0C77">
        <w:rPr>
          <w:sz w:val="24"/>
          <w:szCs w:val="24"/>
        </w:rPr>
        <w:t>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pps,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pla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the sto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k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ROM</w:t>
      </w:r>
      <w:r w:rsidRPr="00FC0C77">
        <w:rPr>
          <w:spacing w:val="2"/>
          <w:sz w:val="24"/>
          <w:szCs w:val="24"/>
        </w:rPr>
        <w:t xml:space="preserve"> b</w:t>
      </w:r>
      <w:r w:rsidRPr="00FC0C77">
        <w:rPr>
          <w:sz w:val="24"/>
          <w:szCs w:val="24"/>
        </w:rPr>
        <w:t>y a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ustom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ROM,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upd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OS,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spe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up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t</w:t>
      </w:r>
      <w:r w:rsidRPr="00FC0C77">
        <w:rPr>
          <w:spacing w:val="3"/>
          <w:sz w:val="24"/>
          <w:szCs w:val="24"/>
        </w:rPr>
        <w:t>h</w:t>
      </w:r>
      <w:r w:rsidRPr="00FC0C77">
        <w:rPr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phone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b</w:t>
      </w:r>
      <w:r w:rsidRPr="00FC0C77">
        <w:rPr>
          <w:sz w:val="24"/>
          <w:szCs w:val="24"/>
        </w:rPr>
        <w:t>y o</w:t>
      </w:r>
      <w:r w:rsidRPr="00FC0C77">
        <w:rPr>
          <w:spacing w:val="2"/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c</w:t>
      </w:r>
      <w:r w:rsidRPr="00FC0C77">
        <w:rPr>
          <w:sz w:val="24"/>
          <w:szCs w:val="24"/>
        </w:rPr>
        <w:t>l</w:t>
      </w:r>
      <w:r w:rsidRPr="00FC0C77">
        <w:rPr>
          <w:spacing w:val="3"/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king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 inc</w:t>
      </w:r>
      <w:r w:rsidRPr="00FC0C77">
        <w:rPr>
          <w:spacing w:val="-1"/>
          <w:sz w:val="24"/>
          <w:szCs w:val="24"/>
        </w:rPr>
        <w:t>rea</w:t>
      </w:r>
      <w:r w:rsidRPr="00FC0C77">
        <w:rPr>
          <w:spacing w:val="2"/>
          <w:sz w:val="24"/>
          <w:szCs w:val="24"/>
        </w:rPr>
        <w:t>s</w:t>
      </w:r>
      <w:r w:rsidRPr="00FC0C77">
        <w:rPr>
          <w:sz w:val="24"/>
          <w:szCs w:val="24"/>
        </w:rPr>
        <w:t>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b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4"/>
          <w:sz w:val="24"/>
          <w:szCs w:val="24"/>
        </w:rPr>
        <w:t>r</w:t>
      </w:r>
      <w:r w:rsidRPr="00FC0C77">
        <w:rPr>
          <w:sz w:val="24"/>
          <w:szCs w:val="24"/>
        </w:rPr>
        <w:t>y l</w:t>
      </w:r>
      <w:r w:rsidRPr="00FC0C77">
        <w:rPr>
          <w:spacing w:val="1"/>
          <w:sz w:val="24"/>
          <w:szCs w:val="24"/>
        </w:rPr>
        <w:t>if</w:t>
      </w:r>
      <w:r w:rsidRPr="00FC0C77">
        <w:rPr>
          <w:sz w:val="24"/>
          <w:szCs w:val="24"/>
        </w:rPr>
        <w:t>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5"/>
          <w:sz w:val="24"/>
          <w:szCs w:val="24"/>
        </w:rPr>
        <w:t>b</w:t>
      </w:r>
      <w:r w:rsidRPr="00FC0C77">
        <w:rPr>
          <w:sz w:val="24"/>
          <w:szCs w:val="24"/>
        </w:rPr>
        <w:t xml:space="preserve">y </w:t>
      </w:r>
      <w:r w:rsidRPr="00FC0C77">
        <w:rPr>
          <w:spacing w:val="2"/>
          <w:sz w:val="24"/>
          <w:szCs w:val="24"/>
        </w:rPr>
        <w:t>u</w:t>
      </w:r>
      <w:r w:rsidRPr="00FC0C77">
        <w:rPr>
          <w:sz w:val="24"/>
          <w:szCs w:val="24"/>
        </w:rPr>
        <w:t>pd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ng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k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1"/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l.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Unlo</w:t>
      </w:r>
      <w:r w:rsidRPr="00FC0C77">
        <w:rPr>
          <w:spacing w:val="1"/>
          <w:sz w:val="24"/>
          <w:szCs w:val="24"/>
        </w:rPr>
        <w:t>c</w:t>
      </w:r>
      <w:r w:rsidRPr="00FC0C77">
        <w:rPr>
          <w:sz w:val="24"/>
          <w:szCs w:val="24"/>
        </w:rPr>
        <w:t>king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our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boot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1"/>
          <w:sz w:val="24"/>
          <w:szCs w:val="24"/>
        </w:rPr>
        <w:t>(</w:t>
      </w:r>
      <w:r w:rsidRPr="00FC0C77">
        <w:rPr>
          <w:sz w:val="24"/>
          <w:szCs w:val="24"/>
        </w:rPr>
        <w:t>w</w:t>
      </w:r>
      <w:r w:rsidRPr="00FC0C77">
        <w:rPr>
          <w:spacing w:val="2"/>
          <w:sz w:val="24"/>
          <w:szCs w:val="24"/>
        </w:rPr>
        <w:t>h</w:t>
      </w:r>
      <w:r w:rsidRPr="00FC0C77">
        <w:rPr>
          <w:sz w:val="24"/>
          <w:szCs w:val="24"/>
        </w:rPr>
        <w:t>ich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softw</w:t>
      </w:r>
      <w:r w:rsidRPr="00FC0C77">
        <w:rPr>
          <w:spacing w:val="1"/>
          <w:sz w:val="24"/>
          <w:szCs w:val="24"/>
        </w:rPr>
        <w:t>a</w:t>
      </w:r>
      <w:r w:rsidRPr="00FC0C77">
        <w:rPr>
          <w:sz w:val="24"/>
          <w:szCs w:val="24"/>
        </w:rPr>
        <w:t>re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 low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st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lev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l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phon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)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rend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vice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w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</w:t>
      </w:r>
      <w:r w:rsidRPr="00FC0C77">
        <w:rPr>
          <w:spacing w:val="3"/>
          <w:sz w:val="24"/>
          <w:szCs w:val="24"/>
        </w:rPr>
        <w:t>t</w:t>
      </w:r>
      <w:r w:rsidRPr="00FC0C77">
        <w:rPr>
          <w:sz w:val="24"/>
          <w:szCs w:val="24"/>
        </w:rPr>
        <w:t>y void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,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if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is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un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>ooted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,</w:t>
      </w:r>
      <w:r w:rsidRPr="00FC0C77">
        <w:rPr>
          <w:spacing w:val="9"/>
          <w:sz w:val="24"/>
          <w:szCs w:val="24"/>
        </w:rPr>
        <w:t xml:space="preserve"> </w:t>
      </w:r>
      <w:r w:rsidRPr="00FC0C77">
        <w:rPr>
          <w:sz w:val="24"/>
          <w:szCs w:val="24"/>
        </w:rPr>
        <w:t>on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e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root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 phone</w:t>
      </w:r>
      <w:r w:rsidRPr="00FC0C77">
        <w:rPr>
          <w:spacing w:val="11"/>
          <w:sz w:val="24"/>
          <w:szCs w:val="24"/>
        </w:rPr>
        <w:t xml:space="preserve"> </w:t>
      </w:r>
      <w:r w:rsidRPr="00FC0C77">
        <w:rPr>
          <w:sz w:val="24"/>
          <w:szCs w:val="24"/>
        </w:rPr>
        <w:t>is</w:t>
      </w:r>
      <w:r w:rsidRPr="00FC0C77">
        <w:rPr>
          <w:spacing w:val="12"/>
          <w:sz w:val="24"/>
          <w:szCs w:val="24"/>
        </w:rPr>
        <w:t xml:space="preserve"> </w:t>
      </w:r>
      <w:r w:rsidRPr="00FC0C77">
        <w:rPr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4"/>
          <w:sz w:val="24"/>
          <w:szCs w:val="24"/>
        </w:rPr>
        <w:t>r</w:t>
      </w:r>
      <w:r w:rsidRPr="00FC0C77">
        <w:rPr>
          <w:sz w:val="24"/>
          <w:szCs w:val="24"/>
        </w:rPr>
        <w:t>y</w:t>
      </w:r>
      <w:r w:rsidRPr="00FC0C77">
        <w:rPr>
          <w:spacing w:val="9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ea</w:t>
      </w:r>
      <w:r w:rsidRPr="00FC0C77">
        <w:rPr>
          <w:spacing w:val="5"/>
          <w:sz w:val="24"/>
          <w:szCs w:val="24"/>
        </w:rPr>
        <w:t>s</w:t>
      </w:r>
      <w:r w:rsidRPr="00FC0C77">
        <w:rPr>
          <w:sz w:val="24"/>
          <w:szCs w:val="24"/>
        </w:rPr>
        <w:t>y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>to</w:t>
      </w:r>
      <w:r w:rsidRPr="00FC0C77">
        <w:rPr>
          <w:spacing w:val="15"/>
          <w:sz w:val="24"/>
          <w:szCs w:val="24"/>
        </w:rPr>
        <w:t xml:space="preserve"> 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>c</w:t>
      </w:r>
      <w:r w:rsidRPr="00FC0C77">
        <w:rPr>
          <w:sz w:val="24"/>
          <w:szCs w:val="24"/>
        </w:rPr>
        <w:t>o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ni</w:t>
      </w:r>
      <w:r w:rsidRPr="00FC0C77">
        <w:rPr>
          <w:spacing w:val="2"/>
          <w:sz w:val="24"/>
          <w:szCs w:val="24"/>
        </w:rPr>
        <w:t>z</w:t>
      </w:r>
      <w:r w:rsidRPr="00FC0C77">
        <w:rPr>
          <w:sz w:val="24"/>
          <w:szCs w:val="24"/>
        </w:rPr>
        <w:t>e</w:t>
      </w:r>
      <w:r w:rsidRPr="00FC0C77">
        <w:rPr>
          <w:spacing w:val="11"/>
          <w:sz w:val="24"/>
          <w:szCs w:val="24"/>
        </w:rPr>
        <w:t xml:space="preserve"> </w:t>
      </w:r>
      <w:r w:rsidRPr="00FC0C77">
        <w:rPr>
          <w:spacing w:val="5"/>
          <w:sz w:val="24"/>
          <w:szCs w:val="24"/>
        </w:rPr>
        <w:t>b</w:t>
      </w:r>
      <w:r w:rsidRPr="00FC0C77">
        <w:rPr>
          <w:sz w:val="24"/>
          <w:szCs w:val="24"/>
        </w:rPr>
        <w:t>y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>manu</w:t>
      </w:r>
      <w:r w:rsidRPr="00FC0C77">
        <w:rPr>
          <w:spacing w:val="1"/>
          <w:sz w:val="24"/>
          <w:szCs w:val="24"/>
        </w:rPr>
        <w:t>f</w:t>
      </w:r>
      <w:r w:rsidRPr="00FC0C77">
        <w:rPr>
          <w:spacing w:val="-1"/>
          <w:sz w:val="24"/>
          <w:szCs w:val="24"/>
        </w:rPr>
        <w:t>ac</w:t>
      </w:r>
      <w:r w:rsidRPr="00FC0C77">
        <w:rPr>
          <w:sz w:val="24"/>
          <w:szCs w:val="24"/>
        </w:rPr>
        <w:t>tu</w:t>
      </w:r>
      <w:r w:rsidRPr="00FC0C77">
        <w:rPr>
          <w:spacing w:val="2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r.</w:t>
      </w:r>
      <w:r w:rsidRPr="00FC0C77">
        <w:rPr>
          <w:spacing w:val="13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11"/>
          <w:sz w:val="24"/>
          <w:szCs w:val="24"/>
        </w:rPr>
        <w:t xml:space="preserve"> </w:t>
      </w:r>
      <w:r w:rsidRPr="00FC0C77">
        <w:rPr>
          <w:sz w:val="24"/>
          <w:szCs w:val="24"/>
        </w:rPr>
        <w:t>X</w:t>
      </w:r>
      <w:r w:rsidRPr="00FC0C77">
        <w:rPr>
          <w:spacing w:val="-1"/>
          <w:sz w:val="24"/>
          <w:szCs w:val="24"/>
        </w:rPr>
        <w:t>D</w:t>
      </w:r>
      <w:r w:rsidRPr="00FC0C77">
        <w:rPr>
          <w:sz w:val="24"/>
          <w:szCs w:val="24"/>
        </w:rPr>
        <w:t>A</w:t>
      </w:r>
      <w:r w:rsidRPr="00FC0C77">
        <w:rPr>
          <w:spacing w:val="13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lo</w:t>
      </w:r>
      <w:r w:rsidRPr="00FC0C77">
        <w:rPr>
          <w:spacing w:val="3"/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rsis</w:t>
      </w:r>
      <w:r w:rsidRPr="00FC0C77">
        <w:rPr>
          <w:spacing w:val="12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a</w:t>
      </w:r>
      <w:r w:rsidRPr="00FC0C77">
        <w:rPr>
          <w:sz w:val="24"/>
          <w:szCs w:val="24"/>
        </w:rPr>
        <w:t>n</w:t>
      </w:r>
      <w:r w:rsidRPr="00FC0C77">
        <w:rPr>
          <w:spacing w:val="1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uthentic</w:t>
      </w:r>
      <w:r w:rsidRPr="00FC0C77">
        <w:rPr>
          <w:spacing w:val="11"/>
          <w:sz w:val="24"/>
          <w:szCs w:val="24"/>
        </w:rPr>
        <w:t xml:space="preserve"> </w:t>
      </w:r>
      <w:r w:rsidRPr="00FC0C77">
        <w:rPr>
          <w:sz w:val="24"/>
          <w:szCs w:val="24"/>
        </w:rPr>
        <w:t>f</w:t>
      </w:r>
      <w:r w:rsidRPr="00FC0C77">
        <w:rPr>
          <w:spacing w:val="1"/>
          <w:sz w:val="24"/>
          <w:szCs w:val="24"/>
        </w:rPr>
        <w:t>o</w:t>
      </w:r>
      <w:r w:rsidRPr="00FC0C77">
        <w:rPr>
          <w:sz w:val="24"/>
          <w:szCs w:val="24"/>
        </w:rPr>
        <w:t>rum to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look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up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for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pks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th</w:t>
      </w:r>
      <w:r w:rsidRPr="00FC0C77">
        <w:rPr>
          <w:spacing w:val="-3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lp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rooting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ther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use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ul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info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mation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bout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vice in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rn</w:t>
      </w:r>
      <w:r w:rsidRPr="00FC0C77">
        <w:rPr>
          <w:spacing w:val="-2"/>
          <w:sz w:val="24"/>
          <w:szCs w:val="24"/>
        </w:rPr>
        <w:t>a</w:t>
      </w:r>
      <w:r w:rsidRPr="00FC0C77">
        <w:rPr>
          <w:sz w:val="24"/>
          <w:szCs w:val="24"/>
        </w:rPr>
        <w:t>ls.</w:t>
      </w:r>
    </w:p>
    <w:p w:rsidR="004F463B" w:rsidRPr="00FC0C77" w:rsidRDefault="004F463B" w:rsidP="00C60CF5">
      <w:pPr>
        <w:spacing w:line="360" w:lineRule="auto"/>
        <w:ind w:right="100"/>
        <w:jc w:val="both"/>
        <w:rPr>
          <w:sz w:val="24"/>
          <w:szCs w:val="24"/>
        </w:rPr>
      </w:pPr>
    </w:p>
    <w:p w:rsidR="004F463B" w:rsidRPr="00FC0C77" w:rsidRDefault="004F463B" w:rsidP="00C60CF5">
      <w:pPr>
        <w:spacing w:line="360" w:lineRule="auto"/>
        <w:ind w:left="100" w:right="7876"/>
        <w:jc w:val="both"/>
        <w:rPr>
          <w:sz w:val="24"/>
          <w:szCs w:val="24"/>
        </w:rPr>
      </w:pP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teps to root</w:t>
      </w:r>
    </w:p>
    <w:p w:rsidR="004F463B" w:rsidRPr="00FC0C77" w:rsidRDefault="004F463B" w:rsidP="00C60CF5">
      <w:pPr>
        <w:pStyle w:val="ListParagraph"/>
        <w:numPr>
          <w:ilvl w:val="0"/>
          <w:numId w:val="5"/>
        </w:numPr>
        <w:spacing w:line="360" w:lineRule="auto"/>
        <w:ind w:right="5087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Download and install KingRoot apk</w:t>
      </w:r>
    </w:p>
    <w:p w:rsidR="004F463B" w:rsidRPr="00FC0C77" w:rsidRDefault="004F463B" w:rsidP="00C60CF5">
      <w:pPr>
        <w:pStyle w:val="ListParagraph"/>
        <w:numPr>
          <w:ilvl w:val="0"/>
          <w:numId w:val="5"/>
        </w:numPr>
        <w:spacing w:line="360" w:lineRule="auto"/>
        <w:ind w:right="67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USB</w:t>
      </w:r>
      <w:r w:rsidRPr="00FC0C77">
        <w:rPr>
          <w:spacing w:val="22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b</w:t>
      </w:r>
      <w:r w:rsidRPr="00FC0C77">
        <w:rPr>
          <w:spacing w:val="2"/>
          <w:sz w:val="24"/>
          <w:szCs w:val="24"/>
        </w:rPr>
        <w:t>u</w:t>
      </w:r>
      <w:r w:rsidRPr="00FC0C77">
        <w:rPr>
          <w:sz w:val="24"/>
          <w:szCs w:val="24"/>
        </w:rPr>
        <w:t>g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ing</w:t>
      </w:r>
      <w:r w:rsidRPr="00FC0C77">
        <w:rPr>
          <w:spacing w:val="23"/>
          <w:sz w:val="24"/>
          <w:szCs w:val="24"/>
        </w:rPr>
        <w:t xml:space="preserve"> </w:t>
      </w:r>
      <w:r w:rsidRPr="00FC0C77">
        <w:rPr>
          <w:sz w:val="24"/>
          <w:szCs w:val="24"/>
        </w:rPr>
        <w:t>mode</w:t>
      </w:r>
      <w:r w:rsidRPr="00FC0C77">
        <w:rPr>
          <w:spacing w:val="24"/>
          <w:sz w:val="24"/>
          <w:szCs w:val="24"/>
        </w:rPr>
        <w:t xml:space="preserve"> 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</w:t>
      </w:r>
      <w:r w:rsidRPr="00FC0C77">
        <w:rPr>
          <w:spacing w:val="23"/>
          <w:sz w:val="24"/>
          <w:szCs w:val="24"/>
        </w:rPr>
        <w:t xml:space="preserve"> </w:t>
      </w:r>
      <w:r w:rsidRPr="00FC0C77">
        <w:rPr>
          <w:sz w:val="24"/>
          <w:szCs w:val="24"/>
        </w:rPr>
        <w:t>to</w:t>
      </w:r>
      <w:r w:rsidRPr="00FC0C77">
        <w:rPr>
          <w:spacing w:val="23"/>
          <w:sz w:val="24"/>
          <w:szCs w:val="24"/>
        </w:rPr>
        <w:t xml:space="preserve"> </w:t>
      </w:r>
      <w:r w:rsidRPr="00FC0C77">
        <w:rPr>
          <w:sz w:val="24"/>
          <w:szCs w:val="24"/>
        </w:rPr>
        <w:t>be</w:t>
      </w:r>
      <w:r w:rsidRPr="00FC0C77">
        <w:rPr>
          <w:spacing w:val="2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bled</w:t>
      </w:r>
      <w:r w:rsidRPr="00FC0C77">
        <w:rPr>
          <w:spacing w:val="22"/>
          <w:sz w:val="24"/>
          <w:szCs w:val="24"/>
        </w:rPr>
        <w:t xml:space="preserve"> </w:t>
      </w:r>
      <w:r w:rsidRPr="00FC0C77">
        <w:rPr>
          <w:sz w:val="24"/>
          <w:szCs w:val="24"/>
        </w:rPr>
        <w:t>on</w:t>
      </w:r>
      <w:r w:rsidRPr="00FC0C77">
        <w:rPr>
          <w:spacing w:val="23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p</w:t>
      </w:r>
      <w:r w:rsidRPr="00FC0C77">
        <w:rPr>
          <w:sz w:val="24"/>
          <w:szCs w:val="24"/>
        </w:rPr>
        <w:t>hon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.       T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p</w:t>
      </w:r>
      <w:r w:rsidRPr="00FC0C77">
        <w:rPr>
          <w:spacing w:val="25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in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s,</w:t>
      </w:r>
      <w:r w:rsidRPr="00FC0C77">
        <w:rPr>
          <w:spacing w:val="25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loper</w:t>
      </w:r>
      <w:r w:rsidRPr="00FC0C77">
        <w:rPr>
          <w:spacing w:val="24"/>
          <w:sz w:val="24"/>
          <w:szCs w:val="24"/>
        </w:rPr>
        <w:t xml:space="preserve"> </w:t>
      </w:r>
      <w:r w:rsidRPr="00FC0C77">
        <w:rPr>
          <w:sz w:val="24"/>
          <w:szCs w:val="24"/>
        </w:rPr>
        <w:t>Options, then tick the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box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 xml:space="preserve">or </w:t>
      </w:r>
      <w:r w:rsidRPr="00FC0C77">
        <w:rPr>
          <w:spacing w:val="59"/>
          <w:sz w:val="24"/>
          <w:szCs w:val="24"/>
        </w:rPr>
        <w:t xml:space="preserve"> </w:t>
      </w:r>
      <w:r w:rsidRPr="00FC0C77">
        <w:rPr>
          <w:spacing w:val="-2"/>
          <w:sz w:val="24"/>
          <w:szCs w:val="24"/>
        </w:rPr>
        <w:t>"</w:t>
      </w:r>
      <w:r w:rsidRPr="00FC0C77">
        <w:rPr>
          <w:spacing w:val="2"/>
          <w:sz w:val="24"/>
          <w:szCs w:val="24"/>
        </w:rPr>
        <w:t>U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B</w:t>
      </w:r>
      <w:r w:rsidRPr="00FC0C77">
        <w:rPr>
          <w:spacing w:val="-2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b</w:t>
      </w:r>
      <w:r w:rsidRPr="00FC0C77">
        <w:rPr>
          <w:spacing w:val="2"/>
          <w:sz w:val="24"/>
          <w:szCs w:val="24"/>
        </w:rPr>
        <w:t>u</w:t>
      </w:r>
      <w:r w:rsidRPr="00FC0C77">
        <w:rPr>
          <w:sz w:val="24"/>
          <w:szCs w:val="24"/>
        </w:rPr>
        <w:t>g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n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."</w:t>
      </w:r>
      <w:r w:rsidRPr="00FC0C77">
        <w:rPr>
          <w:spacing w:val="-2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p OK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to app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ove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the 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n</w:t>
      </w:r>
      <w:r w:rsidRPr="00FC0C77">
        <w:rPr>
          <w:sz w:val="24"/>
          <w:szCs w:val="24"/>
        </w:rPr>
        <w:t xml:space="preserve">g    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>n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.</w:t>
      </w:r>
    </w:p>
    <w:p w:rsidR="004F463B" w:rsidRPr="00FC0C77" w:rsidRDefault="004F463B" w:rsidP="00C60CF5">
      <w:pPr>
        <w:pStyle w:val="ListParagraph"/>
        <w:numPr>
          <w:ilvl w:val="0"/>
          <w:numId w:val="5"/>
        </w:numPr>
        <w:spacing w:line="360" w:lineRule="auto"/>
        <w:ind w:right="59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Run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And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oid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Root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on  </w:t>
      </w:r>
      <w:r w:rsidRPr="00FC0C77">
        <w:rPr>
          <w:spacing w:val="1"/>
          <w:sz w:val="24"/>
          <w:szCs w:val="24"/>
        </w:rPr>
        <w:t>P</w:t>
      </w:r>
      <w:r w:rsidRPr="00FC0C77">
        <w:rPr>
          <w:sz w:val="24"/>
          <w:szCs w:val="24"/>
        </w:rPr>
        <w:t>C,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then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onn</w:t>
      </w:r>
      <w:r w:rsidRPr="00FC0C77">
        <w:rPr>
          <w:spacing w:val="-1"/>
          <w:sz w:val="24"/>
          <w:szCs w:val="24"/>
        </w:rPr>
        <w:t>ec</w:t>
      </w:r>
      <w:r w:rsidRPr="00FC0C77">
        <w:rPr>
          <w:sz w:val="24"/>
          <w:szCs w:val="24"/>
        </w:rPr>
        <w:t xml:space="preserve">t 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phone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via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USB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s</w:t>
      </w:r>
      <w:r w:rsidRPr="00FC0C77">
        <w:rPr>
          <w:spacing w:val="-7"/>
          <w:sz w:val="24"/>
          <w:szCs w:val="24"/>
        </w:rPr>
        <w:t>y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>c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 xml:space="preserve">ble. 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vice</w:t>
      </w:r>
      <w:r w:rsidRPr="00FC0C77">
        <w:rPr>
          <w:spacing w:val="9"/>
          <w:sz w:val="24"/>
          <w:szCs w:val="24"/>
        </w:rPr>
        <w:t xml:space="preserve"> </w:t>
      </w:r>
      <w:r w:rsidRPr="00FC0C77">
        <w:rPr>
          <w:sz w:val="24"/>
          <w:szCs w:val="24"/>
        </w:rPr>
        <w:t>s</w:t>
      </w:r>
      <w:r w:rsidRPr="00FC0C77">
        <w:rPr>
          <w:spacing w:val="1"/>
          <w:sz w:val="24"/>
          <w:szCs w:val="24"/>
        </w:rPr>
        <w:t>c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 m</w:t>
      </w:r>
      <w:r w:rsidRPr="00FC0C77">
        <w:rPr>
          <w:spacing w:val="2"/>
          <w:sz w:val="24"/>
          <w:szCs w:val="24"/>
        </w:rPr>
        <w:t>a</w:t>
      </w:r>
      <w:r w:rsidRPr="00FC0C77">
        <w:rPr>
          <w:sz w:val="24"/>
          <w:szCs w:val="24"/>
        </w:rPr>
        <w:t>y</w:t>
      </w:r>
      <w:r w:rsidRPr="00FC0C77">
        <w:rPr>
          <w:spacing w:val="24"/>
          <w:sz w:val="24"/>
          <w:szCs w:val="24"/>
        </w:rPr>
        <w:t xml:space="preserve"> </w:t>
      </w:r>
      <w:r w:rsidRPr="00FC0C77">
        <w:rPr>
          <w:sz w:val="24"/>
          <w:szCs w:val="24"/>
        </w:rPr>
        <w:t>sh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w</w:t>
      </w:r>
      <w:r w:rsidRPr="00FC0C77">
        <w:rPr>
          <w:spacing w:val="28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</w:t>
      </w:r>
      <w:r w:rsidRPr="00FC0C77">
        <w:rPr>
          <w:spacing w:val="33"/>
          <w:sz w:val="24"/>
          <w:szCs w:val="24"/>
        </w:rPr>
        <w:t xml:space="preserve"> </w:t>
      </w:r>
      <w:r w:rsidRPr="00FC0C77">
        <w:rPr>
          <w:spacing w:val="-2"/>
          <w:sz w:val="24"/>
          <w:szCs w:val="24"/>
        </w:rPr>
        <w:t>"</w:t>
      </w:r>
      <w:r w:rsidRPr="00FC0C77">
        <w:rPr>
          <w:sz w:val="24"/>
          <w:szCs w:val="24"/>
        </w:rPr>
        <w:t>Allow</w:t>
      </w:r>
      <w:r w:rsidRPr="00FC0C77">
        <w:rPr>
          <w:spacing w:val="29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U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B</w:t>
      </w:r>
      <w:r w:rsidRPr="00FC0C77">
        <w:rPr>
          <w:spacing w:val="27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b</w:t>
      </w:r>
      <w:r w:rsidRPr="00FC0C77">
        <w:rPr>
          <w:spacing w:val="2"/>
          <w:sz w:val="24"/>
          <w:szCs w:val="24"/>
        </w:rPr>
        <w:t>u</w:t>
      </w:r>
      <w:r w:rsidRPr="00FC0C77">
        <w:rPr>
          <w:sz w:val="24"/>
          <w:szCs w:val="24"/>
        </w:rPr>
        <w:t>g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n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4"/>
          <w:sz w:val="24"/>
          <w:szCs w:val="24"/>
        </w:rPr>
        <w:t>?</w:t>
      </w:r>
      <w:r w:rsidRPr="00FC0C77">
        <w:rPr>
          <w:sz w:val="24"/>
          <w:szCs w:val="24"/>
        </w:rPr>
        <w:t>"</w:t>
      </w:r>
      <w:r w:rsidRPr="00FC0C77">
        <w:rPr>
          <w:spacing w:val="27"/>
          <w:sz w:val="24"/>
          <w:szCs w:val="24"/>
        </w:rPr>
        <w:t xml:space="preserve"> </w:t>
      </w:r>
      <w:r w:rsidRPr="00FC0C77">
        <w:rPr>
          <w:sz w:val="24"/>
          <w:szCs w:val="24"/>
        </w:rPr>
        <w:t>po</w:t>
      </w:r>
      <w:r w:rsidRPr="00FC0C77">
        <w:rPr>
          <w:spacing w:val="4"/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-</w:t>
      </w:r>
      <w:r w:rsidRPr="00FC0C77">
        <w:rPr>
          <w:sz w:val="24"/>
          <w:szCs w:val="24"/>
        </w:rPr>
        <w:t>up.</w:t>
      </w:r>
      <w:r w:rsidRPr="00FC0C77">
        <w:rPr>
          <w:spacing w:val="31"/>
          <w:sz w:val="24"/>
          <w:szCs w:val="24"/>
        </w:rPr>
        <w:t xml:space="preserve"> </w:t>
      </w:r>
      <w:r w:rsidRPr="00FC0C77">
        <w:rPr>
          <w:sz w:val="24"/>
          <w:szCs w:val="24"/>
        </w:rPr>
        <w:t>Tick</w:t>
      </w:r>
      <w:r w:rsidRPr="00FC0C77">
        <w:rPr>
          <w:spacing w:val="30"/>
          <w:sz w:val="24"/>
          <w:szCs w:val="24"/>
        </w:rPr>
        <w:t xml:space="preserve"> </w:t>
      </w:r>
      <w:r w:rsidRPr="00FC0C77">
        <w:rPr>
          <w:spacing w:val="-2"/>
          <w:sz w:val="24"/>
          <w:szCs w:val="24"/>
        </w:rPr>
        <w:t>"</w:t>
      </w:r>
      <w:r w:rsidRPr="00FC0C77">
        <w:rPr>
          <w:sz w:val="24"/>
          <w:szCs w:val="24"/>
        </w:rPr>
        <w:t>Alw</w:t>
      </w:r>
      <w:r w:rsidRPr="00FC0C77">
        <w:rPr>
          <w:spacing w:val="3"/>
          <w:sz w:val="24"/>
          <w:szCs w:val="24"/>
        </w:rPr>
        <w:t>a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s</w:t>
      </w:r>
      <w:r w:rsidRPr="00FC0C77">
        <w:rPr>
          <w:spacing w:val="3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ow</w:t>
      </w:r>
      <w:r w:rsidRPr="00FC0C77">
        <w:rPr>
          <w:spacing w:val="28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f</w:t>
      </w:r>
      <w:r w:rsidRPr="00FC0C77">
        <w:rPr>
          <w:sz w:val="24"/>
          <w:szCs w:val="24"/>
        </w:rPr>
        <w:t>r</w:t>
      </w:r>
      <w:r w:rsidRPr="00FC0C77">
        <w:rPr>
          <w:spacing w:val="1"/>
          <w:sz w:val="24"/>
          <w:szCs w:val="24"/>
        </w:rPr>
        <w:t>o</w:t>
      </w:r>
      <w:r w:rsidRPr="00FC0C77">
        <w:rPr>
          <w:sz w:val="24"/>
          <w:szCs w:val="24"/>
        </w:rPr>
        <w:t>m</w:t>
      </w:r>
      <w:r w:rsidRPr="00FC0C77">
        <w:rPr>
          <w:spacing w:val="29"/>
          <w:sz w:val="24"/>
          <w:szCs w:val="24"/>
        </w:rPr>
        <w:t xml:space="preserve"> </w:t>
      </w:r>
      <w:r w:rsidRPr="00FC0C77">
        <w:rPr>
          <w:sz w:val="24"/>
          <w:szCs w:val="24"/>
        </w:rPr>
        <w:t>th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s</w:t>
      </w:r>
      <w:r w:rsidRPr="00FC0C77">
        <w:rPr>
          <w:spacing w:val="29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ompu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r,"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nd tap </w:t>
      </w:r>
      <w:r w:rsidRPr="00FC0C77">
        <w:rPr>
          <w:spacing w:val="-1"/>
          <w:sz w:val="24"/>
          <w:szCs w:val="24"/>
        </w:rPr>
        <w:t>O</w:t>
      </w:r>
      <w:r w:rsidRPr="00FC0C77">
        <w:rPr>
          <w:sz w:val="24"/>
          <w:szCs w:val="24"/>
        </w:rPr>
        <w:t>K.</w:t>
      </w:r>
    </w:p>
    <w:p w:rsidR="004F463B" w:rsidRPr="00FC0C77" w:rsidRDefault="004F463B" w:rsidP="00C60CF5">
      <w:pPr>
        <w:pStyle w:val="ListParagraph"/>
        <w:numPr>
          <w:ilvl w:val="0"/>
          <w:numId w:val="5"/>
        </w:numPr>
        <w:spacing w:line="360" w:lineRule="auto"/>
        <w:ind w:right="68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Cl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k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Root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let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ut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t</w:t>
      </w:r>
      <w:r w:rsidRPr="00FC0C77">
        <w:rPr>
          <w:sz w:val="24"/>
          <w:szCs w:val="24"/>
        </w:rPr>
        <w:t>y do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t</w:t>
      </w:r>
      <w:r w:rsidRPr="00FC0C77">
        <w:rPr>
          <w:spacing w:val="-2"/>
          <w:sz w:val="24"/>
          <w:szCs w:val="24"/>
        </w:rPr>
        <w:t>'</w:t>
      </w:r>
      <w:r w:rsidRPr="00FC0C77">
        <w:rPr>
          <w:sz w:val="24"/>
          <w:szCs w:val="24"/>
        </w:rPr>
        <w:t>s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wo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k.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ce</w:t>
      </w:r>
      <w:r w:rsidRPr="00FC0C77">
        <w:rPr>
          <w:sz w:val="24"/>
          <w:szCs w:val="24"/>
        </w:rPr>
        <w:t>ss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n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b</w:t>
      </w:r>
      <w:r w:rsidRPr="00FC0C77">
        <w:rPr>
          <w:sz w:val="24"/>
          <w:szCs w:val="24"/>
        </w:rPr>
        <w:t>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2"/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d,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>run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And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oid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Root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in, conn</w:t>
      </w:r>
      <w:r w:rsidRPr="00FC0C77">
        <w:rPr>
          <w:spacing w:val="1"/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 phone, th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 xml:space="preserve">n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k Remove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Root.</w:t>
      </w:r>
    </w:p>
    <w:p w:rsidR="004F463B" w:rsidRPr="00FC0C77" w:rsidRDefault="004F463B" w:rsidP="00C60CF5">
      <w:pPr>
        <w:spacing w:line="360" w:lineRule="auto"/>
        <w:ind w:right="100"/>
        <w:jc w:val="both"/>
        <w:rPr>
          <w:sz w:val="24"/>
          <w:szCs w:val="24"/>
        </w:rPr>
      </w:pPr>
    </w:p>
    <w:p w:rsidR="008238B3" w:rsidRPr="00FC0C77" w:rsidRDefault="008238B3" w:rsidP="00C60CF5">
      <w:pPr>
        <w:spacing w:before="11" w:line="360" w:lineRule="auto"/>
        <w:jc w:val="both"/>
      </w:pPr>
    </w:p>
    <w:p w:rsidR="008238B3" w:rsidRPr="00FC0C77" w:rsidRDefault="008238B3" w:rsidP="00C60CF5">
      <w:pPr>
        <w:spacing w:line="360" w:lineRule="auto"/>
        <w:ind w:left="100" w:right="4704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>4.11.2 Ex</w:t>
      </w:r>
      <w:r w:rsidRPr="00FC0C77">
        <w:rPr>
          <w:b/>
          <w:spacing w:val="-1"/>
          <w:sz w:val="24"/>
          <w:szCs w:val="24"/>
        </w:rPr>
        <w:t>tr</w:t>
      </w:r>
      <w:r w:rsidRPr="00FC0C77">
        <w:rPr>
          <w:b/>
          <w:sz w:val="24"/>
          <w:szCs w:val="24"/>
        </w:rPr>
        <w:t>a</w:t>
      </w:r>
      <w:r w:rsidRPr="00FC0C77">
        <w:rPr>
          <w:b/>
          <w:spacing w:val="-1"/>
          <w:sz w:val="24"/>
          <w:szCs w:val="24"/>
        </w:rPr>
        <w:t>c</w:t>
      </w:r>
      <w:r w:rsidRPr="00FC0C77">
        <w:rPr>
          <w:b/>
          <w:sz w:val="24"/>
          <w:szCs w:val="24"/>
        </w:rPr>
        <w:t>tion</w:t>
      </w:r>
      <w:r w:rsidRPr="00FC0C77">
        <w:rPr>
          <w:b/>
          <w:spacing w:val="3"/>
          <w:sz w:val="24"/>
          <w:szCs w:val="24"/>
        </w:rPr>
        <w:t xml:space="preserve"> </w:t>
      </w:r>
      <w:r w:rsidRPr="00FC0C77">
        <w:rPr>
          <w:b/>
          <w:spacing w:val="-3"/>
          <w:sz w:val="24"/>
          <w:szCs w:val="24"/>
        </w:rPr>
        <w:t>m</w:t>
      </w:r>
      <w:r w:rsidRPr="00FC0C77">
        <w:rPr>
          <w:b/>
          <w:spacing w:val="1"/>
          <w:sz w:val="24"/>
          <w:szCs w:val="24"/>
        </w:rPr>
        <w:t>e</w:t>
      </w:r>
      <w:r w:rsidRPr="00FC0C77">
        <w:rPr>
          <w:b/>
          <w:sz w:val="24"/>
          <w:szCs w:val="24"/>
        </w:rPr>
        <w:t>tho</w:t>
      </w:r>
      <w:r w:rsidRPr="00FC0C77">
        <w:rPr>
          <w:b/>
          <w:spacing w:val="1"/>
          <w:sz w:val="24"/>
          <w:szCs w:val="24"/>
        </w:rPr>
        <w:t>d</w:t>
      </w:r>
      <w:r w:rsidRPr="00FC0C77">
        <w:rPr>
          <w:b/>
          <w:sz w:val="24"/>
          <w:szCs w:val="24"/>
        </w:rPr>
        <w:t xml:space="preserve">ology </w:t>
      </w:r>
      <w:r w:rsidRPr="00FC0C77">
        <w:rPr>
          <w:b/>
          <w:spacing w:val="1"/>
          <w:sz w:val="24"/>
          <w:szCs w:val="24"/>
        </w:rPr>
        <w:t>u</w:t>
      </w:r>
      <w:r w:rsidRPr="00FC0C77">
        <w:rPr>
          <w:b/>
          <w:sz w:val="24"/>
          <w:szCs w:val="24"/>
        </w:rPr>
        <w:t>s</w:t>
      </w:r>
      <w:r w:rsidRPr="00FC0C77">
        <w:rPr>
          <w:b/>
          <w:spacing w:val="-2"/>
          <w:sz w:val="24"/>
          <w:szCs w:val="24"/>
        </w:rPr>
        <w:t>i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z w:val="24"/>
          <w:szCs w:val="24"/>
        </w:rPr>
        <w:t>g A</w:t>
      </w:r>
      <w:r w:rsidRPr="00FC0C77">
        <w:rPr>
          <w:b/>
          <w:spacing w:val="-1"/>
          <w:sz w:val="24"/>
          <w:szCs w:val="24"/>
        </w:rPr>
        <w:t>D</w:t>
      </w:r>
      <w:r w:rsidRPr="00FC0C77">
        <w:rPr>
          <w:b/>
          <w:sz w:val="24"/>
          <w:szCs w:val="24"/>
        </w:rPr>
        <w:t>B:</w:t>
      </w:r>
    </w:p>
    <w:p w:rsidR="008238B3" w:rsidRPr="00FC0C77" w:rsidRDefault="008238B3" w:rsidP="00C60CF5">
      <w:pPr>
        <w:spacing w:line="360" w:lineRule="auto"/>
        <w:ind w:left="100" w:right="63"/>
        <w:jc w:val="both"/>
        <w:rPr>
          <w:sz w:val="24"/>
          <w:szCs w:val="24"/>
        </w:rPr>
      </w:pPr>
      <w:r w:rsidRPr="00FC0C77">
        <w:rPr>
          <w:spacing w:val="1"/>
          <w:sz w:val="24"/>
          <w:szCs w:val="24"/>
        </w:rPr>
        <w:t>W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db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is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sta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ted,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it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ec</w:t>
      </w:r>
      <w:r w:rsidRPr="00FC0C77">
        <w:rPr>
          <w:sz w:val="24"/>
          <w:szCs w:val="24"/>
        </w:rPr>
        <w:t>ks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if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is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db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s</w:t>
      </w:r>
      <w:r w:rsidRPr="00FC0C77">
        <w:rPr>
          <w:spacing w:val="1"/>
          <w:sz w:val="24"/>
          <w:szCs w:val="24"/>
        </w:rPr>
        <w:t>er</w:t>
      </w:r>
      <w:r w:rsidRPr="00FC0C77">
        <w:rPr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</w:t>
      </w:r>
      <w:r w:rsidRPr="00FC0C77">
        <w:rPr>
          <w:spacing w:val="1"/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ss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lr</w:t>
      </w:r>
      <w:r w:rsidRPr="00FC0C77">
        <w:rPr>
          <w:spacing w:val="1"/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5"/>
          <w:sz w:val="24"/>
          <w:szCs w:val="24"/>
        </w:rPr>
        <w:t>d</w:t>
      </w:r>
      <w:r w:rsidRPr="00FC0C77">
        <w:rPr>
          <w:sz w:val="24"/>
          <w:szCs w:val="24"/>
        </w:rPr>
        <w:t>y</w:t>
      </w:r>
      <w:r w:rsidRPr="00FC0C77">
        <w:rPr>
          <w:spacing w:val="-3"/>
          <w:sz w:val="24"/>
          <w:szCs w:val="24"/>
        </w:rPr>
        <w:t xml:space="preserve"> </w:t>
      </w:r>
      <w:r w:rsidRPr="00FC0C77">
        <w:rPr>
          <w:sz w:val="24"/>
          <w:szCs w:val="24"/>
        </w:rPr>
        <w:t>runnin</w:t>
      </w:r>
      <w:r w:rsidRPr="00FC0C77">
        <w:rPr>
          <w:spacing w:val="-3"/>
          <w:sz w:val="24"/>
          <w:szCs w:val="24"/>
        </w:rPr>
        <w:t>g</w:t>
      </w:r>
      <w:r w:rsidRPr="00FC0C77">
        <w:rPr>
          <w:sz w:val="24"/>
          <w:szCs w:val="24"/>
        </w:rPr>
        <w:t>.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-3"/>
          <w:sz w:val="24"/>
          <w:szCs w:val="24"/>
        </w:rPr>
        <w:t>I</w:t>
      </w:r>
      <w:r w:rsidRPr="00FC0C77">
        <w:rPr>
          <w:sz w:val="24"/>
          <w:szCs w:val="24"/>
        </w:rPr>
        <w:t>f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th</w:t>
      </w:r>
      <w:r w:rsidRPr="00FC0C77">
        <w:rPr>
          <w:spacing w:val="2"/>
          <w:sz w:val="24"/>
          <w:szCs w:val="24"/>
        </w:rPr>
        <w:t>e</w:t>
      </w:r>
      <w:r w:rsidRPr="00FC0C77">
        <w:rPr>
          <w:sz w:val="24"/>
          <w:szCs w:val="24"/>
        </w:rPr>
        <w:t>re is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not, it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sta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ts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rv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 xml:space="preserve">r </w:t>
      </w:r>
      <w:r w:rsidRPr="00FC0C77">
        <w:rPr>
          <w:spacing w:val="2"/>
          <w:sz w:val="24"/>
          <w:szCs w:val="24"/>
        </w:rPr>
        <w:t>p</w:t>
      </w:r>
      <w:r w:rsidRPr="00FC0C77">
        <w:rPr>
          <w:sz w:val="24"/>
          <w:szCs w:val="24"/>
        </w:rPr>
        <w:t>ro</w:t>
      </w:r>
      <w:r w:rsidRPr="00FC0C77">
        <w:rPr>
          <w:spacing w:val="-2"/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ss.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W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 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rv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r st</w:t>
      </w:r>
      <w:r w:rsidRPr="00FC0C77">
        <w:rPr>
          <w:spacing w:val="2"/>
          <w:sz w:val="24"/>
          <w:szCs w:val="24"/>
        </w:rPr>
        <w:t>a</w:t>
      </w:r>
      <w:r w:rsidRPr="00FC0C77">
        <w:rPr>
          <w:sz w:val="24"/>
          <w:szCs w:val="24"/>
        </w:rPr>
        <w:t>rts it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binds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to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loc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TCP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port 5037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 l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 xml:space="preserve">stens for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om</w:t>
      </w:r>
      <w:r w:rsidRPr="00FC0C77">
        <w:rPr>
          <w:spacing w:val="1"/>
          <w:sz w:val="24"/>
          <w:szCs w:val="24"/>
        </w:rPr>
        <w:t>m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nt</w:t>
      </w:r>
      <w:r w:rsidRPr="00FC0C77">
        <w:rPr>
          <w:spacing w:val="1"/>
          <w:sz w:val="24"/>
          <w:szCs w:val="24"/>
        </w:rPr>
        <w:t xml:space="preserve"> f</w:t>
      </w:r>
      <w:r w:rsidRPr="00FC0C77">
        <w:rPr>
          <w:sz w:val="24"/>
          <w:szCs w:val="24"/>
        </w:rPr>
        <w:t>rom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db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nt,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ll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db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nts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u</w:t>
      </w:r>
      <w:r w:rsidRPr="00FC0C77">
        <w:rPr>
          <w:spacing w:val="2"/>
          <w:sz w:val="24"/>
          <w:szCs w:val="24"/>
        </w:rPr>
        <w:t>s</w:t>
      </w:r>
      <w:r w:rsidRPr="00FC0C77">
        <w:rPr>
          <w:sz w:val="24"/>
          <w:szCs w:val="24"/>
        </w:rPr>
        <w:t xml:space="preserve">e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db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nts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use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port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5</w:t>
      </w:r>
      <w:r w:rsidRPr="00FC0C77">
        <w:rPr>
          <w:spacing w:val="2"/>
          <w:sz w:val="24"/>
          <w:szCs w:val="24"/>
        </w:rPr>
        <w:t>0</w:t>
      </w:r>
      <w:r w:rsidRPr="00FC0C77">
        <w:rPr>
          <w:sz w:val="24"/>
          <w:szCs w:val="24"/>
        </w:rPr>
        <w:t>37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to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om</w:t>
      </w:r>
      <w:r w:rsidRPr="00FC0C77">
        <w:rPr>
          <w:spacing w:val="1"/>
          <w:sz w:val="24"/>
          <w:szCs w:val="24"/>
        </w:rPr>
        <w:t>m</w:t>
      </w:r>
      <w:r w:rsidRPr="00FC0C77">
        <w:rPr>
          <w:sz w:val="24"/>
          <w:szCs w:val="24"/>
        </w:rPr>
        <w:t>unic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3"/>
          <w:sz w:val="24"/>
          <w:szCs w:val="24"/>
        </w:rPr>
        <w:t>t</w:t>
      </w:r>
      <w:r w:rsidRPr="00FC0C77">
        <w:rPr>
          <w:sz w:val="24"/>
          <w:szCs w:val="24"/>
        </w:rPr>
        <w:t>e to adb 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rv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r.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To qu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4"/>
          <w:sz w:val="24"/>
          <w:szCs w:val="24"/>
        </w:rPr>
        <w:t>r</w:t>
      </w:r>
      <w:r w:rsidRPr="00FC0C77">
        <w:rPr>
          <w:sz w:val="24"/>
          <w:szCs w:val="24"/>
        </w:rPr>
        <w:t>y</w:t>
      </w:r>
      <w:r w:rsidRPr="00FC0C77">
        <w:rPr>
          <w:spacing w:val="-5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v</w:t>
      </w:r>
      <w:r w:rsidRPr="00FC0C77">
        <w:rPr>
          <w:sz w:val="24"/>
          <w:szCs w:val="24"/>
        </w:rPr>
        <w:t xml:space="preserve">ia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db, the 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low the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om</w:t>
      </w:r>
      <w:r w:rsidRPr="00FC0C77">
        <w:rPr>
          <w:spacing w:val="1"/>
          <w:sz w:val="24"/>
          <w:szCs w:val="24"/>
        </w:rPr>
        <w:t>m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nds is as 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ol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ows</w:t>
      </w:r>
    </w:p>
    <w:p w:rsidR="008238B3" w:rsidRPr="00FC0C77" w:rsidRDefault="008238B3" w:rsidP="00C60CF5">
      <w:pPr>
        <w:spacing w:before="3" w:line="360" w:lineRule="auto"/>
        <w:jc w:val="both"/>
      </w:pPr>
    </w:p>
    <w:p w:rsidR="008238B3" w:rsidRPr="00FC0C77" w:rsidRDefault="008238B3" w:rsidP="00C60CF5">
      <w:pPr>
        <w:pStyle w:val="ListParagraph"/>
        <w:numPr>
          <w:ilvl w:val="0"/>
          <w:numId w:val="6"/>
        </w:numPr>
        <w:spacing w:before="3" w:line="360" w:lineRule="auto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adb devices(gives device model and ID)</w:t>
      </w:r>
    </w:p>
    <w:p w:rsidR="008238B3" w:rsidRPr="00FC0C77" w:rsidRDefault="008238B3" w:rsidP="00C60CF5">
      <w:pPr>
        <w:pStyle w:val="ListParagraph"/>
        <w:numPr>
          <w:ilvl w:val="0"/>
          <w:numId w:val="6"/>
        </w:numPr>
        <w:spacing w:line="360" w:lineRule="auto"/>
        <w:ind w:right="5032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adb root (runs the adbd daemon in root)</w:t>
      </w:r>
    </w:p>
    <w:p w:rsidR="008238B3" w:rsidRPr="00FC0C77" w:rsidRDefault="008238B3" w:rsidP="00C60CF5">
      <w:pPr>
        <w:pStyle w:val="ListParagraph"/>
        <w:numPr>
          <w:ilvl w:val="0"/>
          <w:numId w:val="6"/>
        </w:numPr>
        <w:spacing w:line="360" w:lineRule="auto"/>
        <w:ind w:right="60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adb pull&lt;source file path in android sub-system&gt; &lt;destination path in development machine&gt;</w:t>
      </w:r>
    </w:p>
    <w:p w:rsidR="008238B3" w:rsidRPr="00FC0C77" w:rsidRDefault="008238B3" w:rsidP="00C60CF5">
      <w:pPr>
        <w:spacing w:before="7" w:line="360" w:lineRule="auto"/>
        <w:jc w:val="both"/>
      </w:pPr>
    </w:p>
    <w:p w:rsidR="008238B3" w:rsidRPr="00FC0C77" w:rsidRDefault="008238B3" w:rsidP="00C60CF5">
      <w:pPr>
        <w:spacing w:line="360" w:lineRule="auto"/>
        <w:ind w:left="100" w:right="1388"/>
        <w:jc w:val="both"/>
        <w:rPr>
          <w:position w:val="-1"/>
          <w:sz w:val="24"/>
          <w:szCs w:val="24"/>
        </w:rPr>
      </w:pPr>
      <w:r w:rsidRPr="00FC0C77">
        <w:rPr>
          <w:spacing w:val="-1"/>
          <w:position w:val="-1"/>
          <w:sz w:val="24"/>
          <w:szCs w:val="24"/>
        </w:rPr>
        <w:lastRenderedPageBreak/>
        <w:t>F</w:t>
      </w:r>
      <w:r w:rsidRPr="00FC0C77">
        <w:rPr>
          <w:position w:val="-1"/>
          <w:sz w:val="24"/>
          <w:szCs w:val="24"/>
        </w:rPr>
        <w:t>ol</w:t>
      </w:r>
      <w:r w:rsidRPr="00FC0C77">
        <w:rPr>
          <w:spacing w:val="1"/>
          <w:position w:val="-1"/>
          <w:sz w:val="24"/>
          <w:szCs w:val="24"/>
        </w:rPr>
        <w:t>l</w:t>
      </w:r>
      <w:r w:rsidRPr="00FC0C77">
        <w:rPr>
          <w:position w:val="-1"/>
          <w:sz w:val="24"/>
          <w:szCs w:val="24"/>
        </w:rPr>
        <w:t>owing</w:t>
      </w:r>
      <w:r w:rsidRPr="00FC0C77">
        <w:rPr>
          <w:spacing w:val="-2"/>
          <w:position w:val="-1"/>
          <w:sz w:val="24"/>
          <w:szCs w:val="24"/>
        </w:rPr>
        <w:t xml:space="preserve"> </w:t>
      </w:r>
      <w:r w:rsidRPr="00FC0C77">
        <w:rPr>
          <w:position w:val="-1"/>
          <w:sz w:val="24"/>
          <w:szCs w:val="24"/>
        </w:rPr>
        <w:t>tab</w:t>
      </w:r>
      <w:r w:rsidRPr="00FC0C77">
        <w:rPr>
          <w:spacing w:val="2"/>
          <w:position w:val="-1"/>
          <w:sz w:val="24"/>
          <w:szCs w:val="24"/>
        </w:rPr>
        <w:t>l</w:t>
      </w:r>
      <w:r w:rsidRPr="00FC0C77">
        <w:rPr>
          <w:position w:val="-1"/>
          <w:sz w:val="24"/>
          <w:szCs w:val="24"/>
        </w:rPr>
        <w:t>e</w:t>
      </w:r>
      <w:r w:rsidRPr="00FC0C77">
        <w:rPr>
          <w:spacing w:val="1"/>
          <w:position w:val="-1"/>
          <w:sz w:val="24"/>
          <w:szCs w:val="24"/>
        </w:rPr>
        <w:t xml:space="preserve"> </w:t>
      </w:r>
      <w:r w:rsidRPr="00FC0C77">
        <w:rPr>
          <w:spacing w:val="-2"/>
          <w:position w:val="-1"/>
          <w:sz w:val="24"/>
          <w:szCs w:val="24"/>
        </w:rPr>
        <w:t>g</w:t>
      </w:r>
      <w:r w:rsidRPr="00FC0C77">
        <w:rPr>
          <w:position w:val="-1"/>
          <w:sz w:val="24"/>
          <w:szCs w:val="24"/>
        </w:rPr>
        <w:t>ives module</w:t>
      </w:r>
      <w:r w:rsidRPr="00FC0C77">
        <w:rPr>
          <w:spacing w:val="-1"/>
          <w:position w:val="-1"/>
          <w:sz w:val="24"/>
          <w:szCs w:val="24"/>
        </w:rPr>
        <w:t xml:space="preserve"> </w:t>
      </w:r>
      <w:r w:rsidRPr="00FC0C77">
        <w:rPr>
          <w:position w:val="-1"/>
          <w:sz w:val="24"/>
          <w:szCs w:val="24"/>
        </w:rPr>
        <w:t>n</w:t>
      </w:r>
      <w:r w:rsidRPr="00FC0C77">
        <w:rPr>
          <w:spacing w:val="-1"/>
          <w:position w:val="-1"/>
          <w:sz w:val="24"/>
          <w:szCs w:val="24"/>
        </w:rPr>
        <w:t>a</w:t>
      </w:r>
      <w:r w:rsidRPr="00FC0C77">
        <w:rPr>
          <w:position w:val="-1"/>
          <w:sz w:val="24"/>
          <w:szCs w:val="24"/>
        </w:rPr>
        <w:t xml:space="preserve">mes </w:t>
      </w:r>
      <w:r w:rsidRPr="00FC0C77">
        <w:rPr>
          <w:spacing w:val="-1"/>
          <w:position w:val="-1"/>
          <w:sz w:val="24"/>
          <w:szCs w:val="24"/>
        </w:rPr>
        <w:t>a</w:t>
      </w:r>
      <w:r w:rsidRPr="00FC0C77">
        <w:rPr>
          <w:position w:val="-1"/>
          <w:sz w:val="24"/>
          <w:szCs w:val="24"/>
        </w:rPr>
        <w:t>nd their</w:t>
      </w:r>
      <w:r w:rsidRPr="00FC0C77">
        <w:rPr>
          <w:spacing w:val="1"/>
          <w:position w:val="-1"/>
          <w:sz w:val="24"/>
          <w:szCs w:val="24"/>
        </w:rPr>
        <w:t xml:space="preserve"> </w:t>
      </w:r>
      <w:r w:rsidRPr="00FC0C77">
        <w:rPr>
          <w:spacing w:val="-1"/>
          <w:position w:val="-1"/>
          <w:sz w:val="24"/>
          <w:szCs w:val="24"/>
        </w:rPr>
        <w:t>c</w:t>
      </w:r>
      <w:r w:rsidRPr="00FC0C77">
        <w:rPr>
          <w:position w:val="-1"/>
          <w:sz w:val="24"/>
          <w:szCs w:val="24"/>
        </w:rPr>
        <w:t>o</w:t>
      </w:r>
      <w:r w:rsidRPr="00FC0C77">
        <w:rPr>
          <w:spacing w:val="-1"/>
          <w:position w:val="-1"/>
          <w:sz w:val="24"/>
          <w:szCs w:val="24"/>
        </w:rPr>
        <w:t>r</w:t>
      </w:r>
      <w:r w:rsidRPr="00FC0C77">
        <w:rPr>
          <w:spacing w:val="1"/>
          <w:position w:val="-1"/>
          <w:sz w:val="24"/>
          <w:szCs w:val="24"/>
        </w:rPr>
        <w:t>r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>sponding</w:t>
      </w:r>
      <w:r w:rsidRPr="00FC0C77">
        <w:rPr>
          <w:spacing w:val="-2"/>
          <w:position w:val="-1"/>
          <w:sz w:val="24"/>
          <w:szCs w:val="24"/>
        </w:rPr>
        <w:t xml:space="preserve"> </w:t>
      </w:r>
      <w:r w:rsidRPr="00FC0C77">
        <w:rPr>
          <w:spacing w:val="2"/>
          <w:position w:val="-1"/>
          <w:sz w:val="24"/>
          <w:szCs w:val="24"/>
        </w:rPr>
        <w:t>p</w:t>
      </w:r>
      <w:r w:rsidRPr="00FC0C77">
        <w:rPr>
          <w:spacing w:val="-1"/>
          <w:position w:val="-1"/>
          <w:sz w:val="24"/>
          <w:szCs w:val="24"/>
        </w:rPr>
        <w:t>a</w:t>
      </w:r>
      <w:r w:rsidRPr="00FC0C77">
        <w:rPr>
          <w:position w:val="-1"/>
          <w:sz w:val="24"/>
          <w:szCs w:val="24"/>
        </w:rPr>
        <w:t xml:space="preserve">ths </w:t>
      </w:r>
      <w:r w:rsidRPr="00FC0C77">
        <w:rPr>
          <w:spacing w:val="1"/>
          <w:position w:val="-1"/>
          <w:sz w:val="24"/>
          <w:szCs w:val="24"/>
        </w:rPr>
        <w:t>t</w:t>
      </w:r>
      <w:r w:rsidRPr="00FC0C77">
        <w:rPr>
          <w:position w:val="-1"/>
          <w:sz w:val="24"/>
          <w:szCs w:val="24"/>
        </w:rPr>
        <w:t>o pull</w:t>
      </w:r>
      <w:r w:rsidRPr="00FC0C77">
        <w:rPr>
          <w:spacing w:val="1"/>
          <w:position w:val="-1"/>
          <w:sz w:val="24"/>
          <w:szCs w:val="24"/>
        </w:rPr>
        <w:t xml:space="preserve"> </w:t>
      </w:r>
      <w:r w:rsidRPr="00FC0C77">
        <w:rPr>
          <w:spacing w:val="-1"/>
          <w:position w:val="-1"/>
          <w:sz w:val="24"/>
          <w:szCs w:val="24"/>
        </w:rPr>
        <w:t>f</w:t>
      </w:r>
      <w:r w:rsidRPr="00FC0C77">
        <w:rPr>
          <w:position w:val="-1"/>
          <w:sz w:val="24"/>
          <w:szCs w:val="24"/>
        </w:rPr>
        <w:t>rom.</w:t>
      </w: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/>
      </w:tblPr>
      <w:tblGrid>
        <w:gridCol w:w="367"/>
        <w:gridCol w:w="1442"/>
        <w:gridCol w:w="7435"/>
      </w:tblGrid>
      <w:tr w:rsidR="00A5546D" w:rsidRPr="00FC0C77" w:rsidTr="008B197C">
        <w:trPr>
          <w:trHeight w:hRule="exact" w:val="838"/>
        </w:trPr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5546D" w:rsidRPr="00FC0C77" w:rsidRDefault="00A5546D" w:rsidP="00C60CF5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1</w:t>
            </w:r>
          </w:p>
          <w:p w:rsidR="00A5546D" w:rsidRPr="00FC0C77" w:rsidRDefault="00A5546D" w:rsidP="00C60CF5">
            <w:pPr>
              <w:spacing w:before="9" w:line="360" w:lineRule="auto"/>
              <w:jc w:val="both"/>
              <w:rPr>
                <w:sz w:val="13"/>
                <w:szCs w:val="13"/>
              </w:rPr>
            </w:pPr>
          </w:p>
          <w:p w:rsidR="00A5546D" w:rsidRPr="00FC0C77" w:rsidRDefault="00A5546D" w:rsidP="00C60CF5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.</w:t>
            </w:r>
          </w:p>
        </w:tc>
        <w:tc>
          <w:tcPr>
            <w:tcW w:w="14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5546D" w:rsidRPr="00FC0C77" w:rsidRDefault="00A5546D" w:rsidP="00C60CF5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1"/>
                <w:sz w:val="24"/>
                <w:szCs w:val="24"/>
              </w:rPr>
              <w:t>S</w:t>
            </w:r>
            <w:r w:rsidRPr="00FC0C77">
              <w:rPr>
                <w:sz w:val="24"/>
                <w:szCs w:val="24"/>
              </w:rPr>
              <w:t>M</w:t>
            </w:r>
            <w:r w:rsidRPr="00FC0C77">
              <w:rPr>
                <w:spacing w:val="1"/>
                <w:sz w:val="24"/>
                <w:szCs w:val="24"/>
              </w:rPr>
              <w:t>S</w:t>
            </w:r>
            <w:r w:rsidRPr="00FC0C77">
              <w:rPr>
                <w:sz w:val="24"/>
                <w:szCs w:val="24"/>
              </w:rPr>
              <w:t>/M</w:t>
            </w:r>
            <w:r w:rsidRPr="00FC0C77">
              <w:rPr>
                <w:spacing w:val="-2"/>
                <w:sz w:val="24"/>
                <w:szCs w:val="24"/>
              </w:rPr>
              <w:t>M</w:t>
            </w:r>
            <w:r w:rsidRPr="00FC0C77">
              <w:rPr>
                <w:sz w:val="24"/>
                <w:szCs w:val="24"/>
              </w:rPr>
              <w:t>S</w:t>
            </w:r>
          </w:p>
        </w:tc>
        <w:tc>
          <w:tcPr>
            <w:tcW w:w="74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5546D" w:rsidRPr="00FC0C77" w:rsidRDefault="00A5546D" w:rsidP="00C60CF5">
            <w:pPr>
              <w:spacing w:line="360" w:lineRule="auto"/>
              <w:ind w:left="103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/d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ta/d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ta/</w:t>
            </w:r>
            <w:r w:rsidRPr="00FC0C77">
              <w:rPr>
                <w:spacing w:val="-1"/>
                <w:sz w:val="24"/>
                <w:szCs w:val="24"/>
              </w:rPr>
              <w:t>c</w:t>
            </w:r>
            <w:r w:rsidRPr="00FC0C77">
              <w:rPr>
                <w:sz w:val="24"/>
                <w:szCs w:val="24"/>
              </w:rPr>
              <w:t>om.and</w:t>
            </w:r>
            <w:r w:rsidRPr="00FC0C77">
              <w:rPr>
                <w:spacing w:val="-1"/>
                <w:sz w:val="24"/>
                <w:szCs w:val="24"/>
              </w:rPr>
              <w:t>r</w:t>
            </w:r>
            <w:r w:rsidRPr="00FC0C77">
              <w:rPr>
                <w:sz w:val="24"/>
                <w:szCs w:val="24"/>
              </w:rPr>
              <w:t>oid.</w:t>
            </w:r>
            <w:r w:rsidRPr="00FC0C77">
              <w:rPr>
                <w:spacing w:val="3"/>
                <w:sz w:val="24"/>
                <w:szCs w:val="24"/>
              </w:rPr>
              <w:t>p</w:t>
            </w:r>
            <w:r w:rsidRPr="00FC0C77">
              <w:rPr>
                <w:sz w:val="24"/>
                <w:szCs w:val="24"/>
              </w:rPr>
              <w:t>rovid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rs.t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lepho</w:t>
            </w:r>
            <w:r w:rsidRPr="00FC0C77">
              <w:rPr>
                <w:spacing w:val="4"/>
                <w:sz w:val="24"/>
                <w:szCs w:val="24"/>
              </w:rPr>
              <w:t>n</w:t>
            </w:r>
            <w:r w:rsidRPr="00FC0C77">
              <w:rPr>
                <w:spacing w:val="-5"/>
                <w:sz w:val="24"/>
                <w:szCs w:val="24"/>
              </w:rPr>
              <w:t>y</w:t>
            </w:r>
            <w:r w:rsidRPr="00FC0C77">
              <w:rPr>
                <w:sz w:val="24"/>
                <w:szCs w:val="24"/>
              </w:rPr>
              <w:t>/da</w:t>
            </w:r>
            <w:r w:rsidRPr="00FC0C77">
              <w:rPr>
                <w:spacing w:val="1"/>
                <w:sz w:val="24"/>
                <w:szCs w:val="24"/>
              </w:rPr>
              <w:t>t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pacing w:val="2"/>
                <w:sz w:val="24"/>
                <w:szCs w:val="24"/>
              </w:rPr>
              <w:t>b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s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s/</w:t>
            </w:r>
            <w:r w:rsidRPr="00FC0C77">
              <w:rPr>
                <w:spacing w:val="1"/>
                <w:sz w:val="24"/>
                <w:szCs w:val="24"/>
              </w:rPr>
              <w:t>m</w:t>
            </w:r>
            <w:r w:rsidRPr="00FC0C77">
              <w:rPr>
                <w:sz w:val="24"/>
                <w:szCs w:val="24"/>
              </w:rPr>
              <w:t>ms</w:t>
            </w:r>
            <w:r w:rsidRPr="00FC0C77">
              <w:rPr>
                <w:spacing w:val="1"/>
                <w:sz w:val="24"/>
                <w:szCs w:val="24"/>
              </w:rPr>
              <w:t>m</w:t>
            </w:r>
            <w:r w:rsidRPr="00FC0C77">
              <w:rPr>
                <w:sz w:val="24"/>
                <w:szCs w:val="24"/>
              </w:rPr>
              <w:t>s.db</w:t>
            </w:r>
          </w:p>
        </w:tc>
      </w:tr>
      <w:tr w:rsidR="00A5546D" w:rsidRPr="00FC0C77" w:rsidTr="008B197C">
        <w:trPr>
          <w:trHeight w:hRule="exact" w:val="838"/>
        </w:trPr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5546D" w:rsidRPr="00FC0C77" w:rsidRDefault="00A5546D" w:rsidP="00C60CF5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2</w:t>
            </w:r>
          </w:p>
          <w:p w:rsidR="00A5546D" w:rsidRPr="00FC0C77" w:rsidRDefault="00A5546D" w:rsidP="00C60CF5">
            <w:pPr>
              <w:spacing w:before="9" w:line="360" w:lineRule="auto"/>
              <w:jc w:val="both"/>
              <w:rPr>
                <w:sz w:val="13"/>
                <w:szCs w:val="13"/>
              </w:rPr>
            </w:pPr>
          </w:p>
          <w:p w:rsidR="00A5546D" w:rsidRPr="00FC0C77" w:rsidRDefault="00A5546D" w:rsidP="00C60CF5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.</w:t>
            </w:r>
          </w:p>
        </w:tc>
        <w:tc>
          <w:tcPr>
            <w:tcW w:w="14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5546D" w:rsidRPr="00FC0C77" w:rsidRDefault="00A5546D" w:rsidP="00C60CF5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D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f</w:t>
            </w:r>
            <w:r w:rsidRPr="00FC0C77">
              <w:rPr>
                <w:spacing w:val="-2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ult</w:t>
            </w:r>
          </w:p>
          <w:p w:rsidR="00A5546D" w:rsidRPr="00FC0C77" w:rsidRDefault="00A5546D" w:rsidP="00C60CF5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-2"/>
                <w:sz w:val="24"/>
                <w:szCs w:val="24"/>
              </w:rPr>
              <w:t>B</w:t>
            </w:r>
            <w:r w:rsidRPr="00FC0C77">
              <w:rPr>
                <w:sz w:val="24"/>
                <w:szCs w:val="24"/>
              </w:rPr>
              <w:t>ro</w:t>
            </w:r>
            <w:r w:rsidRPr="00FC0C77">
              <w:rPr>
                <w:spacing w:val="-1"/>
                <w:sz w:val="24"/>
                <w:szCs w:val="24"/>
              </w:rPr>
              <w:t>w</w:t>
            </w:r>
            <w:r w:rsidRPr="00FC0C77">
              <w:rPr>
                <w:spacing w:val="2"/>
                <w:sz w:val="24"/>
                <w:szCs w:val="24"/>
              </w:rPr>
              <w:t>s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r</w:t>
            </w:r>
          </w:p>
        </w:tc>
        <w:tc>
          <w:tcPr>
            <w:tcW w:w="74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5546D" w:rsidRPr="00FC0C77" w:rsidRDefault="00A5546D" w:rsidP="00C60CF5">
            <w:pPr>
              <w:spacing w:line="360" w:lineRule="auto"/>
              <w:ind w:left="103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/d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ta/d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ta/</w:t>
            </w:r>
            <w:r w:rsidRPr="00FC0C77">
              <w:rPr>
                <w:spacing w:val="-1"/>
                <w:sz w:val="24"/>
                <w:szCs w:val="24"/>
              </w:rPr>
              <w:t>c</w:t>
            </w:r>
            <w:r w:rsidRPr="00FC0C77">
              <w:rPr>
                <w:sz w:val="24"/>
                <w:szCs w:val="24"/>
              </w:rPr>
              <w:t>om.and</w:t>
            </w:r>
            <w:r w:rsidRPr="00FC0C77">
              <w:rPr>
                <w:spacing w:val="-1"/>
                <w:sz w:val="24"/>
                <w:szCs w:val="24"/>
              </w:rPr>
              <w:t>r</w:t>
            </w:r>
            <w:r w:rsidRPr="00FC0C77">
              <w:rPr>
                <w:sz w:val="24"/>
                <w:szCs w:val="24"/>
              </w:rPr>
              <w:t>oid.</w:t>
            </w:r>
            <w:r w:rsidRPr="00FC0C77">
              <w:rPr>
                <w:spacing w:val="3"/>
                <w:sz w:val="24"/>
                <w:szCs w:val="24"/>
              </w:rPr>
              <w:t>b</w:t>
            </w:r>
            <w:r w:rsidRPr="00FC0C77">
              <w:rPr>
                <w:sz w:val="24"/>
                <w:szCs w:val="24"/>
              </w:rPr>
              <w:t>rows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r/d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ta</w:t>
            </w:r>
            <w:r w:rsidRPr="00FC0C77">
              <w:rPr>
                <w:spacing w:val="2"/>
                <w:sz w:val="24"/>
                <w:szCs w:val="24"/>
              </w:rPr>
              <w:t>b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s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s/brow</w:t>
            </w:r>
            <w:r w:rsidRPr="00FC0C77">
              <w:rPr>
                <w:spacing w:val="2"/>
                <w:sz w:val="24"/>
                <w:szCs w:val="24"/>
              </w:rPr>
              <w:t>s</w:t>
            </w:r>
            <w:r w:rsidRPr="00FC0C77">
              <w:rPr>
                <w:spacing w:val="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r 2.db</w:t>
            </w:r>
          </w:p>
        </w:tc>
      </w:tr>
      <w:tr w:rsidR="00A5546D" w:rsidRPr="00FC0C77" w:rsidTr="008B197C">
        <w:trPr>
          <w:trHeight w:hRule="exact" w:val="838"/>
        </w:trPr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5546D" w:rsidRPr="00FC0C77" w:rsidRDefault="00A5546D" w:rsidP="00C60CF5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3</w:t>
            </w:r>
          </w:p>
          <w:p w:rsidR="00A5546D" w:rsidRPr="00FC0C77" w:rsidRDefault="00A5546D" w:rsidP="00C60CF5">
            <w:pPr>
              <w:spacing w:before="9" w:line="360" w:lineRule="auto"/>
              <w:jc w:val="both"/>
              <w:rPr>
                <w:sz w:val="13"/>
                <w:szCs w:val="13"/>
              </w:rPr>
            </w:pPr>
          </w:p>
          <w:p w:rsidR="00A5546D" w:rsidRPr="00FC0C77" w:rsidRDefault="00A5546D" w:rsidP="00C60CF5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.</w:t>
            </w:r>
          </w:p>
        </w:tc>
        <w:tc>
          <w:tcPr>
            <w:tcW w:w="14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5546D" w:rsidRPr="00FC0C77" w:rsidRDefault="00A5546D" w:rsidP="00C60CF5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1"/>
                <w:sz w:val="24"/>
                <w:szCs w:val="24"/>
              </w:rPr>
              <w:t>W</w:t>
            </w:r>
            <w:r w:rsidRPr="00FC0C77">
              <w:rPr>
                <w:sz w:val="24"/>
                <w:szCs w:val="24"/>
              </w:rPr>
              <w:t>h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tsapp</w:t>
            </w:r>
          </w:p>
          <w:p w:rsidR="00A5546D" w:rsidRPr="00FC0C77" w:rsidRDefault="00A5546D" w:rsidP="00C60CF5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Conta</w:t>
            </w:r>
            <w:r w:rsidRPr="00FC0C77">
              <w:rPr>
                <w:spacing w:val="-1"/>
                <w:sz w:val="24"/>
                <w:szCs w:val="24"/>
              </w:rPr>
              <w:t>c</w:t>
            </w:r>
            <w:r w:rsidRPr="00FC0C77">
              <w:rPr>
                <w:sz w:val="24"/>
                <w:szCs w:val="24"/>
              </w:rPr>
              <w:t>ts</w:t>
            </w:r>
          </w:p>
        </w:tc>
        <w:tc>
          <w:tcPr>
            <w:tcW w:w="74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5546D" w:rsidRPr="00FC0C77" w:rsidRDefault="00A5546D" w:rsidP="00C60CF5">
            <w:pPr>
              <w:spacing w:line="360" w:lineRule="auto"/>
              <w:ind w:left="103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/dat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/d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ta/</w:t>
            </w:r>
            <w:r w:rsidRPr="00FC0C77">
              <w:rPr>
                <w:spacing w:val="-1"/>
                <w:sz w:val="24"/>
                <w:szCs w:val="24"/>
              </w:rPr>
              <w:t>c</w:t>
            </w:r>
            <w:r w:rsidRPr="00FC0C77">
              <w:rPr>
                <w:sz w:val="24"/>
                <w:szCs w:val="24"/>
              </w:rPr>
              <w:t>om.wh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tsapp</w:t>
            </w:r>
            <w:r w:rsidRPr="00FC0C77">
              <w:rPr>
                <w:spacing w:val="2"/>
                <w:sz w:val="24"/>
                <w:szCs w:val="24"/>
              </w:rPr>
              <w:t>/</w:t>
            </w:r>
            <w:r w:rsidRPr="00FC0C77">
              <w:rPr>
                <w:sz w:val="24"/>
                <w:szCs w:val="24"/>
              </w:rPr>
              <w:t>d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tab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s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s/</w:t>
            </w:r>
            <w:r w:rsidRPr="00FC0C77">
              <w:rPr>
                <w:spacing w:val="2"/>
                <w:sz w:val="24"/>
                <w:szCs w:val="24"/>
              </w:rPr>
              <w:t>w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.db</w:t>
            </w:r>
          </w:p>
        </w:tc>
      </w:tr>
      <w:tr w:rsidR="00A5546D" w:rsidRPr="00FC0C77" w:rsidTr="008B197C">
        <w:trPr>
          <w:trHeight w:hRule="exact" w:val="840"/>
        </w:trPr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5546D" w:rsidRPr="00FC0C77" w:rsidRDefault="00A5546D" w:rsidP="00C60CF5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4</w:t>
            </w:r>
          </w:p>
          <w:p w:rsidR="00A5546D" w:rsidRPr="00FC0C77" w:rsidRDefault="00A5546D" w:rsidP="00C60CF5">
            <w:pPr>
              <w:spacing w:before="7" w:line="360" w:lineRule="auto"/>
              <w:jc w:val="both"/>
              <w:rPr>
                <w:sz w:val="13"/>
                <w:szCs w:val="13"/>
              </w:rPr>
            </w:pPr>
          </w:p>
          <w:p w:rsidR="00A5546D" w:rsidRPr="00FC0C77" w:rsidRDefault="00A5546D" w:rsidP="00C60CF5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.</w:t>
            </w:r>
          </w:p>
        </w:tc>
        <w:tc>
          <w:tcPr>
            <w:tcW w:w="14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5546D" w:rsidRPr="00FC0C77" w:rsidRDefault="00A5546D" w:rsidP="00C60CF5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Gm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il</w:t>
            </w:r>
          </w:p>
        </w:tc>
        <w:tc>
          <w:tcPr>
            <w:tcW w:w="74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5546D" w:rsidRPr="00FC0C77" w:rsidRDefault="00A5546D" w:rsidP="00C60CF5">
            <w:pPr>
              <w:spacing w:line="360" w:lineRule="auto"/>
              <w:ind w:left="103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/d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ta/d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ta/</w:t>
            </w:r>
            <w:r w:rsidRPr="00FC0C77">
              <w:rPr>
                <w:spacing w:val="-1"/>
                <w:sz w:val="24"/>
                <w:szCs w:val="24"/>
              </w:rPr>
              <w:t>c</w:t>
            </w:r>
            <w:r w:rsidRPr="00FC0C77">
              <w:rPr>
                <w:sz w:val="24"/>
                <w:szCs w:val="24"/>
              </w:rPr>
              <w:t>om</w:t>
            </w:r>
            <w:r w:rsidRPr="00FC0C77">
              <w:rPr>
                <w:spacing w:val="3"/>
                <w:sz w:val="24"/>
                <w:szCs w:val="24"/>
              </w:rPr>
              <w:t>.</w:t>
            </w:r>
            <w:r w:rsidRPr="00FC0C77">
              <w:rPr>
                <w:spacing w:val="-2"/>
                <w:sz w:val="24"/>
                <w:szCs w:val="24"/>
              </w:rPr>
              <w:t>g</w:t>
            </w:r>
            <w:r w:rsidRPr="00FC0C77">
              <w:rPr>
                <w:sz w:val="24"/>
                <w:szCs w:val="24"/>
              </w:rPr>
              <w:t>o</w:t>
            </w:r>
            <w:r w:rsidRPr="00FC0C77">
              <w:rPr>
                <w:spacing w:val="2"/>
                <w:sz w:val="24"/>
                <w:szCs w:val="24"/>
              </w:rPr>
              <w:t>o</w:t>
            </w:r>
            <w:r w:rsidRPr="00FC0C77">
              <w:rPr>
                <w:spacing w:val="-2"/>
                <w:sz w:val="24"/>
                <w:szCs w:val="24"/>
              </w:rPr>
              <w:t>g</w:t>
            </w:r>
            <w:r w:rsidRPr="00FC0C77">
              <w:rPr>
                <w:sz w:val="24"/>
                <w:szCs w:val="24"/>
              </w:rPr>
              <w:t>le.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pacing w:val="2"/>
                <w:sz w:val="24"/>
                <w:szCs w:val="24"/>
              </w:rPr>
              <w:t>n</w:t>
            </w:r>
            <w:r w:rsidRPr="00FC0C77">
              <w:rPr>
                <w:sz w:val="24"/>
                <w:szCs w:val="24"/>
              </w:rPr>
              <w:t>d</w:t>
            </w:r>
            <w:r w:rsidRPr="00FC0C77">
              <w:rPr>
                <w:spacing w:val="-1"/>
                <w:sz w:val="24"/>
                <w:szCs w:val="24"/>
              </w:rPr>
              <w:t>r</w:t>
            </w:r>
            <w:r w:rsidRPr="00FC0C77">
              <w:rPr>
                <w:sz w:val="24"/>
                <w:szCs w:val="24"/>
              </w:rPr>
              <w:t>oid.provid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rs</w:t>
            </w:r>
            <w:r w:rsidRPr="00FC0C77">
              <w:rPr>
                <w:spacing w:val="2"/>
                <w:sz w:val="24"/>
                <w:szCs w:val="24"/>
              </w:rPr>
              <w:t>.</w:t>
            </w:r>
            <w:r w:rsidRPr="00FC0C77">
              <w:rPr>
                <w:spacing w:val="-2"/>
                <w:sz w:val="24"/>
                <w:szCs w:val="24"/>
              </w:rPr>
              <w:t>g</w:t>
            </w:r>
            <w:r w:rsidRPr="00FC0C77">
              <w:rPr>
                <w:sz w:val="24"/>
                <w:szCs w:val="24"/>
              </w:rPr>
              <w:t>mail</w:t>
            </w:r>
            <w:r w:rsidRPr="00FC0C77">
              <w:rPr>
                <w:spacing w:val="1"/>
                <w:sz w:val="24"/>
                <w:szCs w:val="24"/>
              </w:rPr>
              <w:t>/</w:t>
            </w:r>
            <w:r w:rsidRPr="00FC0C77">
              <w:rPr>
                <w:sz w:val="24"/>
                <w:szCs w:val="24"/>
              </w:rPr>
              <w:t>d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pacing w:val="3"/>
                <w:sz w:val="24"/>
                <w:szCs w:val="24"/>
              </w:rPr>
              <w:t>t</w:t>
            </w:r>
            <w:r w:rsidRPr="00FC0C77">
              <w:rPr>
                <w:spacing w:val="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b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s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s/</w:t>
            </w:r>
            <w:r w:rsidRPr="00FC0C77">
              <w:rPr>
                <w:spacing w:val="1"/>
                <w:sz w:val="24"/>
                <w:szCs w:val="24"/>
              </w:rPr>
              <w:t>m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i</w:t>
            </w:r>
            <w:r w:rsidRPr="00FC0C77">
              <w:rPr>
                <w:spacing w:val="1"/>
                <w:sz w:val="24"/>
                <w:szCs w:val="24"/>
              </w:rPr>
              <w:t>l</w:t>
            </w:r>
            <w:r w:rsidRPr="00FC0C77">
              <w:rPr>
                <w:sz w:val="24"/>
                <w:szCs w:val="24"/>
              </w:rPr>
              <w:t>stor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.</w:t>
            </w:r>
            <w:r w:rsidRPr="00FC0C77">
              <w:rPr>
                <w:spacing w:val="1"/>
                <w:sz w:val="24"/>
                <w:szCs w:val="24"/>
              </w:rPr>
              <w:t>a</w:t>
            </w:r>
            <w:r w:rsidRPr="00FC0C77">
              <w:rPr>
                <w:spacing w:val="-1"/>
                <w:sz w:val="24"/>
                <w:szCs w:val="24"/>
              </w:rPr>
              <w:t>cc</w:t>
            </w:r>
            <w:r w:rsidRPr="00FC0C77">
              <w:rPr>
                <w:sz w:val="24"/>
                <w:szCs w:val="24"/>
              </w:rPr>
              <w:t>oun</w:t>
            </w:r>
          </w:p>
          <w:p w:rsidR="00A5546D" w:rsidRPr="00FC0C77" w:rsidRDefault="00A5546D" w:rsidP="00C60CF5">
            <w:pPr>
              <w:spacing w:line="360" w:lineRule="auto"/>
              <w:ind w:left="103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t_nam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.in.com.db</w:t>
            </w:r>
          </w:p>
        </w:tc>
      </w:tr>
      <w:tr w:rsidR="00A5546D" w:rsidRPr="00FC0C77" w:rsidTr="008B197C">
        <w:trPr>
          <w:trHeight w:hRule="exact" w:val="838"/>
        </w:trPr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5546D" w:rsidRPr="00FC0C77" w:rsidRDefault="00A5546D" w:rsidP="00C60CF5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5</w:t>
            </w:r>
          </w:p>
          <w:p w:rsidR="00A5546D" w:rsidRPr="00FC0C77" w:rsidRDefault="00A5546D" w:rsidP="00C60CF5">
            <w:pPr>
              <w:spacing w:before="7" w:line="360" w:lineRule="auto"/>
              <w:jc w:val="both"/>
              <w:rPr>
                <w:sz w:val="13"/>
                <w:szCs w:val="13"/>
              </w:rPr>
            </w:pPr>
          </w:p>
          <w:p w:rsidR="00A5546D" w:rsidRPr="00FC0C77" w:rsidRDefault="00A5546D" w:rsidP="00C60CF5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.</w:t>
            </w:r>
          </w:p>
        </w:tc>
        <w:tc>
          <w:tcPr>
            <w:tcW w:w="14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5546D" w:rsidRPr="00FC0C77" w:rsidRDefault="00A5546D" w:rsidP="00C60CF5">
            <w:pPr>
              <w:spacing w:line="360" w:lineRule="auto"/>
              <w:ind w:left="162"/>
              <w:jc w:val="both"/>
              <w:rPr>
                <w:sz w:val="24"/>
                <w:szCs w:val="24"/>
              </w:rPr>
            </w:pPr>
            <w:r w:rsidRPr="00FC0C77">
              <w:rPr>
                <w:spacing w:val="1"/>
                <w:sz w:val="24"/>
                <w:szCs w:val="24"/>
              </w:rPr>
              <w:t>W</w:t>
            </w:r>
            <w:r w:rsidRPr="00FC0C77">
              <w:rPr>
                <w:sz w:val="24"/>
                <w:szCs w:val="24"/>
              </w:rPr>
              <w:t>h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tsapp</w:t>
            </w:r>
          </w:p>
          <w:p w:rsidR="00A5546D" w:rsidRPr="00FC0C77" w:rsidRDefault="00A5546D" w:rsidP="00C60CF5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C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l</w:t>
            </w:r>
            <w:r w:rsidRPr="00FC0C77">
              <w:rPr>
                <w:spacing w:val="1"/>
                <w:sz w:val="24"/>
                <w:szCs w:val="24"/>
              </w:rPr>
              <w:t>l</w:t>
            </w:r>
            <w:r w:rsidRPr="00FC0C77">
              <w:rPr>
                <w:sz w:val="24"/>
                <w:szCs w:val="24"/>
              </w:rPr>
              <w:t>s</w:t>
            </w:r>
          </w:p>
        </w:tc>
        <w:tc>
          <w:tcPr>
            <w:tcW w:w="74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5546D" w:rsidRPr="00FC0C77" w:rsidRDefault="00A5546D" w:rsidP="00C60CF5">
            <w:pPr>
              <w:spacing w:line="360" w:lineRule="auto"/>
              <w:ind w:left="103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/dat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/dat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/com.wh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tsapp</w:t>
            </w:r>
            <w:r w:rsidRPr="00FC0C77">
              <w:rPr>
                <w:spacing w:val="2"/>
                <w:sz w:val="24"/>
                <w:szCs w:val="24"/>
              </w:rPr>
              <w:t>/</w:t>
            </w:r>
            <w:r w:rsidRPr="00FC0C77">
              <w:rPr>
                <w:sz w:val="24"/>
                <w:szCs w:val="24"/>
              </w:rPr>
              <w:t>d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tab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s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s/</w:t>
            </w:r>
            <w:r w:rsidRPr="00FC0C77">
              <w:rPr>
                <w:spacing w:val="1"/>
                <w:sz w:val="24"/>
                <w:szCs w:val="24"/>
              </w:rPr>
              <w:t>m</w:t>
            </w:r>
            <w:r w:rsidRPr="00FC0C77">
              <w:rPr>
                <w:spacing w:val="2"/>
                <w:sz w:val="24"/>
                <w:szCs w:val="24"/>
              </w:rPr>
              <w:t>s</w:t>
            </w:r>
            <w:r w:rsidRPr="00FC0C77">
              <w:rPr>
                <w:spacing w:val="-2"/>
                <w:sz w:val="24"/>
                <w:szCs w:val="24"/>
              </w:rPr>
              <w:t>g</w:t>
            </w:r>
            <w:r w:rsidRPr="00FC0C77">
              <w:rPr>
                <w:sz w:val="24"/>
                <w:szCs w:val="24"/>
              </w:rPr>
              <w:t>stor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.db</w:t>
            </w:r>
          </w:p>
        </w:tc>
      </w:tr>
      <w:tr w:rsidR="00A5546D" w:rsidRPr="00FC0C77" w:rsidTr="008B197C">
        <w:trPr>
          <w:trHeight w:hRule="exact" w:val="838"/>
        </w:trPr>
        <w:tc>
          <w:tcPr>
            <w:tcW w:w="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5546D" w:rsidRPr="00FC0C77" w:rsidRDefault="00A5546D" w:rsidP="00C60CF5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6</w:t>
            </w:r>
          </w:p>
          <w:p w:rsidR="00A5546D" w:rsidRPr="00FC0C77" w:rsidRDefault="00A5546D" w:rsidP="00C60CF5">
            <w:pPr>
              <w:spacing w:before="7" w:line="360" w:lineRule="auto"/>
              <w:jc w:val="both"/>
              <w:rPr>
                <w:sz w:val="13"/>
                <w:szCs w:val="13"/>
              </w:rPr>
            </w:pPr>
          </w:p>
          <w:p w:rsidR="00A5546D" w:rsidRPr="00FC0C77" w:rsidRDefault="00A5546D" w:rsidP="00C60CF5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.</w:t>
            </w:r>
          </w:p>
        </w:tc>
        <w:tc>
          <w:tcPr>
            <w:tcW w:w="14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5546D" w:rsidRPr="00FC0C77" w:rsidRDefault="00A5546D" w:rsidP="00C60CF5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-1"/>
                <w:sz w:val="24"/>
                <w:szCs w:val="24"/>
              </w:rPr>
              <w:t>Fa</w:t>
            </w:r>
            <w:r w:rsidRPr="00FC0C77">
              <w:rPr>
                <w:spacing w:val="1"/>
                <w:sz w:val="24"/>
                <w:szCs w:val="24"/>
              </w:rPr>
              <w:t>c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book</w:t>
            </w:r>
          </w:p>
          <w:p w:rsidR="00A5546D" w:rsidRPr="00FC0C77" w:rsidRDefault="00A5546D" w:rsidP="00C60CF5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mess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ng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r</w:t>
            </w:r>
          </w:p>
        </w:tc>
        <w:tc>
          <w:tcPr>
            <w:tcW w:w="74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5546D" w:rsidRPr="00FC0C77" w:rsidRDefault="00A5546D" w:rsidP="00C60CF5">
            <w:pPr>
              <w:spacing w:line="360" w:lineRule="auto"/>
              <w:ind w:left="103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/dat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/dat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/com.</w:t>
            </w:r>
            <w:r w:rsidRPr="00FC0C77">
              <w:rPr>
                <w:spacing w:val="-1"/>
                <w:sz w:val="24"/>
                <w:szCs w:val="24"/>
              </w:rPr>
              <w:t>f</w:t>
            </w:r>
            <w:r w:rsidRPr="00FC0C77">
              <w:rPr>
                <w:spacing w:val="1"/>
                <w:sz w:val="24"/>
                <w:szCs w:val="24"/>
              </w:rPr>
              <w:t>a</w:t>
            </w:r>
            <w:r w:rsidRPr="00FC0C77">
              <w:rPr>
                <w:spacing w:val="-1"/>
                <w:sz w:val="24"/>
                <w:szCs w:val="24"/>
              </w:rPr>
              <w:t>ce</w:t>
            </w:r>
            <w:r w:rsidRPr="00FC0C77">
              <w:rPr>
                <w:sz w:val="24"/>
                <w:szCs w:val="24"/>
              </w:rPr>
              <w:t>book</w:t>
            </w:r>
            <w:r w:rsidRPr="00FC0C77">
              <w:rPr>
                <w:spacing w:val="2"/>
                <w:sz w:val="24"/>
                <w:szCs w:val="24"/>
              </w:rPr>
              <w:t>.</w:t>
            </w:r>
            <w:r w:rsidRPr="00FC0C77">
              <w:rPr>
                <w:sz w:val="24"/>
                <w:szCs w:val="24"/>
              </w:rPr>
              <w:t>o</w:t>
            </w:r>
            <w:r w:rsidRPr="00FC0C77">
              <w:rPr>
                <w:spacing w:val="-1"/>
                <w:sz w:val="24"/>
                <w:szCs w:val="24"/>
              </w:rPr>
              <w:t>rca</w:t>
            </w:r>
            <w:r w:rsidRPr="00FC0C77">
              <w:rPr>
                <w:sz w:val="24"/>
                <w:szCs w:val="24"/>
              </w:rPr>
              <w:t>/dat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pacing w:val="2"/>
                <w:sz w:val="24"/>
                <w:szCs w:val="24"/>
              </w:rPr>
              <w:t>b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s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s/</w:t>
            </w:r>
            <w:r w:rsidRPr="00FC0C77">
              <w:rPr>
                <w:spacing w:val="1"/>
                <w:sz w:val="24"/>
                <w:szCs w:val="24"/>
              </w:rPr>
              <w:t>t</w:t>
            </w:r>
            <w:r w:rsidRPr="00FC0C77">
              <w:rPr>
                <w:sz w:val="24"/>
                <w:szCs w:val="24"/>
              </w:rPr>
              <w:t>h</w:t>
            </w:r>
            <w:r w:rsidRPr="00FC0C77">
              <w:rPr>
                <w:spacing w:val="-1"/>
                <w:sz w:val="24"/>
                <w:szCs w:val="24"/>
              </w:rPr>
              <w:t>r</w:t>
            </w:r>
            <w:r w:rsidRPr="00FC0C77">
              <w:rPr>
                <w:spacing w:val="1"/>
                <w:sz w:val="24"/>
                <w:szCs w:val="24"/>
              </w:rPr>
              <w:t>e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ds_</w:t>
            </w:r>
            <w:r w:rsidRPr="00FC0C77">
              <w:rPr>
                <w:spacing w:val="2"/>
                <w:sz w:val="24"/>
                <w:szCs w:val="24"/>
              </w:rPr>
              <w:t>d</w:t>
            </w:r>
            <w:r w:rsidRPr="00FC0C77">
              <w:rPr>
                <w:sz w:val="24"/>
                <w:szCs w:val="24"/>
              </w:rPr>
              <w:t>b2</w:t>
            </w:r>
          </w:p>
        </w:tc>
      </w:tr>
    </w:tbl>
    <w:p w:rsidR="008238B3" w:rsidRPr="00FC0C77" w:rsidRDefault="008238B3" w:rsidP="00C60CF5">
      <w:pPr>
        <w:spacing w:line="360" w:lineRule="auto"/>
        <w:ind w:right="100"/>
        <w:jc w:val="both"/>
        <w:rPr>
          <w:sz w:val="24"/>
          <w:szCs w:val="24"/>
        </w:rPr>
      </w:pPr>
    </w:p>
    <w:p w:rsidR="005A522C" w:rsidRPr="00FC0C77" w:rsidRDefault="005A522C" w:rsidP="00C60CF5">
      <w:pPr>
        <w:spacing w:line="360" w:lineRule="auto"/>
        <w:ind w:right="100"/>
        <w:jc w:val="both"/>
        <w:rPr>
          <w:sz w:val="24"/>
          <w:szCs w:val="24"/>
        </w:rPr>
      </w:pPr>
    </w:p>
    <w:p w:rsidR="005A522C" w:rsidRPr="00FC0C77" w:rsidRDefault="005A522C" w:rsidP="00C60CF5">
      <w:pPr>
        <w:spacing w:before="29" w:line="360" w:lineRule="auto"/>
        <w:ind w:left="220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>4.12 UI Sc</w:t>
      </w:r>
      <w:r w:rsidRPr="00FC0C77">
        <w:rPr>
          <w:b/>
          <w:spacing w:val="-1"/>
          <w:sz w:val="24"/>
          <w:szCs w:val="24"/>
        </w:rPr>
        <w:t>ree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z w:val="24"/>
          <w:szCs w:val="24"/>
        </w:rPr>
        <w:t>s</w:t>
      </w:r>
      <w:r w:rsidRPr="00FC0C77">
        <w:rPr>
          <w:b/>
          <w:spacing w:val="1"/>
          <w:sz w:val="24"/>
          <w:szCs w:val="24"/>
        </w:rPr>
        <w:t>h</w:t>
      </w:r>
      <w:r w:rsidRPr="00FC0C77">
        <w:rPr>
          <w:b/>
          <w:sz w:val="24"/>
          <w:szCs w:val="24"/>
        </w:rPr>
        <w:t>o</w:t>
      </w:r>
      <w:r w:rsidRPr="00FC0C77">
        <w:rPr>
          <w:b/>
          <w:spacing w:val="-1"/>
          <w:sz w:val="24"/>
          <w:szCs w:val="24"/>
        </w:rPr>
        <w:t>t</w:t>
      </w:r>
      <w:r w:rsidRPr="00FC0C77">
        <w:rPr>
          <w:b/>
          <w:sz w:val="24"/>
          <w:szCs w:val="24"/>
        </w:rPr>
        <w:t>s</w:t>
      </w:r>
    </w:p>
    <w:p w:rsidR="0078029C" w:rsidRPr="00FC0C77" w:rsidRDefault="0078029C" w:rsidP="00C60CF5">
      <w:pPr>
        <w:spacing w:line="360" w:lineRule="auto"/>
        <w:ind w:right="100"/>
        <w:jc w:val="both"/>
        <w:rPr>
          <w:sz w:val="24"/>
          <w:szCs w:val="24"/>
        </w:rPr>
      </w:pPr>
      <w:r w:rsidRPr="00FC0C77">
        <w:rPr>
          <w:noProof/>
          <w:sz w:val="24"/>
          <w:szCs w:val="24"/>
          <w:lang w:bidi="hi-IN"/>
        </w:rPr>
        <w:drawing>
          <wp:inline distT="0" distB="0" distL="0" distR="0">
            <wp:extent cx="3891938" cy="4072184"/>
            <wp:effectExtent l="19050" t="0" r="0" b="0"/>
            <wp:docPr id="2" name="Picture 1055" descr="C:\Users\hp1\Desktop\finalcodegui\Screenshot from 2017-05-31 16_32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5" descr="C:\Users\hp1\Desktop\finalcodegui\Screenshot from 2017-05-31 16_32_37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474" cy="4074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29C" w:rsidRPr="00FC0C77" w:rsidRDefault="0078029C" w:rsidP="00C60CF5">
      <w:pPr>
        <w:spacing w:line="360" w:lineRule="auto"/>
        <w:ind w:left="1440"/>
        <w:jc w:val="both"/>
        <w:rPr>
          <w:sz w:val="24"/>
          <w:szCs w:val="24"/>
        </w:rPr>
        <w:sectPr w:rsidR="0078029C" w:rsidRPr="00FC0C77" w:rsidSect="00C60CF5">
          <w:headerReference w:type="default" r:id="rId31"/>
          <w:footerReference w:type="default" r:id="rId32"/>
          <w:pgSz w:w="11920" w:h="16840"/>
          <w:pgMar w:top="960" w:right="1220" w:bottom="280" w:left="1220" w:header="749" w:footer="1002" w:gutter="0"/>
          <w:pgNumType w:start="19"/>
          <w:cols w:space="720"/>
        </w:sectPr>
      </w:pP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ig</w:t>
      </w:r>
      <w:r w:rsidRPr="00FC0C77">
        <w:rPr>
          <w:spacing w:val="-2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4. 1 </w:t>
      </w:r>
      <w:r w:rsidRPr="00FC0C77">
        <w:rPr>
          <w:spacing w:val="1"/>
          <w:sz w:val="24"/>
          <w:szCs w:val="24"/>
        </w:rPr>
        <w:t>W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lco</w:t>
      </w:r>
      <w:r w:rsidRPr="00FC0C77">
        <w:rPr>
          <w:spacing w:val="2"/>
          <w:sz w:val="24"/>
          <w:szCs w:val="24"/>
        </w:rPr>
        <w:t>m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wind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w</w:t>
      </w:r>
    </w:p>
    <w:p w:rsidR="00E72DFC" w:rsidRPr="00FC0C77" w:rsidRDefault="00FC0C77" w:rsidP="00C60CF5">
      <w:pPr>
        <w:spacing w:line="360" w:lineRule="auto"/>
        <w:ind w:right="100"/>
        <w:jc w:val="both"/>
        <w:rPr>
          <w:sz w:val="24"/>
          <w:szCs w:val="24"/>
        </w:rPr>
      </w:pPr>
      <w:r w:rsidRPr="00FC0C77">
        <w:rPr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4046174" cy="4233563"/>
            <wp:effectExtent l="19050" t="0" r="0" b="0"/>
            <wp:docPr id="1063" name="Picture 1063" descr="C:\Users\hp1\Desktop\finalcodegui\Screenshot from 2017-05-31 16_33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3" descr="C:\Users\hp1\Desktop\finalcodegui\Screenshot from 2017-05-31 16_33_04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93" cy="423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DFC" w:rsidRPr="00FC0C77" w:rsidRDefault="00E72DFC" w:rsidP="00C60CF5">
      <w:pPr>
        <w:spacing w:before="29" w:line="360" w:lineRule="auto"/>
        <w:ind w:left="820" w:firstLine="620"/>
        <w:jc w:val="both"/>
        <w:rPr>
          <w:sz w:val="24"/>
          <w:szCs w:val="24"/>
        </w:rPr>
      </w:pP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ig</w:t>
      </w:r>
      <w:r w:rsidRPr="00FC0C77">
        <w:rPr>
          <w:spacing w:val="-2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4. 2 </w:t>
      </w:r>
      <w:r w:rsidRPr="00FC0C77">
        <w:rPr>
          <w:spacing w:val="1"/>
          <w:sz w:val="24"/>
          <w:szCs w:val="24"/>
        </w:rPr>
        <w:t>P</w:t>
      </w:r>
      <w:r w:rsidRPr="00FC0C77">
        <w:rPr>
          <w:sz w:val="24"/>
          <w:szCs w:val="24"/>
        </w:rPr>
        <w:t>hone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n</w:t>
      </w:r>
      <w:r w:rsidRPr="00FC0C77">
        <w:rPr>
          <w:sz w:val="24"/>
          <w:szCs w:val="24"/>
        </w:rPr>
        <w:t>fo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mat</w:t>
      </w:r>
      <w:r w:rsidRPr="00FC0C77">
        <w:rPr>
          <w:spacing w:val="3"/>
          <w:sz w:val="24"/>
          <w:szCs w:val="24"/>
        </w:rPr>
        <w:t>i</w:t>
      </w:r>
      <w:r w:rsidRPr="00FC0C77">
        <w:rPr>
          <w:sz w:val="24"/>
          <w:szCs w:val="24"/>
        </w:rPr>
        <w:t>on</w:t>
      </w:r>
    </w:p>
    <w:p w:rsidR="00E72DFC" w:rsidRPr="00FC0C77" w:rsidRDefault="00E72DFC" w:rsidP="00C60CF5">
      <w:pPr>
        <w:spacing w:line="360" w:lineRule="auto"/>
        <w:ind w:right="100"/>
        <w:jc w:val="both"/>
        <w:rPr>
          <w:sz w:val="24"/>
          <w:szCs w:val="24"/>
        </w:rPr>
      </w:pPr>
    </w:p>
    <w:p w:rsidR="00E95CDA" w:rsidRPr="00FC0C77" w:rsidRDefault="00FC0C77" w:rsidP="00C60CF5">
      <w:pPr>
        <w:spacing w:line="360" w:lineRule="auto"/>
        <w:ind w:right="100"/>
        <w:jc w:val="both"/>
        <w:rPr>
          <w:sz w:val="24"/>
          <w:szCs w:val="24"/>
        </w:rPr>
      </w:pPr>
      <w:r w:rsidRPr="00FC0C77">
        <w:rPr>
          <w:noProof/>
          <w:sz w:val="24"/>
          <w:szCs w:val="24"/>
          <w:lang w:bidi="hi-IN"/>
        </w:rPr>
        <w:drawing>
          <wp:inline distT="0" distB="0" distL="0" distR="0">
            <wp:extent cx="3715668" cy="3887751"/>
            <wp:effectExtent l="19050" t="0" r="0" b="0"/>
            <wp:docPr id="1064" name="Picture 1064" descr="C:\Users\hp1\Desktop\finalcodegui\Screenshot from 2017-05-31 16_33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4" descr="C:\Users\hp1\Desktop\finalcodegui\Screenshot from 2017-05-31 16_33_14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698" cy="3891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CDA" w:rsidRPr="00FC0C77" w:rsidRDefault="00E95CDA" w:rsidP="00C60CF5">
      <w:pPr>
        <w:spacing w:line="360" w:lineRule="auto"/>
        <w:ind w:left="720" w:firstLine="720"/>
        <w:jc w:val="both"/>
        <w:rPr>
          <w:sz w:val="24"/>
          <w:szCs w:val="24"/>
        </w:rPr>
        <w:sectPr w:rsidR="00E95CDA" w:rsidRPr="00FC0C77" w:rsidSect="00C60CF5">
          <w:headerReference w:type="default" r:id="rId35"/>
          <w:footerReference w:type="default" r:id="rId36"/>
          <w:pgSz w:w="11920" w:h="16840"/>
          <w:pgMar w:top="960" w:right="1300" w:bottom="280" w:left="1340" w:header="749" w:footer="1002" w:gutter="0"/>
          <w:pgNumType w:start="17"/>
          <w:cols w:space="720"/>
        </w:sectPr>
      </w:pPr>
      <w:r w:rsidRPr="00FC0C77">
        <w:rPr>
          <w:spacing w:val="-1"/>
          <w:position w:val="-1"/>
          <w:sz w:val="24"/>
          <w:szCs w:val="24"/>
        </w:rPr>
        <w:t>F</w:t>
      </w:r>
      <w:r w:rsidRPr="00FC0C77">
        <w:rPr>
          <w:position w:val="-1"/>
          <w:sz w:val="24"/>
          <w:szCs w:val="24"/>
        </w:rPr>
        <w:t>ig</w:t>
      </w:r>
      <w:r w:rsidRPr="00FC0C77">
        <w:rPr>
          <w:spacing w:val="-2"/>
          <w:position w:val="-1"/>
          <w:sz w:val="24"/>
          <w:szCs w:val="24"/>
        </w:rPr>
        <w:t xml:space="preserve"> </w:t>
      </w:r>
      <w:r w:rsidRPr="00FC0C77">
        <w:rPr>
          <w:position w:val="-1"/>
          <w:sz w:val="24"/>
          <w:szCs w:val="24"/>
        </w:rPr>
        <w:t xml:space="preserve">4. 3 </w:t>
      </w:r>
      <w:r w:rsidRPr="00FC0C77">
        <w:rPr>
          <w:spacing w:val="2"/>
          <w:position w:val="-1"/>
          <w:sz w:val="24"/>
          <w:szCs w:val="24"/>
        </w:rPr>
        <w:t xml:space="preserve"> </w:t>
      </w:r>
      <w:r w:rsidRPr="00FC0C77">
        <w:rPr>
          <w:position w:val="-1"/>
          <w:sz w:val="24"/>
          <w:szCs w:val="24"/>
        </w:rPr>
        <w:t>E</w:t>
      </w:r>
      <w:r w:rsidRPr="00FC0C77">
        <w:rPr>
          <w:spacing w:val="2"/>
          <w:position w:val="-1"/>
          <w:sz w:val="24"/>
          <w:szCs w:val="24"/>
        </w:rPr>
        <w:t>x</w:t>
      </w:r>
      <w:r w:rsidRPr="00FC0C77">
        <w:rPr>
          <w:position w:val="-1"/>
          <w:sz w:val="24"/>
          <w:szCs w:val="24"/>
        </w:rPr>
        <w:t>tr</w:t>
      </w:r>
      <w:r w:rsidRPr="00FC0C77">
        <w:rPr>
          <w:spacing w:val="-1"/>
          <w:position w:val="-1"/>
          <w:sz w:val="24"/>
          <w:szCs w:val="24"/>
        </w:rPr>
        <w:t>ac</w:t>
      </w:r>
      <w:r w:rsidRPr="00FC0C77">
        <w:rPr>
          <w:position w:val="-1"/>
          <w:sz w:val="24"/>
          <w:szCs w:val="24"/>
        </w:rPr>
        <w:t>t</w:t>
      </w:r>
      <w:r w:rsidRPr="00FC0C77">
        <w:rPr>
          <w:spacing w:val="1"/>
          <w:position w:val="-1"/>
          <w:sz w:val="24"/>
          <w:szCs w:val="24"/>
        </w:rPr>
        <w:t>i</w:t>
      </w:r>
      <w:r w:rsidRPr="00FC0C77">
        <w:rPr>
          <w:position w:val="-1"/>
          <w:sz w:val="24"/>
          <w:szCs w:val="24"/>
        </w:rPr>
        <w:t>on</w:t>
      </w:r>
      <w:r w:rsidRPr="00FC0C77">
        <w:rPr>
          <w:spacing w:val="1"/>
          <w:position w:val="-1"/>
          <w:sz w:val="24"/>
          <w:szCs w:val="24"/>
        </w:rPr>
        <w:t xml:space="preserve"> </w:t>
      </w:r>
      <w:r w:rsidRPr="00FC0C77">
        <w:rPr>
          <w:spacing w:val="-1"/>
          <w:position w:val="-1"/>
          <w:sz w:val="24"/>
          <w:szCs w:val="24"/>
        </w:rPr>
        <w:t>W</w:t>
      </w:r>
      <w:r w:rsidRPr="00FC0C77">
        <w:rPr>
          <w:position w:val="-1"/>
          <w:sz w:val="24"/>
          <w:szCs w:val="24"/>
        </w:rPr>
        <w:t xml:space="preserve">indow </w:t>
      </w:r>
      <w:r w:rsidRPr="00FC0C77">
        <w:rPr>
          <w:spacing w:val="-1"/>
          <w:position w:val="-1"/>
          <w:sz w:val="24"/>
          <w:szCs w:val="24"/>
        </w:rPr>
        <w:t>(</w:t>
      </w:r>
      <w:r w:rsidRPr="00FC0C77">
        <w:rPr>
          <w:position w:val="-1"/>
          <w:sz w:val="24"/>
          <w:szCs w:val="24"/>
        </w:rPr>
        <w:t>b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>fo</w:t>
      </w:r>
      <w:r w:rsidRPr="00FC0C77">
        <w:rPr>
          <w:spacing w:val="1"/>
          <w:position w:val="-1"/>
          <w:sz w:val="24"/>
          <w:szCs w:val="24"/>
        </w:rPr>
        <w:t>r</w:t>
      </w:r>
      <w:r w:rsidRPr="00FC0C77">
        <w:rPr>
          <w:position w:val="-1"/>
          <w:sz w:val="24"/>
          <w:szCs w:val="24"/>
        </w:rPr>
        <w:t>e</w:t>
      </w:r>
      <w:r w:rsidRPr="00FC0C77">
        <w:rPr>
          <w:spacing w:val="-1"/>
          <w:position w:val="-1"/>
          <w:sz w:val="24"/>
          <w:szCs w:val="24"/>
        </w:rPr>
        <w:t xml:space="preserve"> e</w:t>
      </w:r>
      <w:r w:rsidRPr="00FC0C77">
        <w:rPr>
          <w:spacing w:val="2"/>
          <w:position w:val="-1"/>
          <w:sz w:val="24"/>
          <w:szCs w:val="24"/>
        </w:rPr>
        <w:t>x</w:t>
      </w:r>
      <w:r w:rsidRPr="00FC0C77">
        <w:rPr>
          <w:position w:val="-1"/>
          <w:sz w:val="24"/>
          <w:szCs w:val="24"/>
        </w:rPr>
        <w:t>tr</w:t>
      </w:r>
      <w:r w:rsidRPr="00FC0C77">
        <w:rPr>
          <w:spacing w:val="-1"/>
          <w:position w:val="-1"/>
          <w:sz w:val="24"/>
          <w:szCs w:val="24"/>
        </w:rPr>
        <w:t>ac</w:t>
      </w:r>
      <w:r w:rsidRPr="00FC0C77">
        <w:rPr>
          <w:position w:val="-1"/>
          <w:sz w:val="24"/>
          <w:szCs w:val="24"/>
        </w:rPr>
        <w:t>t</w:t>
      </w:r>
      <w:r w:rsidRPr="00FC0C77">
        <w:rPr>
          <w:spacing w:val="1"/>
          <w:position w:val="-1"/>
          <w:sz w:val="24"/>
          <w:szCs w:val="24"/>
        </w:rPr>
        <w:t>i</w:t>
      </w:r>
      <w:r w:rsidRPr="00FC0C77">
        <w:rPr>
          <w:position w:val="-1"/>
          <w:sz w:val="24"/>
          <w:szCs w:val="24"/>
        </w:rPr>
        <w:t>on)</w:t>
      </w:r>
    </w:p>
    <w:p w:rsidR="000A4DF3" w:rsidRPr="00FC0C77" w:rsidRDefault="00FC0C77" w:rsidP="00C60CF5">
      <w:pPr>
        <w:spacing w:before="16" w:line="360" w:lineRule="auto"/>
        <w:ind w:right="4121"/>
        <w:jc w:val="both"/>
        <w:rPr>
          <w:rFonts w:eastAsia="Calibri"/>
          <w:sz w:val="22"/>
          <w:szCs w:val="22"/>
        </w:rPr>
      </w:pPr>
      <w:r w:rsidRPr="00FC0C77">
        <w:rPr>
          <w:rFonts w:eastAsia="Calibri"/>
          <w:noProof/>
          <w:sz w:val="22"/>
          <w:szCs w:val="22"/>
          <w:lang w:bidi="hi-IN"/>
        </w:rPr>
        <w:lastRenderedPageBreak/>
        <w:drawing>
          <wp:inline distT="0" distB="0" distL="0" distR="0">
            <wp:extent cx="3958039" cy="4141347"/>
            <wp:effectExtent l="19050" t="0" r="4361" b="0"/>
            <wp:docPr id="1066" name="Picture 1066" descr="C:\Users\hp1\Desktop\finalcodegui\Screenshot from 2017-05-31 16_33_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6" descr="C:\Users\hp1\Desktop\finalcodegui\Screenshot from 2017-05-31 16_33_45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291" cy="4143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C77" w:rsidRPr="00FC0C77" w:rsidRDefault="00FC0C77" w:rsidP="00C60CF5">
      <w:pPr>
        <w:spacing w:before="29" w:line="360" w:lineRule="auto"/>
        <w:ind w:firstLine="720"/>
        <w:jc w:val="both"/>
        <w:rPr>
          <w:sz w:val="24"/>
          <w:szCs w:val="24"/>
        </w:rPr>
      </w:pP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ig</w:t>
      </w:r>
      <w:r w:rsidRPr="00FC0C77">
        <w:rPr>
          <w:spacing w:val="-2"/>
          <w:sz w:val="24"/>
          <w:szCs w:val="24"/>
        </w:rPr>
        <w:t xml:space="preserve"> </w:t>
      </w:r>
      <w:r w:rsidRPr="00FC0C77">
        <w:rPr>
          <w:sz w:val="24"/>
          <w:szCs w:val="24"/>
        </w:rPr>
        <w:t>4.3.1.2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>tr</w:t>
      </w:r>
      <w:r w:rsidRPr="00FC0C77">
        <w:rPr>
          <w:spacing w:val="-1"/>
          <w:sz w:val="24"/>
          <w:szCs w:val="24"/>
        </w:rPr>
        <w:t>ac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 xml:space="preserve">on </w:t>
      </w:r>
      <w:r w:rsidRPr="00FC0C77">
        <w:rPr>
          <w:spacing w:val="1"/>
          <w:sz w:val="24"/>
          <w:szCs w:val="24"/>
        </w:rPr>
        <w:t>W</w:t>
      </w:r>
      <w:r w:rsidRPr="00FC0C77">
        <w:rPr>
          <w:spacing w:val="-2"/>
          <w:sz w:val="24"/>
          <w:szCs w:val="24"/>
        </w:rPr>
        <w:t>i</w:t>
      </w:r>
      <w:r w:rsidRPr="00FC0C77">
        <w:rPr>
          <w:sz w:val="24"/>
          <w:szCs w:val="24"/>
        </w:rPr>
        <w:t xml:space="preserve">ndow </w:t>
      </w:r>
      <w:r w:rsidRPr="00FC0C77">
        <w:rPr>
          <w:spacing w:val="-1"/>
          <w:sz w:val="24"/>
          <w:szCs w:val="24"/>
        </w:rPr>
        <w:t>(a</w:t>
      </w:r>
      <w:r w:rsidRPr="00FC0C77">
        <w:rPr>
          <w:sz w:val="24"/>
          <w:szCs w:val="24"/>
        </w:rPr>
        <w:t>ft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 xml:space="preserve">r </w:t>
      </w:r>
      <w:r w:rsidRPr="00FC0C77">
        <w:rPr>
          <w:spacing w:val="-2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>tr</w:t>
      </w:r>
      <w:r w:rsidRPr="00FC0C77">
        <w:rPr>
          <w:spacing w:val="-1"/>
          <w:sz w:val="24"/>
          <w:szCs w:val="24"/>
        </w:rPr>
        <w:t>ac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on)</w:t>
      </w:r>
    </w:p>
    <w:p w:rsidR="00FC0C77" w:rsidRDefault="00FC0C77" w:rsidP="00C60CF5">
      <w:pPr>
        <w:spacing w:before="16" w:line="360" w:lineRule="auto"/>
        <w:ind w:right="4121"/>
        <w:jc w:val="both"/>
        <w:rPr>
          <w:rFonts w:eastAsia="Calibri"/>
          <w:noProof/>
          <w:sz w:val="22"/>
          <w:szCs w:val="22"/>
          <w:lang w:bidi="hi-IN"/>
        </w:rPr>
      </w:pPr>
    </w:p>
    <w:p w:rsidR="00FC0C77" w:rsidRDefault="00FC0C77" w:rsidP="00C60CF5">
      <w:pPr>
        <w:spacing w:before="16" w:line="360" w:lineRule="auto"/>
        <w:ind w:right="4121"/>
        <w:jc w:val="both"/>
        <w:rPr>
          <w:rFonts w:eastAsia="Calibri"/>
          <w:sz w:val="22"/>
          <w:szCs w:val="22"/>
        </w:rPr>
      </w:pPr>
      <w:r>
        <w:rPr>
          <w:rFonts w:eastAsia="Calibri"/>
          <w:noProof/>
          <w:sz w:val="22"/>
          <w:szCs w:val="22"/>
          <w:lang w:bidi="hi-IN"/>
        </w:rPr>
        <w:drawing>
          <wp:inline distT="0" distB="0" distL="0" distR="0">
            <wp:extent cx="3759735" cy="3933858"/>
            <wp:effectExtent l="19050" t="0" r="0" b="0"/>
            <wp:docPr id="1086" name="Picture 1086" descr="C:\Users\hp1\Desktop\finalcodegui\Screenshot from 2017-05-31 16_33_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6" descr="C:\Users\hp1\Desktop\finalcodegui\Screenshot from 2017-05-31 16_33_56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791" cy="3938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C77" w:rsidRPr="00FC0C77" w:rsidRDefault="00FC0C77" w:rsidP="00C60CF5">
      <w:pPr>
        <w:spacing w:line="360" w:lineRule="auto"/>
        <w:ind w:left="720" w:firstLine="620"/>
        <w:jc w:val="both"/>
        <w:rPr>
          <w:bCs/>
          <w:sz w:val="24"/>
          <w:szCs w:val="24"/>
        </w:rPr>
        <w:sectPr w:rsidR="00FC0C77" w:rsidRPr="00FC0C77" w:rsidSect="00C60CF5">
          <w:headerReference w:type="default" r:id="rId39"/>
          <w:footerReference w:type="default" r:id="rId40"/>
          <w:pgSz w:w="11920" w:h="16840"/>
          <w:pgMar w:top="960" w:right="1680" w:bottom="280" w:left="1340" w:header="749" w:footer="1002" w:gutter="0"/>
          <w:pgNumType w:start="21"/>
          <w:cols w:space="720"/>
        </w:sectPr>
      </w:pPr>
      <w:r w:rsidRPr="00FC0C77">
        <w:rPr>
          <w:bCs/>
          <w:spacing w:val="-3"/>
          <w:sz w:val="24"/>
          <w:szCs w:val="24"/>
        </w:rPr>
        <w:t>F</w:t>
      </w:r>
      <w:r w:rsidRPr="00FC0C77">
        <w:rPr>
          <w:bCs/>
          <w:sz w:val="24"/>
          <w:szCs w:val="24"/>
        </w:rPr>
        <w:t xml:space="preserve">ig 4.4 </w:t>
      </w:r>
      <w:r w:rsidRPr="00FC0C77">
        <w:rPr>
          <w:bCs/>
          <w:spacing w:val="2"/>
          <w:sz w:val="24"/>
          <w:szCs w:val="24"/>
        </w:rPr>
        <w:t>R</w:t>
      </w:r>
      <w:r w:rsidRPr="00FC0C77">
        <w:rPr>
          <w:bCs/>
          <w:spacing w:val="-1"/>
          <w:sz w:val="24"/>
          <w:szCs w:val="24"/>
        </w:rPr>
        <w:t>e</w:t>
      </w:r>
      <w:r w:rsidRPr="00FC0C77">
        <w:rPr>
          <w:bCs/>
          <w:spacing w:val="1"/>
          <w:sz w:val="24"/>
          <w:szCs w:val="24"/>
        </w:rPr>
        <w:t>p</w:t>
      </w:r>
      <w:r w:rsidRPr="00FC0C77">
        <w:rPr>
          <w:bCs/>
          <w:sz w:val="24"/>
          <w:szCs w:val="24"/>
        </w:rPr>
        <w:t>o</w:t>
      </w:r>
      <w:r w:rsidRPr="00FC0C77">
        <w:rPr>
          <w:bCs/>
          <w:spacing w:val="-1"/>
          <w:sz w:val="24"/>
          <w:szCs w:val="24"/>
        </w:rPr>
        <w:t>r</w:t>
      </w:r>
      <w:r w:rsidRPr="00FC0C77">
        <w:rPr>
          <w:bCs/>
          <w:sz w:val="24"/>
          <w:szCs w:val="24"/>
        </w:rPr>
        <w:t>t s</w:t>
      </w:r>
      <w:r w:rsidRPr="00FC0C77">
        <w:rPr>
          <w:bCs/>
          <w:spacing w:val="-1"/>
          <w:sz w:val="24"/>
          <w:szCs w:val="24"/>
        </w:rPr>
        <w:t>e</w:t>
      </w:r>
      <w:r w:rsidRPr="00FC0C77">
        <w:rPr>
          <w:bCs/>
          <w:sz w:val="24"/>
          <w:szCs w:val="24"/>
        </w:rPr>
        <w:t>l</w:t>
      </w:r>
      <w:r w:rsidRPr="00FC0C77">
        <w:rPr>
          <w:bCs/>
          <w:spacing w:val="2"/>
          <w:sz w:val="24"/>
          <w:szCs w:val="24"/>
        </w:rPr>
        <w:t>e</w:t>
      </w:r>
      <w:r w:rsidRPr="00FC0C77">
        <w:rPr>
          <w:bCs/>
          <w:spacing w:val="-1"/>
          <w:sz w:val="24"/>
          <w:szCs w:val="24"/>
        </w:rPr>
        <w:t>c</w:t>
      </w:r>
      <w:r w:rsidRPr="00FC0C77">
        <w:rPr>
          <w:bCs/>
          <w:sz w:val="24"/>
          <w:szCs w:val="24"/>
        </w:rPr>
        <w:t xml:space="preserve">tion </w:t>
      </w:r>
      <w:r w:rsidRPr="00FC0C77">
        <w:rPr>
          <w:bCs/>
          <w:spacing w:val="2"/>
          <w:sz w:val="24"/>
          <w:szCs w:val="24"/>
        </w:rPr>
        <w:t>w</w:t>
      </w:r>
      <w:r w:rsidRPr="00FC0C77">
        <w:rPr>
          <w:bCs/>
          <w:sz w:val="24"/>
          <w:szCs w:val="24"/>
        </w:rPr>
        <w:t>i</w:t>
      </w:r>
      <w:r w:rsidRPr="00FC0C77">
        <w:rPr>
          <w:bCs/>
          <w:spacing w:val="-1"/>
          <w:sz w:val="24"/>
          <w:szCs w:val="24"/>
        </w:rPr>
        <w:t>n</w:t>
      </w:r>
      <w:r w:rsidRPr="00FC0C77">
        <w:rPr>
          <w:bCs/>
          <w:spacing w:val="1"/>
          <w:sz w:val="24"/>
          <w:szCs w:val="24"/>
        </w:rPr>
        <w:t>d</w:t>
      </w:r>
      <w:r w:rsidRPr="00FC0C77">
        <w:rPr>
          <w:bCs/>
          <w:spacing w:val="-2"/>
          <w:sz w:val="24"/>
          <w:szCs w:val="24"/>
        </w:rPr>
        <w:t>o</w:t>
      </w:r>
      <w:r w:rsidRPr="00FC0C77">
        <w:rPr>
          <w:bCs/>
          <w:sz w:val="24"/>
          <w:szCs w:val="24"/>
        </w:rPr>
        <w:t>w</w:t>
      </w:r>
    </w:p>
    <w:p w:rsidR="00AB21F6" w:rsidRDefault="00AB21F6" w:rsidP="00C60CF5">
      <w:pPr>
        <w:spacing w:before="16" w:line="360" w:lineRule="auto"/>
        <w:ind w:right="4121"/>
        <w:jc w:val="both"/>
        <w:rPr>
          <w:rFonts w:eastAsia="Calibri"/>
          <w:sz w:val="22"/>
          <w:szCs w:val="22"/>
        </w:rPr>
      </w:pPr>
      <w:r>
        <w:rPr>
          <w:rFonts w:eastAsia="Calibri"/>
          <w:noProof/>
          <w:sz w:val="22"/>
          <w:szCs w:val="22"/>
          <w:lang w:bidi="hi-IN"/>
        </w:rPr>
        <w:lastRenderedPageBreak/>
        <w:drawing>
          <wp:inline distT="0" distB="0" distL="0" distR="0">
            <wp:extent cx="5651500" cy="3321819"/>
            <wp:effectExtent l="19050" t="0" r="6350" b="0"/>
            <wp:docPr id="1088" name="Picture 1088" descr="C:\Users\hp1\Desktop\finalcodegui\Screenshot from 2017-05-31 16_34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8" descr="C:\Users\hp1\Desktop\finalcodegui\Screenshot from 2017-05-31 16_34_11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321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1F6" w:rsidRPr="000F174D" w:rsidRDefault="00AB21F6" w:rsidP="00C60CF5">
      <w:pPr>
        <w:spacing w:line="360" w:lineRule="auto"/>
        <w:ind w:left="2260" w:firstLine="620"/>
        <w:jc w:val="both"/>
        <w:rPr>
          <w:sz w:val="24"/>
          <w:szCs w:val="24"/>
        </w:rPr>
        <w:sectPr w:rsidR="00AB21F6" w:rsidRPr="000F174D" w:rsidSect="00C60CF5">
          <w:headerReference w:type="default" r:id="rId42"/>
          <w:footerReference w:type="default" r:id="rId43"/>
          <w:pgSz w:w="11920" w:h="16840"/>
          <w:pgMar w:top="640" w:right="1680" w:bottom="280" w:left="1340" w:header="0" w:footer="0" w:gutter="0"/>
          <w:cols w:space="720"/>
        </w:sectPr>
      </w:pPr>
      <w:r w:rsidRPr="00FC0C77">
        <w:rPr>
          <w:spacing w:val="-1"/>
          <w:position w:val="-1"/>
          <w:sz w:val="24"/>
          <w:szCs w:val="24"/>
        </w:rPr>
        <w:t>F</w:t>
      </w:r>
      <w:r w:rsidRPr="00FC0C77">
        <w:rPr>
          <w:position w:val="-1"/>
          <w:sz w:val="24"/>
          <w:szCs w:val="24"/>
        </w:rPr>
        <w:t>ig</w:t>
      </w:r>
      <w:r w:rsidRPr="00FC0C77">
        <w:rPr>
          <w:spacing w:val="-2"/>
          <w:position w:val="-1"/>
          <w:sz w:val="24"/>
          <w:szCs w:val="24"/>
        </w:rPr>
        <w:t xml:space="preserve"> </w:t>
      </w:r>
      <w:r w:rsidRPr="00FC0C77">
        <w:rPr>
          <w:position w:val="-1"/>
          <w:sz w:val="24"/>
          <w:szCs w:val="24"/>
        </w:rPr>
        <w:t xml:space="preserve">4.5 </w:t>
      </w:r>
      <w:r w:rsidRPr="00FC0C77">
        <w:rPr>
          <w:spacing w:val="3"/>
          <w:position w:val="-1"/>
          <w:sz w:val="24"/>
          <w:szCs w:val="24"/>
        </w:rPr>
        <w:t>R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>port</w:t>
      </w:r>
      <w:r w:rsidRPr="00FC0C77">
        <w:rPr>
          <w:spacing w:val="2"/>
          <w:position w:val="-1"/>
          <w:sz w:val="24"/>
          <w:szCs w:val="24"/>
        </w:rPr>
        <w:t xml:space="preserve"> </w:t>
      </w:r>
      <w:r w:rsidRPr="00FC0C77">
        <w:rPr>
          <w:spacing w:val="-2"/>
          <w:position w:val="-1"/>
          <w:sz w:val="24"/>
          <w:szCs w:val="24"/>
        </w:rPr>
        <w:t>g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>n</w:t>
      </w:r>
      <w:r w:rsidRPr="00FC0C77">
        <w:rPr>
          <w:spacing w:val="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>r</w:t>
      </w:r>
      <w:r w:rsidRPr="00FC0C77">
        <w:rPr>
          <w:spacing w:val="-2"/>
          <w:position w:val="-1"/>
          <w:sz w:val="24"/>
          <w:szCs w:val="24"/>
        </w:rPr>
        <w:t>a</w:t>
      </w:r>
      <w:r w:rsidRPr="00FC0C77">
        <w:rPr>
          <w:position w:val="-1"/>
          <w:sz w:val="24"/>
          <w:szCs w:val="24"/>
        </w:rPr>
        <w:t>te</w:t>
      </w:r>
      <w:r w:rsidR="000F174D">
        <w:rPr>
          <w:position w:val="-1"/>
          <w:sz w:val="24"/>
          <w:szCs w:val="24"/>
        </w:rPr>
        <w:t>d</w:t>
      </w:r>
    </w:p>
    <w:p w:rsidR="000F174D" w:rsidRPr="00FC0C77" w:rsidRDefault="000F174D" w:rsidP="00C60CF5">
      <w:pPr>
        <w:spacing w:before="24" w:line="360" w:lineRule="auto"/>
        <w:ind w:left="1440" w:firstLine="720"/>
        <w:jc w:val="both"/>
        <w:rPr>
          <w:sz w:val="28"/>
          <w:szCs w:val="28"/>
        </w:rPr>
      </w:pPr>
      <w:r w:rsidRPr="00FC0C77">
        <w:rPr>
          <w:b/>
          <w:spacing w:val="-1"/>
          <w:position w:val="-1"/>
          <w:sz w:val="28"/>
          <w:szCs w:val="28"/>
        </w:rPr>
        <w:lastRenderedPageBreak/>
        <w:t>C</w:t>
      </w:r>
      <w:r w:rsidRPr="00FC0C77">
        <w:rPr>
          <w:b/>
          <w:position w:val="-1"/>
          <w:sz w:val="28"/>
          <w:szCs w:val="28"/>
        </w:rPr>
        <w:t>h</w:t>
      </w:r>
      <w:r w:rsidRPr="00FC0C77">
        <w:rPr>
          <w:b/>
          <w:spacing w:val="1"/>
          <w:position w:val="-1"/>
          <w:sz w:val="28"/>
          <w:szCs w:val="28"/>
        </w:rPr>
        <w:t>a</w:t>
      </w:r>
      <w:r w:rsidRPr="00FC0C77">
        <w:rPr>
          <w:b/>
          <w:position w:val="-1"/>
          <w:sz w:val="28"/>
          <w:szCs w:val="28"/>
        </w:rPr>
        <w:t>pter</w:t>
      </w:r>
      <w:r w:rsidRPr="00FC0C77">
        <w:rPr>
          <w:b/>
          <w:spacing w:val="-3"/>
          <w:position w:val="-1"/>
          <w:sz w:val="28"/>
          <w:szCs w:val="28"/>
        </w:rPr>
        <w:t xml:space="preserve"> </w:t>
      </w:r>
      <w:r w:rsidRPr="00FC0C77">
        <w:rPr>
          <w:b/>
          <w:spacing w:val="1"/>
          <w:position w:val="-1"/>
          <w:sz w:val="28"/>
          <w:szCs w:val="28"/>
        </w:rPr>
        <w:t>5</w:t>
      </w:r>
      <w:r w:rsidRPr="00FC0C77">
        <w:rPr>
          <w:b/>
          <w:position w:val="-1"/>
          <w:sz w:val="28"/>
          <w:szCs w:val="28"/>
        </w:rPr>
        <w:t>: TE</w:t>
      </w:r>
      <w:r w:rsidRPr="00FC0C77">
        <w:rPr>
          <w:b/>
          <w:spacing w:val="-2"/>
          <w:position w:val="-1"/>
          <w:sz w:val="28"/>
          <w:szCs w:val="28"/>
        </w:rPr>
        <w:t>C</w:t>
      </w:r>
      <w:r w:rsidRPr="00FC0C77">
        <w:rPr>
          <w:b/>
          <w:position w:val="-1"/>
          <w:sz w:val="28"/>
          <w:szCs w:val="28"/>
        </w:rPr>
        <w:t>H</w:t>
      </w:r>
      <w:r w:rsidRPr="00FC0C77">
        <w:rPr>
          <w:b/>
          <w:spacing w:val="-4"/>
          <w:position w:val="-1"/>
          <w:sz w:val="28"/>
          <w:szCs w:val="28"/>
        </w:rPr>
        <w:t>N</w:t>
      </w:r>
      <w:r w:rsidRPr="00FC0C77">
        <w:rPr>
          <w:b/>
          <w:position w:val="-1"/>
          <w:sz w:val="28"/>
          <w:szCs w:val="28"/>
        </w:rPr>
        <w:t>OLOGY</w:t>
      </w:r>
    </w:p>
    <w:p w:rsidR="000F174D" w:rsidRPr="00FC0C77" w:rsidRDefault="000F174D" w:rsidP="00C60CF5">
      <w:pPr>
        <w:spacing w:line="360" w:lineRule="auto"/>
        <w:jc w:val="both"/>
        <w:rPr>
          <w:sz w:val="14"/>
          <w:szCs w:val="14"/>
        </w:rPr>
      </w:pPr>
    </w:p>
    <w:p w:rsidR="000F174D" w:rsidRPr="00FC0C77" w:rsidRDefault="000F174D" w:rsidP="00C60CF5">
      <w:pPr>
        <w:spacing w:line="360" w:lineRule="auto"/>
        <w:jc w:val="both"/>
      </w:pPr>
    </w:p>
    <w:p w:rsidR="000F174D" w:rsidRPr="000F174D" w:rsidRDefault="000F174D" w:rsidP="00C60CF5">
      <w:pPr>
        <w:spacing w:before="29" w:line="360" w:lineRule="auto"/>
        <w:ind w:left="100" w:right="8055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 xml:space="preserve">5.1 </w:t>
      </w:r>
      <w:r w:rsidRPr="00FC0C77">
        <w:rPr>
          <w:b/>
          <w:spacing w:val="1"/>
          <w:sz w:val="24"/>
          <w:szCs w:val="24"/>
        </w:rPr>
        <w:t>S</w:t>
      </w:r>
      <w:r w:rsidRPr="00FC0C77">
        <w:rPr>
          <w:b/>
          <w:sz w:val="24"/>
          <w:szCs w:val="24"/>
        </w:rPr>
        <w:t>Q</w:t>
      </w:r>
      <w:r w:rsidRPr="00FC0C77">
        <w:rPr>
          <w:b/>
          <w:spacing w:val="1"/>
          <w:sz w:val="24"/>
          <w:szCs w:val="24"/>
        </w:rPr>
        <w:t>L</w:t>
      </w:r>
      <w:r w:rsidRPr="00FC0C77">
        <w:rPr>
          <w:b/>
          <w:sz w:val="24"/>
          <w:szCs w:val="24"/>
        </w:rPr>
        <w:t>ite</w:t>
      </w:r>
    </w:p>
    <w:p w:rsidR="000F174D" w:rsidRPr="00FC0C77" w:rsidRDefault="000F174D" w:rsidP="00C60CF5">
      <w:pPr>
        <w:spacing w:line="360" w:lineRule="auto"/>
        <w:ind w:left="100" w:right="121"/>
        <w:jc w:val="both"/>
        <w:rPr>
          <w:sz w:val="24"/>
          <w:szCs w:val="24"/>
        </w:rPr>
      </w:pPr>
      <w:r w:rsidRPr="00FC0C77">
        <w:rPr>
          <w:spacing w:val="1"/>
          <w:sz w:val="24"/>
          <w:szCs w:val="24"/>
        </w:rPr>
        <w:t>S</w:t>
      </w:r>
      <w:r w:rsidRPr="00FC0C77">
        <w:rPr>
          <w:spacing w:val="2"/>
          <w:sz w:val="24"/>
          <w:szCs w:val="24"/>
        </w:rPr>
        <w:t>Q</w:t>
      </w:r>
      <w:r w:rsidRPr="00FC0C77">
        <w:rPr>
          <w:spacing w:val="-5"/>
          <w:sz w:val="24"/>
          <w:szCs w:val="24"/>
        </w:rPr>
        <w:t>L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(Stru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tu</w:t>
      </w:r>
      <w:r w:rsidRPr="00FC0C77">
        <w:rPr>
          <w:spacing w:val="2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Qu</w:t>
      </w:r>
      <w:r w:rsidRPr="00FC0C77">
        <w:rPr>
          <w:spacing w:val="1"/>
          <w:sz w:val="24"/>
          <w:szCs w:val="24"/>
        </w:rPr>
        <w:t>er</w:t>
      </w:r>
      <w:r w:rsidRPr="00FC0C77">
        <w:rPr>
          <w:sz w:val="24"/>
          <w:szCs w:val="24"/>
        </w:rPr>
        <w:t>y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-3"/>
          <w:sz w:val="24"/>
          <w:szCs w:val="24"/>
        </w:rPr>
        <w:t>L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>n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2"/>
          <w:sz w:val="24"/>
          <w:szCs w:val="24"/>
        </w:rPr>
        <w:t>u</w:t>
      </w:r>
      <w:r w:rsidRPr="00FC0C77">
        <w:rPr>
          <w:spacing w:val="1"/>
          <w:sz w:val="24"/>
          <w:szCs w:val="24"/>
        </w:rPr>
        <w:t>a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)</w:t>
      </w:r>
      <w:r w:rsidRPr="00FC0C77">
        <w:rPr>
          <w:spacing w:val="10"/>
          <w:sz w:val="24"/>
          <w:szCs w:val="24"/>
        </w:rPr>
        <w:t xml:space="preserve"> </w:t>
      </w:r>
      <w:r w:rsidRPr="00FC0C77">
        <w:rPr>
          <w:spacing w:val="-5"/>
          <w:sz w:val="24"/>
          <w:szCs w:val="24"/>
        </w:rPr>
        <w:t>L</w:t>
      </w:r>
      <w:r w:rsidRPr="00FC0C77">
        <w:rPr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t</w:t>
      </w:r>
      <w:r w:rsidRPr="00FC0C77">
        <w:rPr>
          <w:sz w:val="24"/>
          <w:szCs w:val="24"/>
        </w:rPr>
        <w:t>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is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mpa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C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ogr</w:t>
      </w:r>
      <w:r w:rsidRPr="00FC0C77">
        <w:rPr>
          <w:spacing w:val="-2"/>
          <w:sz w:val="24"/>
          <w:szCs w:val="24"/>
        </w:rPr>
        <w:t>a</w:t>
      </w:r>
      <w:r w:rsidRPr="00FC0C77">
        <w:rPr>
          <w:sz w:val="24"/>
          <w:szCs w:val="24"/>
        </w:rPr>
        <w:t>m</w:t>
      </w:r>
      <w:r w:rsidRPr="00FC0C77">
        <w:rPr>
          <w:spacing w:val="1"/>
          <w:sz w:val="24"/>
          <w:szCs w:val="24"/>
        </w:rPr>
        <w:t>m</w:t>
      </w:r>
      <w:r w:rsidRPr="00FC0C77">
        <w:rPr>
          <w:sz w:val="24"/>
          <w:szCs w:val="24"/>
        </w:rPr>
        <w:t>ing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l</w:t>
      </w:r>
      <w:r w:rsidRPr="00FC0C77">
        <w:rPr>
          <w:spacing w:val="3"/>
          <w:sz w:val="24"/>
          <w:szCs w:val="24"/>
        </w:rPr>
        <w:t>i</w:t>
      </w:r>
      <w:r w:rsidRPr="00FC0C77">
        <w:rPr>
          <w:sz w:val="24"/>
          <w:szCs w:val="24"/>
        </w:rPr>
        <w:t>b</w:t>
      </w:r>
      <w:r w:rsidRPr="00FC0C77">
        <w:rPr>
          <w:spacing w:val="-1"/>
          <w:sz w:val="24"/>
          <w:szCs w:val="24"/>
        </w:rPr>
        <w:t>ra</w:t>
      </w:r>
      <w:r w:rsidRPr="00FC0C77">
        <w:rPr>
          <w:spacing w:val="4"/>
          <w:sz w:val="24"/>
          <w:szCs w:val="24"/>
        </w:rPr>
        <w:t>r</w:t>
      </w:r>
      <w:r w:rsidRPr="00FC0C77">
        <w:rPr>
          <w:sz w:val="24"/>
          <w:szCs w:val="24"/>
        </w:rPr>
        <w:t>y that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sides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in a sin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le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ros</w:t>
      </w:r>
      <w:r w:rsidRPr="00FC0C77">
        <w:rPr>
          <w:spacing w:val="3"/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-</w:t>
      </w:r>
      <w:r w:rsidRPr="00FC0C77">
        <w:rPr>
          <w:sz w:val="24"/>
          <w:szCs w:val="24"/>
        </w:rPr>
        <w:t>platf</w:t>
      </w:r>
      <w:r w:rsidRPr="00FC0C77">
        <w:rPr>
          <w:spacing w:val="-1"/>
          <w:sz w:val="24"/>
          <w:szCs w:val="24"/>
        </w:rPr>
        <w:t>o</w:t>
      </w:r>
      <w:r w:rsidRPr="00FC0C77">
        <w:rPr>
          <w:sz w:val="24"/>
          <w:szCs w:val="24"/>
        </w:rPr>
        <w:t>rm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3"/>
          <w:sz w:val="24"/>
          <w:szCs w:val="24"/>
        </w:rPr>
        <w:t>i</w:t>
      </w:r>
      <w:r w:rsidRPr="00FC0C77">
        <w:rPr>
          <w:sz w:val="24"/>
          <w:szCs w:val="24"/>
        </w:rPr>
        <w:t>sk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file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ontains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own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lational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5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b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>s</w:t>
      </w:r>
      <w:r w:rsidRPr="00FC0C77">
        <w:rPr>
          <w:sz w:val="24"/>
          <w:szCs w:val="24"/>
        </w:rPr>
        <w:t xml:space="preserve">e </w:t>
      </w:r>
      <w:r w:rsidRPr="00FC0C77">
        <w:rPr>
          <w:spacing w:val="3"/>
          <w:sz w:val="24"/>
          <w:szCs w:val="24"/>
        </w:rPr>
        <w:t>m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</w:t>
      </w:r>
      <w:r w:rsidRPr="00FC0C77">
        <w:rPr>
          <w:spacing w:val="1"/>
          <w:sz w:val="24"/>
          <w:szCs w:val="24"/>
        </w:rPr>
        <w:t>a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ment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5"/>
          <w:sz w:val="24"/>
          <w:szCs w:val="24"/>
        </w:rPr>
        <w:t>s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 xml:space="preserve">stem. </w:t>
      </w:r>
      <w:r w:rsidRPr="00FC0C77">
        <w:rPr>
          <w:spacing w:val="1"/>
          <w:sz w:val="24"/>
          <w:szCs w:val="24"/>
        </w:rPr>
        <w:t>S</w:t>
      </w:r>
      <w:r w:rsidRPr="00FC0C77">
        <w:rPr>
          <w:spacing w:val="2"/>
          <w:sz w:val="24"/>
          <w:szCs w:val="24"/>
        </w:rPr>
        <w:t>Q</w:t>
      </w:r>
      <w:r w:rsidRPr="00FC0C77">
        <w:rPr>
          <w:spacing w:val="-5"/>
          <w:sz w:val="24"/>
          <w:szCs w:val="24"/>
        </w:rPr>
        <w:t>L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e</w:t>
      </w:r>
      <w:r w:rsidRPr="00FC0C77">
        <w:rPr>
          <w:spacing w:val="52"/>
          <w:sz w:val="24"/>
          <w:szCs w:val="24"/>
        </w:rPr>
        <w:t xml:space="preserve"> 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</w:t>
      </w:r>
      <w:r w:rsidRPr="00FC0C77">
        <w:rPr>
          <w:spacing w:val="55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ppl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</w:t>
      </w:r>
      <w:r w:rsidRPr="00FC0C77">
        <w:rPr>
          <w:spacing w:val="55"/>
          <w:sz w:val="24"/>
          <w:szCs w:val="24"/>
        </w:rPr>
        <w:t xml:space="preserve"> 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ogr</w:t>
      </w:r>
      <w:r w:rsidRPr="00FC0C77">
        <w:rPr>
          <w:spacing w:val="-2"/>
          <w:sz w:val="24"/>
          <w:szCs w:val="24"/>
        </w:rPr>
        <w:t>a</w:t>
      </w:r>
      <w:r w:rsidRPr="00FC0C77">
        <w:rPr>
          <w:sz w:val="24"/>
          <w:szCs w:val="24"/>
        </w:rPr>
        <w:t>m</w:t>
      </w:r>
      <w:r w:rsidRPr="00FC0C77">
        <w:rPr>
          <w:spacing w:val="1"/>
          <w:sz w:val="24"/>
          <w:szCs w:val="24"/>
        </w:rPr>
        <w:t>m</w:t>
      </w:r>
      <w:r w:rsidRPr="00FC0C77">
        <w:rPr>
          <w:sz w:val="24"/>
          <w:szCs w:val="24"/>
        </w:rPr>
        <w:t>ing</w:t>
      </w:r>
      <w:r w:rsidRPr="00FC0C77">
        <w:rPr>
          <w:spacing w:val="51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1"/>
          <w:sz w:val="24"/>
          <w:szCs w:val="24"/>
        </w:rPr>
        <w:t>te</w:t>
      </w:r>
      <w:r w:rsidRPr="00FC0C77">
        <w:rPr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f</w:t>
      </w:r>
      <w:r w:rsidRPr="00FC0C77">
        <w:rPr>
          <w:spacing w:val="1"/>
          <w:sz w:val="24"/>
          <w:szCs w:val="24"/>
        </w:rPr>
        <w:t>a</w:t>
      </w:r>
      <w:r w:rsidRPr="00FC0C77">
        <w:rPr>
          <w:spacing w:val="-1"/>
          <w:sz w:val="24"/>
          <w:szCs w:val="24"/>
        </w:rPr>
        <w:t>ce</w:t>
      </w:r>
      <w:r w:rsidRPr="00FC0C77">
        <w:rPr>
          <w:sz w:val="24"/>
          <w:szCs w:val="24"/>
        </w:rPr>
        <w:t>s</w:t>
      </w:r>
      <w:r w:rsidRPr="00FC0C77">
        <w:rPr>
          <w:spacing w:val="55"/>
          <w:sz w:val="24"/>
          <w:szCs w:val="24"/>
        </w:rPr>
        <w:t xml:space="preserve"> </w:t>
      </w:r>
      <w:r w:rsidRPr="00FC0C77">
        <w:rPr>
          <w:sz w:val="24"/>
          <w:szCs w:val="24"/>
        </w:rPr>
        <w:t>(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3"/>
          <w:sz w:val="24"/>
          <w:szCs w:val="24"/>
        </w:rPr>
        <w:t>P</w:t>
      </w:r>
      <w:r w:rsidRPr="00FC0C77">
        <w:rPr>
          <w:spacing w:val="-6"/>
          <w:sz w:val="24"/>
          <w:szCs w:val="24"/>
        </w:rPr>
        <w:t>I</w:t>
      </w:r>
      <w:r w:rsidRPr="00FC0C77">
        <w:rPr>
          <w:spacing w:val="2"/>
          <w:sz w:val="24"/>
          <w:szCs w:val="24"/>
        </w:rPr>
        <w:t>s</w:t>
      </w:r>
      <w:r w:rsidRPr="00FC0C77">
        <w:rPr>
          <w:sz w:val="24"/>
          <w:szCs w:val="24"/>
        </w:rPr>
        <w:t>)</w:t>
      </w:r>
      <w:r w:rsidRPr="00FC0C77">
        <w:rPr>
          <w:spacing w:val="52"/>
          <w:sz w:val="24"/>
          <w:szCs w:val="24"/>
        </w:rPr>
        <w:t xml:space="preserve"> </w:t>
      </w:r>
      <w:r w:rsidRPr="00FC0C77">
        <w:rPr>
          <w:sz w:val="24"/>
          <w:szCs w:val="24"/>
        </w:rPr>
        <w:t>that</w:t>
      </w:r>
      <w:r w:rsidRPr="00FC0C77">
        <w:rPr>
          <w:spacing w:val="5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ble</w:t>
      </w:r>
      <w:r w:rsidRPr="00FC0C77">
        <w:rPr>
          <w:spacing w:val="52"/>
          <w:sz w:val="24"/>
          <w:szCs w:val="24"/>
        </w:rPr>
        <w:t xml:space="preserve"> </w:t>
      </w:r>
      <w:r w:rsidRPr="00FC0C77">
        <w:rPr>
          <w:sz w:val="24"/>
          <w:szCs w:val="24"/>
        </w:rPr>
        <w:t>it</w:t>
      </w:r>
      <w:r w:rsidRPr="00FC0C77">
        <w:rPr>
          <w:spacing w:val="53"/>
          <w:sz w:val="24"/>
          <w:szCs w:val="24"/>
        </w:rPr>
        <w:t xml:space="preserve"> </w:t>
      </w:r>
      <w:r w:rsidRPr="00FC0C77">
        <w:rPr>
          <w:sz w:val="24"/>
          <w:szCs w:val="24"/>
        </w:rPr>
        <w:t>to</w:t>
      </w:r>
      <w:r w:rsidRPr="00FC0C77">
        <w:rPr>
          <w:spacing w:val="53"/>
          <w:sz w:val="24"/>
          <w:szCs w:val="24"/>
        </w:rPr>
        <w:t xml:space="preserve"> </w:t>
      </w:r>
      <w:r w:rsidRPr="00FC0C77">
        <w:rPr>
          <w:sz w:val="24"/>
          <w:szCs w:val="24"/>
        </w:rPr>
        <w:t>run</w:t>
      </w:r>
      <w:r w:rsidRPr="00FC0C77">
        <w:rPr>
          <w:spacing w:val="52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53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52"/>
          <w:sz w:val="24"/>
          <w:szCs w:val="24"/>
        </w:rPr>
        <w:t xml:space="preserve"> 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me p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ce</w:t>
      </w:r>
      <w:r w:rsidRPr="00FC0C77">
        <w:rPr>
          <w:sz w:val="24"/>
          <w:szCs w:val="24"/>
        </w:rPr>
        <w:t>ss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with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ppl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ons.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S</w:t>
      </w:r>
      <w:r w:rsidRPr="00FC0C77">
        <w:rPr>
          <w:spacing w:val="2"/>
          <w:sz w:val="24"/>
          <w:szCs w:val="24"/>
        </w:rPr>
        <w:t>Q</w:t>
      </w:r>
      <w:r w:rsidRPr="00FC0C77">
        <w:rPr>
          <w:spacing w:val="-5"/>
          <w:sz w:val="24"/>
          <w:szCs w:val="24"/>
        </w:rPr>
        <w:t>L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re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ds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>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w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dir</w:t>
      </w:r>
      <w:r w:rsidRPr="00FC0C77">
        <w:rPr>
          <w:spacing w:val="-1"/>
          <w:sz w:val="24"/>
          <w:szCs w:val="24"/>
        </w:rPr>
        <w:t>ec</w:t>
      </w:r>
      <w:r w:rsidRPr="00FC0C77">
        <w:rPr>
          <w:sz w:val="24"/>
          <w:szCs w:val="24"/>
        </w:rPr>
        <w:t>t</w:t>
      </w:r>
      <w:r w:rsidRPr="00FC0C77">
        <w:rPr>
          <w:spacing w:val="3"/>
          <w:sz w:val="24"/>
          <w:szCs w:val="24"/>
        </w:rPr>
        <w:t>l</w:t>
      </w:r>
      <w:r w:rsidRPr="00FC0C77">
        <w:rPr>
          <w:sz w:val="24"/>
          <w:szCs w:val="24"/>
        </w:rPr>
        <w:t>y</w:t>
      </w:r>
      <w:r w:rsidRPr="00FC0C77">
        <w:rPr>
          <w:spacing w:val="-3"/>
          <w:sz w:val="24"/>
          <w:szCs w:val="24"/>
        </w:rPr>
        <w:t xml:space="preserve"> </w:t>
      </w:r>
      <w:r w:rsidRPr="00FC0C77">
        <w:rPr>
          <w:sz w:val="24"/>
          <w:szCs w:val="24"/>
        </w:rPr>
        <w:t>to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disk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files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to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tab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se 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 including</w:t>
      </w:r>
      <w:r w:rsidRPr="00FC0C77">
        <w:rPr>
          <w:spacing w:val="-2"/>
          <w:sz w:val="24"/>
          <w:szCs w:val="24"/>
        </w:rPr>
        <w:t xml:space="preserve"> </w:t>
      </w:r>
      <w:r w:rsidRPr="00FC0C77">
        <w:rPr>
          <w:sz w:val="24"/>
          <w:szCs w:val="24"/>
        </w:rPr>
        <w:t>tabl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s,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ind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-1"/>
          <w:sz w:val="24"/>
          <w:szCs w:val="24"/>
        </w:rPr>
        <w:t>ce</w:t>
      </w:r>
      <w:r w:rsidRPr="00FC0C77">
        <w:rPr>
          <w:sz w:val="24"/>
          <w:szCs w:val="24"/>
        </w:rPr>
        <w:t>s, trigge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s and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vi</w:t>
      </w:r>
      <w:r w:rsidRPr="00FC0C77">
        <w:rPr>
          <w:spacing w:val="2"/>
          <w:sz w:val="24"/>
          <w:szCs w:val="24"/>
        </w:rPr>
        <w:t>e</w:t>
      </w:r>
      <w:r w:rsidRPr="00FC0C77">
        <w:rPr>
          <w:sz w:val="24"/>
          <w:szCs w:val="24"/>
        </w:rPr>
        <w:t>ws.</w:t>
      </w:r>
    </w:p>
    <w:p w:rsidR="000F174D" w:rsidRPr="00FC0C77" w:rsidRDefault="000F174D" w:rsidP="00C60CF5">
      <w:pPr>
        <w:spacing w:before="7" w:line="360" w:lineRule="auto"/>
        <w:jc w:val="both"/>
        <w:rPr>
          <w:sz w:val="12"/>
          <w:szCs w:val="12"/>
        </w:rPr>
      </w:pPr>
    </w:p>
    <w:p w:rsidR="000F174D" w:rsidRPr="00FC0C77" w:rsidRDefault="000F174D" w:rsidP="00C60CF5">
      <w:pPr>
        <w:spacing w:line="360" w:lineRule="auto"/>
        <w:ind w:left="100" w:right="116"/>
        <w:jc w:val="both"/>
        <w:rPr>
          <w:sz w:val="24"/>
          <w:szCs w:val="24"/>
        </w:rPr>
      </w:pPr>
      <w:r w:rsidRPr="00FC0C77">
        <w:rPr>
          <w:spacing w:val="1"/>
          <w:sz w:val="24"/>
          <w:szCs w:val="24"/>
        </w:rPr>
        <w:t>S</w:t>
      </w:r>
      <w:r w:rsidRPr="00FC0C77">
        <w:rPr>
          <w:spacing w:val="2"/>
          <w:sz w:val="24"/>
          <w:szCs w:val="24"/>
        </w:rPr>
        <w:t>Q</w:t>
      </w:r>
      <w:r w:rsidRPr="00FC0C77">
        <w:rPr>
          <w:spacing w:val="-5"/>
          <w:sz w:val="24"/>
          <w:szCs w:val="24"/>
        </w:rPr>
        <w:t>L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small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foot</w:t>
      </w:r>
      <w:r w:rsidRPr="00FC0C77">
        <w:rPr>
          <w:spacing w:val="2"/>
          <w:sz w:val="24"/>
          <w:szCs w:val="24"/>
        </w:rPr>
        <w:t>p</w:t>
      </w:r>
      <w:r w:rsidRPr="00FC0C77">
        <w:rPr>
          <w:sz w:val="24"/>
          <w:szCs w:val="24"/>
        </w:rPr>
        <w:t>rint,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f</w:t>
      </w:r>
      <w:r w:rsidRPr="00FC0C77">
        <w:rPr>
          <w:spacing w:val="-2"/>
          <w:sz w:val="24"/>
          <w:szCs w:val="24"/>
        </w:rPr>
        <w:t>a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ng i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s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use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w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b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b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ows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rs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po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>table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such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sma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phon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ta</w:t>
      </w:r>
      <w:r w:rsidRPr="00FC0C77">
        <w:rPr>
          <w:spacing w:val="2"/>
          <w:sz w:val="24"/>
          <w:szCs w:val="24"/>
        </w:rPr>
        <w:t>b</w:t>
      </w:r>
      <w:r w:rsidRPr="00FC0C77">
        <w:rPr>
          <w:sz w:val="24"/>
          <w:szCs w:val="24"/>
        </w:rPr>
        <w:t>lets.</w:t>
      </w:r>
      <w:r w:rsidRPr="00FC0C77">
        <w:rPr>
          <w:spacing w:val="1"/>
          <w:sz w:val="24"/>
          <w:szCs w:val="24"/>
        </w:rPr>
        <w:t xml:space="preserve"> S</w:t>
      </w:r>
      <w:r w:rsidRPr="00FC0C77">
        <w:rPr>
          <w:spacing w:val="2"/>
          <w:sz w:val="24"/>
          <w:szCs w:val="24"/>
        </w:rPr>
        <w:t>Q</w:t>
      </w:r>
      <w:r w:rsidRPr="00FC0C77">
        <w:rPr>
          <w:spacing w:val="-5"/>
          <w:sz w:val="24"/>
          <w:szCs w:val="24"/>
        </w:rPr>
        <w:t>L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e is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1"/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ce</w:t>
      </w:r>
      <w:r w:rsidRPr="00FC0C77">
        <w:rPr>
          <w:sz w:val="24"/>
          <w:szCs w:val="24"/>
        </w:rPr>
        <w:t>ss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b</w:t>
      </w:r>
      <w:r w:rsidRPr="00FC0C77">
        <w:rPr>
          <w:spacing w:val="3"/>
          <w:sz w:val="24"/>
          <w:szCs w:val="24"/>
        </w:rPr>
        <w:t>l</w:t>
      </w:r>
      <w:r w:rsidRPr="00FC0C77">
        <w:rPr>
          <w:sz w:val="24"/>
          <w:szCs w:val="24"/>
        </w:rPr>
        <w:t>e thro</w:t>
      </w:r>
      <w:r w:rsidRPr="00FC0C77">
        <w:rPr>
          <w:spacing w:val="2"/>
          <w:sz w:val="24"/>
          <w:szCs w:val="24"/>
        </w:rPr>
        <w:t>u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h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C,</w:t>
      </w:r>
      <w:r w:rsidRPr="00FC0C77">
        <w:rPr>
          <w:spacing w:val="1"/>
          <w:sz w:val="24"/>
          <w:szCs w:val="24"/>
        </w:rPr>
        <w:t xml:space="preserve"> P</w:t>
      </w:r>
      <w:r w:rsidRPr="00FC0C77">
        <w:rPr>
          <w:sz w:val="24"/>
          <w:szCs w:val="24"/>
        </w:rPr>
        <w:t>HP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H</w:t>
      </w:r>
      <w:r w:rsidRPr="00FC0C77">
        <w:rPr>
          <w:spacing w:val="-5"/>
          <w:sz w:val="24"/>
          <w:szCs w:val="24"/>
        </w:rPr>
        <w:t>y</w:t>
      </w:r>
      <w:r w:rsidRPr="00FC0C77">
        <w:rPr>
          <w:spacing w:val="2"/>
          <w:sz w:val="24"/>
          <w:szCs w:val="24"/>
        </w:rPr>
        <w:t>p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rt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 xml:space="preserve"> P</w:t>
      </w:r>
      <w:r w:rsidRPr="00FC0C77">
        <w:rPr>
          <w:sz w:val="24"/>
          <w:szCs w:val="24"/>
        </w:rPr>
        <w:t>r</w:t>
      </w:r>
      <w:r w:rsidRPr="00FC0C77">
        <w:rPr>
          <w:spacing w:val="7"/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>-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ce</w:t>
      </w:r>
      <w:r w:rsidRPr="00FC0C77">
        <w:rPr>
          <w:sz w:val="24"/>
          <w:szCs w:val="24"/>
        </w:rPr>
        <w:t xml:space="preserve">ssor (PHP), </w:t>
      </w:r>
      <w:r w:rsidRPr="00FC0C77">
        <w:rPr>
          <w:spacing w:val="-1"/>
          <w:sz w:val="24"/>
          <w:szCs w:val="24"/>
        </w:rPr>
        <w:t>T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a</w:t>
      </w:r>
      <w:r w:rsidRPr="00FC0C77">
        <w:rPr>
          <w:sz w:val="24"/>
          <w:szCs w:val="24"/>
        </w:rPr>
        <w:t>nsm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ss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 xml:space="preserve">on Control </w:t>
      </w:r>
      <w:r w:rsidRPr="00FC0C77">
        <w:rPr>
          <w:spacing w:val="1"/>
          <w:sz w:val="24"/>
          <w:szCs w:val="24"/>
        </w:rPr>
        <w:t>P</w:t>
      </w:r>
      <w:r w:rsidRPr="00FC0C77">
        <w:rPr>
          <w:sz w:val="24"/>
          <w:szCs w:val="24"/>
        </w:rPr>
        <w:t>roto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ol (TC</w:t>
      </w:r>
      <w:r w:rsidRPr="00FC0C77">
        <w:rPr>
          <w:spacing w:val="1"/>
          <w:sz w:val="24"/>
          <w:szCs w:val="24"/>
        </w:rPr>
        <w:t>P</w:t>
      </w:r>
      <w:r w:rsidRPr="00FC0C77">
        <w:rPr>
          <w:sz w:val="24"/>
          <w:szCs w:val="24"/>
        </w:rPr>
        <w:t>), Ru</w:t>
      </w:r>
      <w:r w:rsidRPr="00FC0C77">
        <w:rPr>
          <w:spacing w:val="2"/>
          <w:sz w:val="24"/>
          <w:szCs w:val="24"/>
        </w:rPr>
        <w:t>b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 xml:space="preserve">, </w:t>
      </w:r>
      <w:r w:rsidRPr="00FC0C77">
        <w:rPr>
          <w:spacing w:val="1"/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rl </w:t>
      </w:r>
      <w:r w:rsidRPr="00FC0C77">
        <w:rPr>
          <w:spacing w:val="1"/>
          <w:sz w:val="24"/>
          <w:szCs w:val="24"/>
        </w:rPr>
        <w:t>a</w:t>
      </w:r>
      <w:r w:rsidRPr="00FC0C77">
        <w:rPr>
          <w:sz w:val="24"/>
          <w:szCs w:val="24"/>
        </w:rPr>
        <w:t xml:space="preserve">nd </w:t>
      </w:r>
      <w:r w:rsidRPr="00FC0C77">
        <w:rPr>
          <w:spacing w:val="3"/>
          <w:sz w:val="24"/>
          <w:szCs w:val="24"/>
        </w:rPr>
        <w:t>P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t</w:t>
      </w:r>
      <w:r w:rsidRPr="00FC0C77">
        <w:rPr>
          <w:spacing w:val="4"/>
          <w:sz w:val="24"/>
          <w:szCs w:val="24"/>
        </w:rPr>
        <w:t>h</w:t>
      </w:r>
      <w:r w:rsidRPr="00FC0C77">
        <w:rPr>
          <w:sz w:val="24"/>
          <w:szCs w:val="24"/>
        </w:rPr>
        <w:t>on.</w:t>
      </w:r>
    </w:p>
    <w:p w:rsidR="000F174D" w:rsidRPr="00FC0C77" w:rsidRDefault="000F174D" w:rsidP="00C60CF5">
      <w:pPr>
        <w:spacing w:before="9" w:line="360" w:lineRule="auto"/>
        <w:jc w:val="both"/>
        <w:rPr>
          <w:sz w:val="12"/>
          <w:szCs w:val="12"/>
        </w:rPr>
      </w:pPr>
    </w:p>
    <w:p w:rsidR="000F174D" w:rsidRPr="00FC0C77" w:rsidRDefault="000F174D" w:rsidP="00C60CF5">
      <w:pPr>
        <w:spacing w:line="360" w:lineRule="auto"/>
        <w:ind w:left="100" w:right="8259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 xml:space="preserve">5.2 </w:t>
      </w:r>
      <w:r w:rsidRPr="00FC0C77">
        <w:rPr>
          <w:b/>
          <w:spacing w:val="-3"/>
          <w:sz w:val="24"/>
          <w:szCs w:val="24"/>
        </w:rPr>
        <w:t>P</w:t>
      </w:r>
      <w:r w:rsidRPr="00FC0C77">
        <w:rPr>
          <w:b/>
          <w:sz w:val="24"/>
          <w:szCs w:val="24"/>
        </w:rPr>
        <w:t>yQt</w:t>
      </w:r>
    </w:p>
    <w:p w:rsidR="000F174D" w:rsidRPr="00FC0C77" w:rsidRDefault="000F174D" w:rsidP="00C60CF5">
      <w:pPr>
        <w:spacing w:line="360" w:lineRule="auto"/>
        <w:ind w:left="100" w:right="117"/>
        <w:jc w:val="both"/>
        <w:rPr>
          <w:sz w:val="24"/>
          <w:szCs w:val="24"/>
        </w:rPr>
      </w:pPr>
      <w:r w:rsidRPr="00FC0C77">
        <w:rPr>
          <w:spacing w:val="3"/>
          <w:sz w:val="24"/>
          <w:szCs w:val="24"/>
        </w:rPr>
        <w:t>P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Qt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is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one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f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3"/>
          <w:sz w:val="24"/>
          <w:szCs w:val="24"/>
        </w:rPr>
        <w:t>t</w:t>
      </w:r>
      <w:r w:rsidRPr="00FC0C77">
        <w:rPr>
          <w:sz w:val="24"/>
          <w:szCs w:val="24"/>
        </w:rPr>
        <w:t>wo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most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popular </w:t>
      </w:r>
      <w:r w:rsidRPr="00FC0C77">
        <w:rPr>
          <w:spacing w:val="6"/>
          <w:sz w:val="24"/>
          <w:szCs w:val="24"/>
        </w:rPr>
        <w:t>P</w:t>
      </w:r>
      <w:r w:rsidRPr="00FC0C77">
        <w:rPr>
          <w:spacing w:val="-7"/>
          <w:sz w:val="24"/>
          <w:szCs w:val="24"/>
        </w:rPr>
        <w:t>y</w:t>
      </w:r>
      <w:r w:rsidRPr="00FC0C77">
        <w:rPr>
          <w:sz w:val="24"/>
          <w:szCs w:val="24"/>
        </w:rPr>
        <w:t>t</w:t>
      </w:r>
      <w:r w:rsidRPr="00FC0C77">
        <w:rPr>
          <w:spacing w:val="3"/>
          <w:sz w:val="24"/>
          <w:szCs w:val="24"/>
        </w:rPr>
        <w:t>h</w:t>
      </w:r>
      <w:r w:rsidRPr="00FC0C77">
        <w:rPr>
          <w:sz w:val="24"/>
          <w:szCs w:val="24"/>
        </w:rPr>
        <w:t>on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bind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f</w:t>
      </w:r>
      <w:r w:rsidRPr="00FC0C77">
        <w:rPr>
          <w:spacing w:val="1"/>
          <w:sz w:val="24"/>
          <w:szCs w:val="24"/>
        </w:rPr>
        <w:t>o</w:t>
      </w:r>
      <w:r w:rsidRPr="00FC0C77">
        <w:rPr>
          <w:sz w:val="24"/>
          <w:szCs w:val="24"/>
        </w:rPr>
        <w:t>r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Qt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ros</w:t>
      </w:r>
      <w:r w:rsidRPr="00FC0C77">
        <w:rPr>
          <w:spacing w:val="6"/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-</w:t>
      </w:r>
      <w:r w:rsidRPr="00FC0C77">
        <w:rPr>
          <w:sz w:val="24"/>
          <w:szCs w:val="24"/>
        </w:rPr>
        <w:t>platf</w:t>
      </w:r>
      <w:r w:rsidRPr="00FC0C77">
        <w:rPr>
          <w:spacing w:val="1"/>
          <w:sz w:val="24"/>
          <w:szCs w:val="24"/>
        </w:rPr>
        <w:t>o</w:t>
      </w:r>
      <w:r w:rsidRPr="00FC0C77">
        <w:rPr>
          <w:sz w:val="24"/>
          <w:szCs w:val="24"/>
        </w:rPr>
        <w:t>rm G</w:t>
      </w:r>
      <w:r w:rsidRPr="00FC0C77">
        <w:rPr>
          <w:spacing w:val="1"/>
          <w:sz w:val="24"/>
          <w:szCs w:val="24"/>
        </w:rPr>
        <w:t>U</w:t>
      </w:r>
      <w:r w:rsidRPr="00FC0C77">
        <w:rPr>
          <w:spacing w:val="-3"/>
          <w:sz w:val="24"/>
          <w:szCs w:val="24"/>
        </w:rPr>
        <w:t>I</w:t>
      </w:r>
      <w:r w:rsidRPr="00FC0C77">
        <w:rPr>
          <w:sz w:val="24"/>
          <w:szCs w:val="24"/>
        </w:rPr>
        <w:t>/X</w:t>
      </w:r>
      <w:r w:rsidRPr="00FC0C77">
        <w:rPr>
          <w:spacing w:val="2"/>
          <w:sz w:val="24"/>
          <w:szCs w:val="24"/>
        </w:rPr>
        <w:t>M</w:t>
      </w:r>
      <w:r w:rsidRPr="00FC0C77">
        <w:rPr>
          <w:spacing w:val="-3"/>
          <w:sz w:val="24"/>
          <w:szCs w:val="24"/>
        </w:rPr>
        <w:t>L</w:t>
      </w:r>
      <w:r w:rsidRPr="00FC0C77">
        <w:rPr>
          <w:sz w:val="24"/>
          <w:szCs w:val="24"/>
        </w:rPr>
        <w:t>/</w:t>
      </w:r>
      <w:r w:rsidRPr="00FC0C77">
        <w:rPr>
          <w:spacing w:val="1"/>
          <w:sz w:val="24"/>
          <w:szCs w:val="24"/>
        </w:rPr>
        <w:t>S</w:t>
      </w:r>
      <w:r w:rsidRPr="00FC0C77">
        <w:rPr>
          <w:spacing w:val="2"/>
          <w:sz w:val="24"/>
          <w:szCs w:val="24"/>
        </w:rPr>
        <w:t>Q</w:t>
      </w:r>
      <w:r w:rsidRPr="00FC0C77">
        <w:rPr>
          <w:sz w:val="24"/>
          <w:szCs w:val="24"/>
        </w:rPr>
        <w:t>L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C</w:t>
      </w:r>
      <w:r w:rsidRPr="00FC0C77">
        <w:rPr>
          <w:spacing w:val="1"/>
          <w:sz w:val="24"/>
          <w:szCs w:val="24"/>
        </w:rPr>
        <w:t>+</w:t>
      </w:r>
      <w:r w:rsidRPr="00FC0C77">
        <w:rPr>
          <w:sz w:val="24"/>
          <w:szCs w:val="24"/>
        </w:rPr>
        <w:t>+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f</w:t>
      </w:r>
      <w:r w:rsidRPr="00FC0C77">
        <w:rPr>
          <w:spacing w:val="1"/>
          <w:sz w:val="24"/>
          <w:szCs w:val="24"/>
        </w:rPr>
        <w:t>ra</w:t>
      </w:r>
      <w:r w:rsidRPr="00FC0C77">
        <w:rPr>
          <w:sz w:val="24"/>
          <w:szCs w:val="24"/>
        </w:rPr>
        <w:t>me</w:t>
      </w:r>
      <w:r w:rsidRPr="00FC0C77">
        <w:rPr>
          <w:spacing w:val="-1"/>
          <w:sz w:val="24"/>
          <w:szCs w:val="24"/>
        </w:rPr>
        <w:t>w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k.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pacing w:val="3"/>
          <w:sz w:val="24"/>
          <w:szCs w:val="24"/>
        </w:rPr>
        <w:t>P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Qt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lop</w:t>
      </w:r>
      <w:r w:rsidRPr="00FC0C77">
        <w:rPr>
          <w:spacing w:val="2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b</w:t>
      </w:r>
      <w:hyperlink r:id="rId44">
        <w:r w:rsidRPr="00FC0C77">
          <w:rPr>
            <w:sz w:val="24"/>
            <w:szCs w:val="24"/>
          </w:rPr>
          <w:t>y Rive</w:t>
        </w:r>
        <w:r w:rsidRPr="00FC0C77">
          <w:rPr>
            <w:spacing w:val="-1"/>
            <w:sz w:val="24"/>
            <w:szCs w:val="24"/>
          </w:rPr>
          <w:t>r</w:t>
        </w:r>
        <w:r w:rsidRPr="00FC0C77">
          <w:rPr>
            <w:spacing w:val="2"/>
            <w:sz w:val="24"/>
            <w:szCs w:val="24"/>
          </w:rPr>
          <w:t>b</w:t>
        </w:r>
        <w:r w:rsidRPr="00FC0C77">
          <w:rPr>
            <w:spacing w:val="-1"/>
            <w:sz w:val="24"/>
            <w:szCs w:val="24"/>
          </w:rPr>
          <w:t>a</w:t>
        </w:r>
        <w:r w:rsidRPr="00FC0C77">
          <w:rPr>
            <w:sz w:val="24"/>
            <w:szCs w:val="24"/>
          </w:rPr>
          <w:t>nk</w:t>
        </w:r>
        <w:r w:rsidRPr="00FC0C77">
          <w:rPr>
            <w:spacing w:val="8"/>
            <w:sz w:val="24"/>
            <w:szCs w:val="24"/>
          </w:rPr>
          <w:t xml:space="preserve"> </w:t>
        </w:r>
        <w:r w:rsidRPr="00FC0C77">
          <w:rPr>
            <w:sz w:val="24"/>
            <w:szCs w:val="24"/>
          </w:rPr>
          <w:t>Compu</w:t>
        </w:r>
        <w:r w:rsidRPr="00FC0C77">
          <w:rPr>
            <w:spacing w:val="1"/>
            <w:sz w:val="24"/>
            <w:szCs w:val="24"/>
          </w:rPr>
          <w:t>t</w:t>
        </w:r>
        <w:r w:rsidRPr="00FC0C77">
          <w:rPr>
            <w:spacing w:val="-2"/>
            <w:sz w:val="24"/>
            <w:szCs w:val="24"/>
          </w:rPr>
          <w:t>i</w:t>
        </w:r>
        <w:r w:rsidRPr="00FC0C77">
          <w:rPr>
            <w:sz w:val="24"/>
            <w:szCs w:val="24"/>
          </w:rPr>
          <w:t>ng</w:t>
        </w:r>
        <w:r w:rsidRPr="00FC0C77">
          <w:rPr>
            <w:spacing w:val="8"/>
            <w:sz w:val="24"/>
            <w:szCs w:val="24"/>
          </w:rPr>
          <w:t xml:space="preserve"> </w:t>
        </w:r>
        <w:r w:rsidRPr="00FC0C77">
          <w:rPr>
            <w:spacing w:val="-3"/>
            <w:sz w:val="24"/>
            <w:szCs w:val="24"/>
          </w:rPr>
          <w:t>L</w:t>
        </w:r>
        <w:r w:rsidRPr="00FC0C77">
          <w:rPr>
            <w:sz w:val="24"/>
            <w:szCs w:val="24"/>
          </w:rPr>
          <w:t>i</w:t>
        </w:r>
        <w:r w:rsidRPr="00FC0C77">
          <w:rPr>
            <w:spacing w:val="1"/>
            <w:sz w:val="24"/>
            <w:szCs w:val="24"/>
          </w:rPr>
          <w:t>m</w:t>
        </w:r>
        <w:r w:rsidRPr="00FC0C77">
          <w:rPr>
            <w:sz w:val="24"/>
            <w:szCs w:val="24"/>
          </w:rPr>
          <w:t>i</w:t>
        </w:r>
        <w:r w:rsidRPr="00FC0C77">
          <w:rPr>
            <w:spacing w:val="1"/>
            <w:sz w:val="24"/>
            <w:szCs w:val="24"/>
          </w:rPr>
          <w:t>t</w:t>
        </w:r>
        <w:r w:rsidRPr="00FC0C77">
          <w:rPr>
            <w:spacing w:val="-1"/>
            <w:sz w:val="24"/>
            <w:szCs w:val="24"/>
          </w:rPr>
          <w:t>e</w:t>
        </w:r>
        <w:r w:rsidRPr="00FC0C77">
          <w:rPr>
            <w:sz w:val="24"/>
            <w:szCs w:val="24"/>
          </w:rPr>
          <w:t>d.</w:t>
        </w:r>
      </w:hyperlink>
      <w:r w:rsidRPr="00FC0C77">
        <w:rPr>
          <w:spacing w:val="8"/>
          <w:sz w:val="24"/>
          <w:szCs w:val="24"/>
        </w:rPr>
        <w:t xml:space="preserve"> </w:t>
      </w:r>
      <w:r w:rsidRPr="00FC0C77">
        <w:rPr>
          <w:spacing w:val="3"/>
          <w:sz w:val="24"/>
          <w:szCs w:val="24"/>
        </w:rPr>
        <w:t>P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Qt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>is a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t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pacing w:val="3"/>
          <w:sz w:val="24"/>
          <w:szCs w:val="24"/>
        </w:rPr>
        <w:t>P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thon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v2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v</w:t>
      </w:r>
      <w:r w:rsidRPr="00FC0C77">
        <w:rPr>
          <w:sz w:val="24"/>
          <w:szCs w:val="24"/>
        </w:rPr>
        <w:t>3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bind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s</w:t>
      </w:r>
      <w:r w:rsidRPr="00FC0C77">
        <w:rPr>
          <w:spacing w:val="8"/>
          <w:sz w:val="24"/>
          <w:szCs w:val="24"/>
        </w:rPr>
        <w:t xml:space="preserve"> </w:t>
      </w:r>
      <w:r w:rsidRPr="00FC0C77">
        <w:rPr>
          <w:sz w:val="24"/>
          <w:szCs w:val="24"/>
        </w:rPr>
        <w:t>f</w:t>
      </w:r>
      <w:r w:rsidRPr="00FC0C77">
        <w:rPr>
          <w:spacing w:val="1"/>
          <w:sz w:val="24"/>
          <w:szCs w:val="24"/>
        </w:rPr>
        <w:t>o</w:t>
      </w:r>
      <w:hyperlink r:id="rId45">
        <w:r w:rsidRPr="00FC0C77">
          <w:rPr>
            <w:sz w:val="24"/>
            <w:szCs w:val="24"/>
          </w:rPr>
          <w:t>r The</w:t>
        </w:r>
        <w:r w:rsidRPr="00FC0C77">
          <w:rPr>
            <w:spacing w:val="6"/>
            <w:sz w:val="24"/>
            <w:szCs w:val="24"/>
          </w:rPr>
          <w:t xml:space="preserve"> </w:t>
        </w:r>
        <w:r w:rsidRPr="00FC0C77">
          <w:rPr>
            <w:sz w:val="24"/>
            <w:szCs w:val="24"/>
          </w:rPr>
          <w:t>Qt</w:t>
        </w:r>
        <w:r w:rsidRPr="00FC0C77">
          <w:rPr>
            <w:spacing w:val="5"/>
            <w:sz w:val="24"/>
            <w:szCs w:val="24"/>
          </w:rPr>
          <w:t xml:space="preserve"> </w:t>
        </w:r>
        <w:r w:rsidRPr="00FC0C77">
          <w:rPr>
            <w:sz w:val="24"/>
            <w:szCs w:val="24"/>
          </w:rPr>
          <w:t>C</w:t>
        </w:r>
        <w:r w:rsidRPr="00FC0C77">
          <w:rPr>
            <w:spacing w:val="2"/>
            <w:sz w:val="24"/>
            <w:szCs w:val="24"/>
          </w:rPr>
          <w:t>o</w:t>
        </w:r>
        <w:r w:rsidRPr="00FC0C77">
          <w:rPr>
            <w:sz w:val="24"/>
            <w:szCs w:val="24"/>
          </w:rPr>
          <w:t>mpa</w:t>
        </w:r>
        <w:r w:rsidRPr="00FC0C77">
          <w:rPr>
            <w:spacing w:val="2"/>
            <w:sz w:val="24"/>
            <w:szCs w:val="24"/>
          </w:rPr>
          <w:t>n</w:t>
        </w:r>
        <w:r w:rsidRPr="00FC0C77">
          <w:rPr>
            <w:spacing w:val="-5"/>
            <w:sz w:val="24"/>
            <w:szCs w:val="24"/>
          </w:rPr>
          <w:t>y</w:t>
        </w:r>
        <w:r w:rsidRPr="00FC0C77">
          <w:rPr>
            <w:sz w:val="24"/>
            <w:szCs w:val="24"/>
          </w:rPr>
          <w:t>'s</w:t>
        </w:r>
        <w:r w:rsidRPr="00FC0C77">
          <w:rPr>
            <w:spacing w:val="2"/>
            <w:sz w:val="24"/>
            <w:szCs w:val="24"/>
          </w:rPr>
          <w:t xml:space="preserve"> </w:t>
        </w:r>
        <w:r w:rsidRPr="00FC0C77">
          <w:rPr>
            <w:sz w:val="24"/>
            <w:szCs w:val="24"/>
          </w:rPr>
          <w:t>Qt</w:t>
        </w:r>
      </w:hyperlink>
      <w:r w:rsidRPr="00FC0C77">
        <w:rPr>
          <w:spacing w:val="7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ppl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fr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me</w:t>
      </w:r>
      <w:r w:rsidRPr="00FC0C77">
        <w:rPr>
          <w:spacing w:val="-1"/>
          <w:sz w:val="24"/>
          <w:szCs w:val="24"/>
        </w:rPr>
        <w:t>w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k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runs on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ll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platf</w:t>
      </w:r>
      <w:r w:rsidRPr="00FC0C77">
        <w:rPr>
          <w:spacing w:val="-1"/>
          <w:sz w:val="24"/>
          <w:szCs w:val="24"/>
        </w:rPr>
        <w:t>o</w:t>
      </w:r>
      <w:r w:rsidRPr="00FC0C77">
        <w:rPr>
          <w:sz w:val="24"/>
          <w:szCs w:val="24"/>
        </w:rPr>
        <w:t>rms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support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2"/>
          <w:sz w:val="24"/>
          <w:szCs w:val="24"/>
        </w:rPr>
        <w:t xml:space="preserve"> b</w:t>
      </w:r>
      <w:r w:rsidRPr="00FC0C77">
        <w:rPr>
          <w:sz w:val="24"/>
          <w:szCs w:val="24"/>
        </w:rPr>
        <w:t>y Qt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including </w:t>
      </w:r>
      <w:r w:rsidRPr="00FC0C77">
        <w:rPr>
          <w:spacing w:val="1"/>
          <w:sz w:val="24"/>
          <w:szCs w:val="24"/>
        </w:rPr>
        <w:t>W</w:t>
      </w:r>
      <w:r w:rsidRPr="00FC0C77">
        <w:rPr>
          <w:sz w:val="24"/>
          <w:szCs w:val="24"/>
        </w:rPr>
        <w:t>ind</w:t>
      </w:r>
      <w:r w:rsidRPr="00FC0C77">
        <w:rPr>
          <w:spacing w:val="3"/>
          <w:sz w:val="24"/>
          <w:szCs w:val="24"/>
        </w:rPr>
        <w:t>o</w:t>
      </w:r>
      <w:r w:rsidRPr="00FC0C77">
        <w:rPr>
          <w:sz w:val="24"/>
          <w:szCs w:val="24"/>
        </w:rPr>
        <w:t>ws,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OS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X,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3"/>
          <w:sz w:val="24"/>
          <w:szCs w:val="24"/>
        </w:rPr>
        <w:t>L</w:t>
      </w:r>
      <w:r w:rsidRPr="00FC0C77">
        <w:rPr>
          <w:sz w:val="24"/>
          <w:szCs w:val="24"/>
        </w:rPr>
        <w:t>inu</w:t>
      </w:r>
      <w:r w:rsidRPr="00FC0C77">
        <w:rPr>
          <w:spacing w:val="3"/>
          <w:sz w:val="24"/>
          <w:szCs w:val="24"/>
        </w:rPr>
        <w:t>x</w:t>
      </w:r>
      <w:r w:rsidRPr="00FC0C77">
        <w:rPr>
          <w:sz w:val="24"/>
          <w:szCs w:val="24"/>
        </w:rPr>
        <w:t>,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iOS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And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oid.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3"/>
          <w:sz w:val="24"/>
          <w:szCs w:val="24"/>
        </w:rPr>
        <w:t>P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Qt5 supports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Qt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v5.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3"/>
          <w:sz w:val="24"/>
          <w:szCs w:val="24"/>
        </w:rPr>
        <w:t>P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Qt4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supports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Qt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v4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w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l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bui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d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inst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Qt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v5.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The bind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s</w:t>
      </w:r>
      <w:r w:rsidRPr="00FC0C77">
        <w:rPr>
          <w:spacing w:val="1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re i</w:t>
      </w:r>
      <w:r w:rsidRPr="00FC0C77">
        <w:rPr>
          <w:spacing w:val="1"/>
          <w:sz w:val="24"/>
          <w:szCs w:val="24"/>
        </w:rPr>
        <w:t>m</w:t>
      </w:r>
      <w:r w:rsidRPr="00FC0C77">
        <w:rPr>
          <w:sz w:val="24"/>
          <w:szCs w:val="24"/>
        </w:rPr>
        <w:t>plem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nted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 a 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t of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3"/>
          <w:sz w:val="24"/>
          <w:szCs w:val="24"/>
        </w:rPr>
        <w:t>P</w:t>
      </w:r>
      <w:r w:rsidRPr="00FC0C77">
        <w:rPr>
          <w:spacing w:val="-7"/>
          <w:sz w:val="24"/>
          <w:szCs w:val="24"/>
        </w:rPr>
        <w:t>y</w:t>
      </w:r>
      <w:r w:rsidRPr="00FC0C77">
        <w:rPr>
          <w:sz w:val="24"/>
          <w:szCs w:val="24"/>
        </w:rPr>
        <w:t xml:space="preserve">thon </w:t>
      </w:r>
      <w:r w:rsidRPr="00FC0C77">
        <w:rPr>
          <w:spacing w:val="1"/>
          <w:sz w:val="24"/>
          <w:szCs w:val="24"/>
        </w:rPr>
        <w:t>m</w:t>
      </w:r>
      <w:r w:rsidRPr="00FC0C77">
        <w:rPr>
          <w:sz w:val="24"/>
          <w:szCs w:val="24"/>
        </w:rPr>
        <w:t>odules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nd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on</w:t>
      </w:r>
      <w:r w:rsidRPr="00FC0C77">
        <w:rPr>
          <w:spacing w:val="3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in over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1,000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las</w:t>
      </w:r>
      <w:r w:rsidRPr="00FC0C77">
        <w:rPr>
          <w:spacing w:val="2"/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s.</w:t>
      </w:r>
    </w:p>
    <w:p w:rsidR="000F174D" w:rsidRPr="00FC0C77" w:rsidRDefault="000F174D" w:rsidP="00C60CF5">
      <w:pPr>
        <w:spacing w:before="1" w:line="360" w:lineRule="auto"/>
        <w:jc w:val="both"/>
        <w:rPr>
          <w:sz w:val="13"/>
          <w:szCs w:val="13"/>
        </w:rPr>
      </w:pPr>
    </w:p>
    <w:p w:rsidR="000F174D" w:rsidRPr="00FC0C77" w:rsidRDefault="000F174D" w:rsidP="00C60CF5">
      <w:pPr>
        <w:spacing w:line="360" w:lineRule="auto"/>
        <w:ind w:left="100" w:right="8059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 xml:space="preserve">5.3 </w:t>
      </w:r>
      <w:r w:rsidRPr="00FC0C77">
        <w:rPr>
          <w:b/>
          <w:spacing w:val="-3"/>
          <w:sz w:val="24"/>
          <w:szCs w:val="24"/>
        </w:rPr>
        <w:t>P</w:t>
      </w:r>
      <w:r w:rsidRPr="00FC0C77">
        <w:rPr>
          <w:b/>
          <w:sz w:val="24"/>
          <w:szCs w:val="24"/>
        </w:rPr>
        <w:t>y</w:t>
      </w:r>
      <w:r w:rsidRPr="00FC0C77">
        <w:rPr>
          <w:b/>
          <w:spacing w:val="-1"/>
          <w:sz w:val="24"/>
          <w:szCs w:val="24"/>
        </w:rPr>
        <w:t>t</w:t>
      </w:r>
      <w:r w:rsidRPr="00FC0C77">
        <w:rPr>
          <w:b/>
          <w:spacing w:val="1"/>
          <w:sz w:val="24"/>
          <w:szCs w:val="24"/>
        </w:rPr>
        <w:t>h</w:t>
      </w:r>
      <w:r w:rsidRPr="00FC0C77">
        <w:rPr>
          <w:b/>
          <w:sz w:val="24"/>
          <w:szCs w:val="24"/>
        </w:rPr>
        <w:t>on</w:t>
      </w:r>
    </w:p>
    <w:p w:rsidR="000F174D" w:rsidRPr="00FC0C77" w:rsidRDefault="000F174D" w:rsidP="00C60CF5">
      <w:pPr>
        <w:spacing w:line="360" w:lineRule="auto"/>
        <w:ind w:left="100" w:right="117"/>
        <w:jc w:val="both"/>
        <w:rPr>
          <w:sz w:val="24"/>
          <w:szCs w:val="24"/>
        </w:rPr>
      </w:pPr>
      <w:r w:rsidRPr="00FC0C77">
        <w:rPr>
          <w:spacing w:val="3"/>
          <w:sz w:val="24"/>
          <w:szCs w:val="24"/>
        </w:rPr>
        <w:t>P</w:t>
      </w:r>
      <w:r w:rsidRPr="00FC0C77">
        <w:rPr>
          <w:spacing w:val="-7"/>
          <w:sz w:val="24"/>
          <w:szCs w:val="24"/>
        </w:rPr>
        <w:t>y</w:t>
      </w:r>
      <w:r w:rsidRPr="00FC0C77">
        <w:rPr>
          <w:sz w:val="24"/>
          <w:szCs w:val="24"/>
        </w:rPr>
        <w:t>thon</w:t>
      </w:r>
      <w:r w:rsidRPr="00FC0C77">
        <w:rPr>
          <w:spacing w:val="58"/>
          <w:sz w:val="24"/>
          <w:szCs w:val="24"/>
        </w:rPr>
        <w:t xml:space="preserve"> </w:t>
      </w:r>
      <w:r w:rsidRPr="00FC0C77">
        <w:rPr>
          <w:sz w:val="24"/>
          <w:szCs w:val="24"/>
        </w:rPr>
        <w:t>is</w:t>
      </w:r>
      <w:r w:rsidRPr="00FC0C77">
        <w:rPr>
          <w:spacing w:val="58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</w:t>
      </w:r>
      <w:r w:rsidRPr="00FC0C77">
        <w:rPr>
          <w:spacing w:val="1"/>
          <w:sz w:val="24"/>
          <w:szCs w:val="24"/>
        </w:rPr>
        <w:t xml:space="preserve"> </w:t>
      </w:r>
      <w:hyperlink r:id="rId46">
        <w:r w:rsidRPr="00FC0C77">
          <w:rPr>
            <w:sz w:val="24"/>
            <w:szCs w:val="24"/>
          </w:rPr>
          <w:t>in</w:t>
        </w:r>
        <w:r w:rsidRPr="00FC0C77">
          <w:rPr>
            <w:spacing w:val="1"/>
            <w:sz w:val="24"/>
            <w:szCs w:val="24"/>
          </w:rPr>
          <w:t>t</w:t>
        </w:r>
        <w:r w:rsidRPr="00FC0C77">
          <w:rPr>
            <w:spacing w:val="-1"/>
            <w:sz w:val="24"/>
            <w:szCs w:val="24"/>
          </w:rPr>
          <w:t>e</w:t>
        </w:r>
        <w:r w:rsidRPr="00FC0C77">
          <w:rPr>
            <w:sz w:val="24"/>
            <w:szCs w:val="24"/>
          </w:rPr>
          <w:t>rp</w:t>
        </w:r>
        <w:r w:rsidRPr="00FC0C77">
          <w:rPr>
            <w:spacing w:val="-1"/>
            <w:sz w:val="24"/>
            <w:szCs w:val="24"/>
          </w:rPr>
          <w:t>re</w:t>
        </w:r>
        <w:r w:rsidRPr="00FC0C77">
          <w:rPr>
            <w:spacing w:val="3"/>
            <w:sz w:val="24"/>
            <w:szCs w:val="24"/>
          </w:rPr>
          <w:t>t</w:t>
        </w:r>
        <w:r w:rsidRPr="00FC0C77">
          <w:rPr>
            <w:spacing w:val="-1"/>
            <w:sz w:val="24"/>
            <w:szCs w:val="24"/>
          </w:rPr>
          <w:t>e</w:t>
        </w:r>
        <w:r w:rsidRPr="00FC0C77">
          <w:rPr>
            <w:spacing w:val="3"/>
            <w:sz w:val="24"/>
            <w:szCs w:val="24"/>
          </w:rPr>
          <w:t>d</w:t>
        </w:r>
      </w:hyperlink>
      <w:hyperlink r:id="rId47">
        <w:r w:rsidRPr="00FC0C77">
          <w:rPr>
            <w:sz w:val="24"/>
            <w:szCs w:val="24"/>
          </w:rPr>
          <w:t>, obje</w:t>
        </w:r>
        <w:r w:rsidRPr="00FC0C77">
          <w:rPr>
            <w:spacing w:val="-1"/>
            <w:sz w:val="24"/>
            <w:szCs w:val="24"/>
          </w:rPr>
          <w:t>c</w:t>
        </w:r>
        <w:r w:rsidRPr="00FC0C77">
          <w:rPr>
            <w:sz w:val="24"/>
            <w:szCs w:val="24"/>
          </w:rPr>
          <w:t>t</w:t>
        </w:r>
        <w:r w:rsidRPr="00FC0C77">
          <w:rPr>
            <w:spacing w:val="-1"/>
            <w:sz w:val="24"/>
            <w:szCs w:val="24"/>
          </w:rPr>
          <w:t>-</w:t>
        </w:r>
        <w:r w:rsidRPr="00FC0C77">
          <w:rPr>
            <w:sz w:val="24"/>
            <w:szCs w:val="24"/>
          </w:rPr>
          <w:t>o</w:t>
        </w:r>
        <w:r w:rsidRPr="00FC0C77">
          <w:rPr>
            <w:spacing w:val="-1"/>
            <w:sz w:val="24"/>
            <w:szCs w:val="24"/>
          </w:rPr>
          <w:t>r</w:t>
        </w:r>
        <w:r w:rsidRPr="00FC0C77">
          <w:rPr>
            <w:sz w:val="24"/>
            <w:szCs w:val="24"/>
          </w:rPr>
          <w:t>ient</w:t>
        </w:r>
        <w:r w:rsidRPr="00FC0C77">
          <w:rPr>
            <w:spacing w:val="-1"/>
            <w:sz w:val="24"/>
            <w:szCs w:val="24"/>
          </w:rPr>
          <w:t>e</w:t>
        </w:r>
        <w:r w:rsidRPr="00FC0C77">
          <w:rPr>
            <w:sz w:val="24"/>
            <w:szCs w:val="24"/>
          </w:rPr>
          <w:t>d</w:t>
        </w:r>
        <w:r w:rsidRPr="00FC0C77">
          <w:rPr>
            <w:spacing w:val="57"/>
            <w:sz w:val="24"/>
            <w:szCs w:val="24"/>
          </w:rPr>
          <w:t xml:space="preserve"> </w:t>
        </w:r>
        <w:r w:rsidRPr="00FC0C77">
          <w:rPr>
            <w:sz w:val="24"/>
            <w:szCs w:val="24"/>
          </w:rPr>
          <w:t>p</w:t>
        </w:r>
        <w:r w:rsidRPr="00FC0C77">
          <w:rPr>
            <w:spacing w:val="-1"/>
            <w:sz w:val="24"/>
            <w:szCs w:val="24"/>
          </w:rPr>
          <w:t>r</w:t>
        </w:r>
        <w:r w:rsidRPr="00FC0C77">
          <w:rPr>
            <w:spacing w:val="2"/>
            <w:sz w:val="24"/>
            <w:szCs w:val="24"/>
          </w:rPr>
          <w:t>o</w:t>
        </w:r>
        <w:r w:rsidRPr="00FC0C77">
          <w:rPr>
            <w:spacing w:val="-2"/>
            <w:sz w:val="24"/>
            <w:szCs w:val="24"/>
          </w:rPr>
          <w:t>g</w:t>
        </w:r>
        <w:r w:rsidRPr="00FC0C77">
          <w:rPr>
            <w:spacing w:val="1"/>
            <w:sz w:val="24"/>
            <w:szCs w:val="24"/>
          </w:rPr>
          <w:t>ra</w:t>
        </w:r>
        <w:r w:rsidRPr="00FC0C77">
          <w:rPr>
            <w:sz w:val="24"/>
            <w:szCs w:val="24"/>
          </w:rPr>
          <w:t>m</w:t>
        </w:r>
        <w:r w:rsidRPr="00FC0C77">
          <w:rPr>
            <w:spacing w:val="1"/>
            <w:sz w:val="24"/>
            <w:szCs w:val="24"/>
          </w:rPr>
          <w:t>m</w:t>
        </w:r>
        <w:r w:rsidRPr="00FC0C77">
          <w:rPr>
            <w:sz w:val="24"/>
            <w:szCs w:val="24"/>
          </w:rPr>
          <w:t>ing</w:t>
        </w:r>
      </w:hyperlink>
      <w:r w:rsidRPr="00FC0C77">
        <w:rPr>
          <w:sz w:val="24"/>
          <w:szCs w:val="24"/>
        </w:rPr>
        <w:t xml:space="preserve"> la</w:t>
      </w:r>
      <w:r w:rsidRPr="00FC0C77">
        <w:rPr>
          <w:spacing w:val="2"/>
          <w:sz w:val="24"/>
          <w:szCs w:val="24"/>
        </w:rPr>
        <w:t>n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u</w:t>
      </w:r>
      <w:r w:rsidRPr="00FC0C77">
        <w:rPr>
          <w:spacing w:val="1"/>
          <w:sz w:val="24"/>
          <w:szCs w:val="24"/>
        </w:rPr>
        <w:t>a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e</w:t>
      </w:r>
      <w:r w:rsidRPr="00FC0C77">
        <w:rPr>
          <w:spacing w:val="56"/>
          <w:sz w:val="24"/>
          <w:szCs w:val="24"/>
        </w:rPr>
        <w:t xml:space="preserve"> </w:t>
      </w:r>
      <w:r w:rsidRPr="00FC0C77">
        <w:rPr>
          <w:sz w:val="24"/>
          <w:szCs w:val="24"/>
        </w:rPr>
        <w:t>si</w:t>
      </w:r>
      <w:r w:rsidRPr="00FC0C77">
        <w:rPr>
          <w:spacing w:val="1"/>
          <w:sz w:val="24"/>
          <w:szCs w:val="24"/>
        </w:rPr>
        <w:t>m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l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</w:t>
      </w:r>
      <w:r w:rsidRPr="00FC0C77">
        <w:rPr>
          <w:spacing w:val="56"/>
          <w:sz w:val="24"/>
          <w:szCs w:val="24"/>
        </w:rPr>
        <w:t xml:space="preserve"> </w:t>
      </w:r>
      <w:r w:rsidRPr="00FC0C77">
        <w:rPr>
          <w:sz w:val="24"/>
          <w:szCs w:val="24"/>
        </w:rPr>
        <w:t>to</w:t>
      </w:r>
      <w:r w:rsidRPr="00FC0C77">
        <w:rPr>
          <w:spacing w:val="3"/>
          <w:sz w:val="24"/>
          <w:szCs w:val="24"/>
        </w:rPr>
        <w:t xml:space="preserve"> </w:t>
      </w:r>
      <w:hyperlink r:id="rId48">
        <w:r w:rsidRPr="00FC0C77">
          <w:rPr>
            <w:spacing w:val="1"/>
            <w:sz w:val="24"/>
            <w:szCs w:val="24"/>
          </w:rPr>
          <w:t>P</w:t>
        </w:r>
        <w:r w:rsidRPr="00FC0C77">
          <w:rPr>
            <w:sz w:val="24"/>
            <w:szCs w:val="24"/>
          </w:rPr>
          <w:t>E</w:t>
        </w:r>
        <w:r w:rsidRPr="00FC0C77">
          <w:rPr>
            <w:spacing w:val="3"/>
            <w:sz w:val="24"/>
            <w:szCs w:val="24"/>
          </w:rPr>
          <w:t>R</w:t>
        </w:r>
        <w:r w:rsidRPr="00FC0C77">
          <w:rPr>
            <w:spacing w:val="-5"/>
            <w:sz w:val="24"/>
            <w:szCs w:val="24"/>
          </w:rPr>
          <w:t>L</w:t>
        </w:r>
        <w:r w:rsidRPr="00FC0C77">
          <w:rPr>
            <w:sz w:val="24"/>
            <w:szCs w:val="24"/>
          </w:rPr>
          <w:t>,</w:t>
        </w:r>
      </w:hyperlink>
      <w:r w:rsidRPr="00FC0C77">
        <w:rPr>
          <w:spacing w:val="55"/>
          <w:sz w:val="24"/>
          <w:szCs w:val="24"/>
        </w:rPr>
        <w:t xml:space="preserve"> </w:t>
      </w:r>
      <w:r w:rsidRPr="00FC0C77">
        <w:rPr>
          <w:sz w:val="24"/>
          <w:szCs w:val="24"/>
        </w:rPr>
        <w:t>that</w:t>
      </w:r>
      <w:r w:rsidRPr="00FC0C77">
        <w:rPr>
          <w:spacing w:val="57"/>
          <w:sz w:val="24"/>
          <w:szCs w:val="24"/>
        </w:rPr>
        <w:t xml:space="preserve"> 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s 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21"/>
          <w:sz w:val="24"/>
          <w:szCs w:val="24"/>
        </w:rPr>
        <w:t xml:space="preserve"> </w:t>
      </w:r>
      <w:r w:rsidRPr="00FC0C77">
        <w:rPr>
          <w:sz w:val="24"/>
          <w:szCs w:val="24"/>
        </w:rPr>
        <w:t>popul</w:t>
      </w:r>
      <w:r w:rsidRPr="00FC0C77">
        <w:rPr>
          <w:spacing w:val="2"/>
          <w:sz w:val="24"/>
          <w:szCs w:val="24"/>
        </w:rPr>
        <w:t>a</w:t>
      </w:r>
      <w:r w:rsidRPr="00FC0C77">
        <w:rPr>
          <w:sz w:val="24"/>
          <w:szCs w:val="24"/>
        </w:rPr>
        <w:t>ri</w:t>
      </w:r>
      <w:r w:rsidRPr="00FC0C77">
        <w:rPr>
          <w:spacing w:val="2"/>
          <w:sz w:val="24"/>
          <w:szCs w:val="24"/>
        </w:rPr>
        <w:t>t</w:t>
      </w:r>
      <w:r w:rsidRPr="00FC0C77">
        <w:rPr>
          <w:sz w:val="24"/>
          <w:szCs w:val="24"/>
        </w:rPr>
        <w:t>y</w:t>
      </w:r>
      <w:r w:rsidRPr="00FC0C77">
        <w:rPr>
          <w:spacing w:val="18"/>
          <w:sz w:val="24"/>
          <w:szCs w:val="24"/>
        </w:rPr>
        <w:t xml:space="preserve"> </w:t>
      </w:r>
      <w:r w:rsidRPr="00FC0C77">
        <w:rPr>
          <w:sz w:val="24"/>
          <w:szCs w:val="24"/>
        </w:rPr>
        <w:t>b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u</w:t>
      </w:r>
      <w:r w:rsidRPr="00FC0C77">
        <w:rPr>
          <w:spacing w:val="2"/>
          <w:sz w:val="24"/>
          <w:szCs w:val="24"/>
        </w:rPr>
        <w:t>s</w:t>
      </w:r>
      <w:r w:rsidRPr="00FC0C77">
        <w:rPr>
          <w:sz w:val="24"/>
          <w:szCs w:val="24"/>
        </w:rPr>
        <w:t>e</w:t>
      </w:r>
      <w:r w:rsidRPr="00FC0C77">
        <w:rPr>
          <w:spacing w:val="20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22"/>
          <w:sz w:val="24"/>
          <w:szCs w:val="24"/>
        </w:rPr>
        <w:t xml:space="preserve"> 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s</w:t>
      </w:r>
      <w:r w:rsidRPr="00FC0C77">
        <w:rPr>
          <w:spacing w:val="2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l</w:t>
      </w:r>
      <w:r w:rsidRPr="00FC0C77">
        <w:rPr>
          <w:spacing w:val="2"/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r </w:t>
      </w:r>
      <w:hyperlink r:id="rId49">
        <w:r w:rsidRPr="00FC0C77">
          <w:rPr>
            <w:spacing w:val="5"/>
            <w:sz w:val="24"/>
            <w:szCs w:val="24"/>
          </w:rPr>
          <w:t>s</w:t>
        </w:r>
        <w:r w:rsidRPr="00FC0C77">
          <w:rPr>
            <w:spacing w:val="-5"/>
            <w:sz w:val="24"/>
            <w:szCs w:val="24"/>
          </w:rPr>
          <w:t>y</w:t>
        </w:r>
        <w:r w:rsidRPr="00FC0C77">
          <w:rPr>
            <w:sz w:val="24"/>
            <w:szCs w:val="24"/>
          </w:rPr>
          <w:t xml:space="preserve">ntax </w:t>
        </w:r>
        <w:r w:rsidRPr="00FC0C77">
          <w:rPr>
            <w:spacing w:val="-1"/>
            <w:sz w:val="24"/>
            <w:szCs w:val="24"/>
          </w:rPr>
          <w:t>a</w:t>
        </w:r>
      </w:hyperlink>
      <w:r w:rsidRPr="00FC0C77">
        <w:rPr>
          <w:sz w:val="24"/>
          <w:szCs w:val="24"/>
        </w:rPr>
        <w:t>nd</w:t>
      </w:r>
      <w:r w:rsidRPr="00FC0C77">
        <w:rPr>
          <w:spacing w:val="23"/>
          <w:sz w:val="24"/>
          <w:szCs w:val="24"/>
        </w:rPr>
        <w:t xml:space="preserve"> 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bi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i</w:t>
      </w:r>
      <w:r w:rsidRPr="00FC0C77">
        <w:rPr>
          <w:spacing w:val="6"/>
          <w:sz w:val="24"/>
          <w:szCs w:val="24"/>
        </w:rPr>
        <w:t>t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.</w:t>
      </w:r>
      <w:r w:rsidRPr="00FC0C77">
        <w:rPr>
          <w:spacing w:val="21"/>
          <w:sz w:val="24"/>
          <w:szCs w:val="24"/>
        </w:rPr>
        <w:t xml:space="preserve"> </w:t>
      </w:r>
      <w:r w:rsidRPr="00FC0C77">
        <w:rPr>
          <w:spacing w:val="6"/>
          <w:sz w:val="24"/>
          <w:szCs w:val="24"/>
        </w:rPr>
        <w:t>P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thon</w:t>
      </w:r>
      <w:r w:rsidRPr="00FC0C77">
        <w:rPr>
          <w:spacing w:val="21"/>
          <w:sz w:val="24"/>
          <w:szCs w:val="24"/>
        </w:rPr>
        <w:t xml:space="preserve"> </w:t>
      </w:r>
      <w:r w:rsidRPr="00FC0C77">
        <w:rPr>
          <w:sz w:val="24"/>
          <w:szCs w:val="24"/>
        </w:rPr>
        <w:t>is</w:t>
      </w:r>
      <w:r w:rsidRPr="00FC0C77">
        <w:rPr>
          <w:spacing w:val="21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id</w:t>
      </w:r>
      <w:r w:rsidRPr="00FC0C77">
        <w:rPr>
          <w:spacing w:val="21"/>
          <w:sz w:val="24"/>
          <w:szCs w:val="24"/>
        </w:rPr>
        <w:t xml:space="preserve"> </w:t>
      </w:r>
      <w:r w:rsidRPr="00FC0C77">
        <w:rPr>
          <w:sz w:val="24"/>
          <w:szCs w:val="24"/>
        </w:rPr>
        <w:t>to</w:t>
      </w:r>
      <w:r w:rsidRPr="00FC0C77">
        <w:rPr>
          <w:spacing w:val="21"/>
          <w:sz w:val="24"/>
          <w:szCs w:val="24"/>
        </w:rPr>
        <w:t xml:space="preserve"> </w:t>
      </w:r>
      <w:r w:rsidRPr="00FC0C77">
        <w:rPr>
          <w:sz w:val="24"/>
          <w:szCs w:val="24"/>
        </w:rPr>
        <w:t>be</w:t>
      </w:r>
      <w:r w:rsidRPr="00FC0C77">
        <w:rPr>
          <w:spacing w:val="22"/>
          <w:sz w:val="24"/>
          <w:szCs w:val="24"/>
        </w:rPr>
        <w:t xml:space="preserve"> 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pacing w:val="3"/>
          <w:sz w:val="24"/>
          <w:szCs w:val="24"/>
        </w:rPr>
        <w:t>l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3"/>
          <w:sz w:val="24"/>
          <w:szCs w:val="24"/>
        </w:rPr>
        <w:t>l</w:t>
      </w:r>
      <w:r w:rsidRPr="00FC0C77">
        <w:rPr>
          <w:sz w:val="24"/>
          <w:szCs w:val="24"/>
        </w:rPr>
        <w:t xml:space="preserve">y </w:t>
      </w:r>
      <w:r w:rsidRPr="00FC0C77">
        <w:rPr>
          <w:spacing w:val="-1"/>
          <w:sz w:val="24"/>
          <w:szCs w:val="24"/>
        </w:rPr>
        <w:t>ea</w:t>
      </w:r>
      <w:r w:rsidRPr="00FC0C77">
        <w:rPr>
          <w:spacing w:val="5"/>
          <w:sz w:val="24"/>
          <w:szCs w:val="24"/>
        </w:rPr>
        <w:t>s</w:t>
      </w:r>
      <w:r w:rsidRPr="00FC0C77">
        <w:rPr>
          <w:sz w:val="24"/>
          <w:szCs w:val="24"/>
        </w:rPr>
        <w:t>y</w:t>
      </w:r>
      <w:r w:rsidRPr="00FC0C77">
        <w:rPr>
          <w:spacing w:val="-3"/>
          <w:sz w:val="24"/>
          <w:szCs w:val="24"/>
        </w:rPr>
        <w:t xml:space="preserve"> </w:t>
      </w:r>
      <w:r w:rsidRPr="00FC0C77">
        <w:rPr>
          <w:sz w:val="24"/>
          <w:szCs w:val="24"/>
        </w:rPr>
        <w:t>to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l</w:t>
      </w:r>
      <w:r w:rsidRPr="00FC0C77">
        <w:rPr>
          <w:spacing w:val="2"/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rn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port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b</w:t>
      </w:r>
      <w:r w:rsidRPr="00FC0C77">
        <w:rPr>
          <w:spacing w:val="3"/>
          <w:sz w:val="24"/>
          <w:szCs w:val="24"/>
        </w:rPr>
        <w:t>l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,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me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ni</w:t>
      </w:r>
      <w:r w:rsidRPr="00FC0C77">
        <w:rPr>
          <w:spacing w:val="3"/>
          <w:sz w:val="24"/>
          <w:szCs w:val="24"/>
        </w:rPr>
        <w:t>n</w:t>
      </w:r>
      <w:r w:rsidRPr="00FC0C77">
        <w:rPr>
          <w:sz w:val="24"/>
          <w:szCs w:val="24"/>
        </w:rPr>
        <w:t>g i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stat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ments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n</w:t>
      </w:r>
      <w:r w:rsidRPr="00FC0C77">
        <w:rPr>
          <w:spacing w:val="2"/>
          <w:sz w:val="24"/>
          <w:szCs w:val="24"/>
        </w:rPr>
        <w:t xml:space="preserve"> b</w:t>
      </w:r>
      <w:r w:rsidRPr="00FC0C77">
        <w:rPr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1"/>
          <w:sz w:val="24"/>
          <w:szCs w:val="24"/>
        </w:rPr>
        <w:t>p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ted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>umber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7"/>
          <w:sz w:val="24"/>
          <w:szCs w:val="24"/>
        </w:rPr>
        <w:t xml:space="preserve"> </w:t>
      </w:r>
      <w:hyperlink r:id="rId50">
        <w:r w:rsidRPr="00FC0C77">
          <w:rPr>
            <w:sz w:val="24"/>
            <w:szCs w:val="24"/>
          </w:rPr>
          <w:t>op</w:t>
        </w:r>
        <w:r w:rsidRPr="00FC0C77">
          <w:rPr>
            <w:spacing w:val="1"/>
            <w:sz w:val="24"/>
            <w:szCs w:val="24"/>
          </w:rPr>
          <w:t>e</w:t>
        </w:r>
        <w:r w:rsidRPr="00FC0C77">
          <w:rPr>
            <w:sz w:val="24"/>
            <w:szCs w:val="24"/>
          </w:rPr>
          <w:t>r</w:t>
        </w:r>
        <w:r w:rsidRPr="00FC0C77">
          <w:rPr>
            <w:spacing w:val="-2"/>
            <w:sz w:val="24"/>
            <w:szCs w:val="24"/>
          </w:rPr>
          <w:t>a</w:t>
        </w:r>
        <w:r w:rsidRPr="00FC0C77">
          <w:rPr>
            <w:sz w:val="24"/>
            <w:szCs w:val="24"/>
          </w:rPr>
          <w:t>t</w:t>
        </w:r>
        <w:r w:rsidRPr="00FC0C77">
          <w:rPr>
            <w:spacing w:val="1"/>
            <w:sz w:val="24"/>
            <w:szCs w:val="24"/>
          </w:rPr>
          <w:t>i</w:t>
        </w:r>
        <w:r w:rsidRPr="00FC0C77">
          <w:rPr>
            <w:spacing w:val="2"/>
            <w:sz w:val="24"/>
            <w:szCs w:val="24"/>
          </w:rPr>
          <w:t>n</w:t>
        </w:r>
        <w:r w:rsidRPr="00FC0C77">
          <w:rPr>
            <w:sz w:val="24"/>
            <w:szCs w:val="24"/>
          </w:rPr>
          <w:t>g</w:t>
        </w:r>
      </w:hyperlink>
      <w:hyperlink r:id="rId51">
        <w:r w:rsidRPr="00FC0C77">
          <w:rPr>
            <w:sz w:val="24"/>
            <w:szCs w:val="24"/>
          </w:rPr>
          <w:t xml:space="preserve"> </w:t>
        </w:r>
        <w:r w:rsidRPr="00FC0C77">
          <w:rPr>
            <w:spacing w:val="2"/>
            <w:sz w:val="24"/>
            <w:szCs w:val="24"/>
          </w:rPr>
          <w:t>s</w:t>
        </w:r>
        <w:r w:rsidRPr="00FC0C77">
          <w:rPr>
            <w:spacing w:val="-5"/>
            <w:sz w:val="24"/>
            <w:szCs w:val="24"/>
          </w:rPr>
          <w:t>y</w:t>
        </w:r>
        <w:r w:rsidRPr="00FC0C77">
          <w:rPr>
            <w:sz w:val="24"/>
            <w:szCs w:val="24"/>
          </w:rPr>
          <w:t>stems,</w:t>
        </w:r>
      </w:hyperlink>
      <w:r w:rsidRPr="00FC0C77">
        <w:rPr>
          <w:spacing w:val="31"/>
          <w:sz w:val="24"/>
          <w:szCs w:val="24"/>
        </w:rPr>
        <w:t xml:space="preserve"> 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lud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 xml:space="preserve"> </w:t>
      </w:r>
      <w:hyperlink r:id="rId52">
        <w:r w:rsidRPr="00FC0C77">
          <w:rPr>
            <w:sz w:val="24"/>
            <w:szCs w:val="24"/>
          </w:rPr>
          <w:t>U</w:t>
        </w:r>
        <w:r w:rsidRPr="00FC0C77">
          <w:rPr>
            <w:spacing w:val="4"/>
            <w:sz w:val="24"/>
            <w:szCs w:val="24"/>
          </w:rPr>
          <w:t>N</w:t>
        </w:r>
        <w:r w:rsidRPr="00FC0C77">
          <w:rPr>
            <w:sz w:val="24"/>
            <w:szCs w:val="24"/>
          </w:rPr>
          <w:t>I</w:t>
        </w:r>
        <w:r w:rsidRPr="00FC0C77">
          <w:rPr>
            <w:spacing w:val="-1"/>
            <w:sz w:val="24"/>
            <w:szCs w:val="24"/>
          </w:rPr>
          <w:t>X-</w:t>
        </w:r>
      </w:hyperlink>
      <w:r w:rsidRPr="00FC0C77">
        <w:rPr>
          <w:sz w:val="24"/>
          <w:szCs w:val="24"/>
        </w:rPr>
        <w:t>b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33"/>
          <w:sz w:val="24"/>
          <w:szCs w:val="24"/>
        </w:rPr>
        <w:t xml:space="preserve"> </w:t>
      </w:r>
      <w:r w:rsidRPr="00FC0C77">
        <w:rPr>
          <w:spacing w:val="5"/>
          <w:sz w:val="24"/>
          <w:szCs w:val="24"/>
        </w:rPr>
        <w:t>s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stems,</w:t>
      </w:r>
      <w:r w:rsidRPr="00FC0C77">
        <w:rPr>
          <w:spacing w:val="2"/>
          <w:sz w:val="24"/>
          <w:szCs w:val="24"/>
        </w:rPr>
        <w:t xml:space="preserve"> </w:t>
      </w:r>
      <w:hyperlink r:id="rId53">
        <w:r w:rsidRPr="00FC0C77">
          <w:rPr>
            <w:sz w:val="24"/>
            <w:szCs w:val="24"/>
          </w:rPr>
          <w:t>Mac</w:t>
        </w:r>
        <w:r w:rsidRPr="00FC0C77">
          <w:rPr>
            <w:spacing w:val="34"/>
            <w:sz w:val="24"/>
            <w:szCs w:val="24"/>
          </w:rPr>
          <w:t xml:space="preserve"> </w:t>
        </w:r>
        <w:r w:rsidRPr="00FC0C77">
          <w:rPr>
            <w:sz w:val="24"/>
            <w:szCs w:val="24"/>
          </w:rPr>
          <w:t>O</w:t>
        </w:r>
        <w:r w:rsidRPr="00FC0C77">
          <w:rPr>
            <w:spacing w:val="1"/>
            <w:sz w:val="24"/>
            <w:szCs w:val="24"/>
          </w:rPr>
          <w:t>S</w:t>
        </w:r>
      </w:hyperlink>
      <w:hyperlink r:id="rId54">
        <w:r w:rsidRPr="00FC0C77">
          <w:rPr>
            <w:sz w:val="24"/>
            <w:szCs w:val="24"/>
          </w:rPr>
          <w:t>, M</w:t>
        </w:r>
        <w:r w:rsidRPr="00FC0C77">
          <w:rPr>
            <w:spacing w:val="1"/>
            <w:sz w:val="24"/>
            <w:szCs w:val="24"/>
          </w:rPr>
          <w:t>S</w:t>
        </w:r>
        <w:r w:rsidRPr="00FC0C77">
          <w:rPr>
            <w:spacing w:val="-1"/>
            <w:sz w:val="24"/>
            <w:szCs w:val="24"/>
          </w:rPr>
          <w:t>-</w:t>
        </w:r>
        <w:r w:rsidRPr="00FC0C77">
          <w:rPr>
            <w:sz w:val="24"/>
            <w:szCs w:val="24"/>
          </w:rPr>
          <w:t>DO</w:t>
        </w:r>
        <w:r w:rsidRPr="00FC0C77">
          <w:rPr>
            <w:spacing w:val="1"/>
            <w:sz w:val="24"/>
            <w:szCs w:val="24"/>
          </w:rPr>
          <w:t>S</w:t>
        </w:r>
      </w:hyperlink>
      <w:hyperlink r:id="rId55">
        <w:r w:rsidRPr="00FC0C77">
          <w:rPr>
            <w:sz w:val="24"/>
            <w:szCs w:val="24"/>
          </w:rPr>
          <w:t>, OS</w:t>
        </w:r>
        <w:r w:rsidRPr="00FC0C77">
          <w:rPr>
            <w:spacing w:val="1"/>
            <w:sz w:val="24"/>
            <w:szCs w:val="24"/>
          </w:rPr>
          <w:t>/2</w:t>
        </w:r>
        <w:r w:rsidRPr="00FC0C77">
          <w:rPr>
            <w:sz w:val="24"/>
            <w:szCs w:val="24"/>
          </w:rPr>
          <w:t>,</w:t>
        </w:r>
      </w:hyperlink>
      <w:r w:rsidRPr="00FC0C77">
        <w:rPr>
          <w:spacing w:val="3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31"/>
          <w:sz w:val="24"/>
          <w:szCs w:val="24"/>
        </w:rPr>
        <w:t xml:space="preserve"> </w:t>
      </w:r>
      <w:r w:rsidRPr="00FC0C77">
        <w:rPr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rious</w:t>
      </w:r>
      <w:r w:rsidRPr="00FC0C77">
        <w:rPr>
          <w:spacing w:val="31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rsions</w:t>
      </w:r>
      <w:r w:rsidRPr="00FC0C77">
        <w:rPr>
          <w:spacing w:val="31"/>
          <w:sz w:val="24"/>
          <w:szCs w:val="24"/>
        </w:rPr>
        <w:t xml:space="preserve"> </w:t>
      </w:r>
      <w:r w:rsidRPr="00FC0C77">
        <w:rPr>
          <w:sz w:val="24"/>
          <w:szCs w:val="24"/>
        </w:rPr>
        <w:t>of Mi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roso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 xml:space="preserve">t </w:t>
      </w:r>
      <w:hyperlink r:id="rId56">
        <w:r w:rsidRPr="00FC0C77">
          <w:rPr>
            <w:spacing w:val="1"/>
            <w:sz w:val="24"/>
            <w:szCs w:val="24"/>
          </w:rPr>
          <w:t>W</w:t>
        </w:r>
        <w:r w:rsidRPr="00FC0C77">
          <w:rPr>
            <w:sz w:val="24"/>
            <w:szCs w:val="24"/>
          </w:rPr>
          <w:t>indows</w:t>
        </w:r>
        <w:r w:rsidRPr="00FC0C77">
          <w:rPr>
            <w:spacing w:val="18"/>
            <w:sz w:val="24"/>
            <w:szCs w:val="24"/>
          </w:rPr>
          <w:t xml:space="preserve"> </w:t>
        </w:r>
        <w:r w:rsidRPr="00FC0C77">
          <w:rPr>
            <w:sz w:val="24"/>
            <w:szCs w:val="24"/>
          </w:rPr>
          <w:t>9</w:t>
        </w:r>
        <w:r w:rsidRPr="00FC0C77">
          <w:rPr>
            <w:spacing w:val="1"/>
            <w:sz w:val="24"/>
            <w:szCs w:val="24"/>
          </w:rPr>
          <w:t>8</w:t>
        </w:r>
        <w:r w:rsidRPr="00FC0C77">
          <w:rPr>
            <w:sz w:val="24"/>
            <w:szCs w:val="24"/>
          </w:rPr>
          <w:t>.</w:t>
        </w:r>
      </w:hyperlink>
      <w:r w:rsidRPr="00FC0C77">
        <w:rPr>
          <w:spacing w:val="40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17"/>
          <w:sz w:val="24"/>
          <w:szCs w:val="24"/>
        </w:rPr>
        <w:t xml:space="preserve"> </w:t>
      </w:r>
      <w:r w:rsidRPr="00FC0C77">
        <w:rPr>
          <w:sz w:val="24"/>
          <w:szCs w:val="24"/>
        </w:rPr>
        <w:t>notable</w:t>
      </w:r>
      <w:r w:rsidRPr="00FC0C77">
        <w:rPr>
          <w:spacing w:val="17"/>
          <w:sz w:val="24"/>
          <w:szCs w:val="24"/>
        </w:rPr>
        <w:t xml:space="preserve"> </w:t>
      </w:r>
      <w:r w:rsidRPr="00FC0C77">
        <w:rPr>
          <w:sz w:val="24"/>
          <w:szCs w:val="24"/>
        </w:rPr>
        <w:t>fe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ture</w:t>
      </w:r>
      <w:r w:rsidRPr="00FC0C77">
        <w:rPr>
          <w:spacing w:val="17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f</w:t>
      </w:r>
      <w:r w:rsidRPr="00FC0C77">
        <w:rPr>
          <w:spacing w:val="17"/>
          <w:sz w:val="24"/>
          <w:szCs w:val="24"/>
        </w:rPr>
        <w:t xml:space="preserve"> </w:t>
      </w:r>
      <w:r w:rsidRPr="00FC0C77">
        <w:rPr>
          <w:spacing w:val="3"/>
          <w:sz w:val="24"/>
          <w:szCs w:val="24"/>
        </w:rPr>
        <w:t>P</w:t>
      </w:r>
      <w:r w:rsidRPr="00FC0C77">
        <w:rPr>
          <w:spacing w:val="-5"/>
          <w:sz w:val="24"/>
          <w:szCs w:val="24"/>
        </w:rPr>
        <w:t>y</w:t>
      </w:r>
      <w:r w:rsidRPr="00FC0C77">
        <w:rPr>
          <w:spacing w:val="3"/>
          <w:sz w:val="24"/>
          <w:szCs w:val="24"/>
        </w:rPr>
        <w:t>t</w:t>
      </w:r>
      <w:r w:rsidRPr="00FC0C77">
        <w:rPr>
          <w:sz w:val="24"/>
          <w:szCs w:val="24"/>
        </w:rPr>
        <w:t>hon</w:t>
      </w:r>
      <w:r w:rsidRPr="00FC0C77">
        <w:rPr>
          <w:spacing w:val="18"/>
          <w:sz w:val="24"/>
          <w:szCs w:val="24"/>
        </w:rPr>
        <w:t xml:space="preserve"> </w:t>
      </w:r>
      <w:r w:rsidRPr="00FC0C77">
        <w:rPr>
          <w:sz w:val="24"/>
          <w:szCs w:val="24"/>
        </w:rPr>
        <w:t>is</w:t>
      </w:r>
      <w:r w:rsidRPr="00FC0C77">
        <w:rPr>
          <w:spacing w:val="19"/>
          <w:sz w:val="24"/>
          <w:szCs w:val="24"/>
        </w:rPr>
        <w:t xml:space="preserve"> 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s</w:t>
      </w:r>
      <w:r w:rsidRPr="00FC0C77">
        <w:rPr>
          <w:spacing w:val="18"/>
          <w:sz w:val="24"/>
          <w:szCs w:val="24"/>
        </w:rPr>
        <w:t xml:space="preserve"> </w:t>
      </w:r>
      <w:r w:rsidRPr="00FC0C77">
        <w:rPr>
          <w:sz w:val="24"/>
          <w:szCs w:val="24"/>
        </w:rPr>
        <w:t>indenting</w:t>
      </w:r>
      <w:r w:rsidRPr="00FC0C77">
        <w:rPr>
          <w:spacing w:val="16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17"/>
          <w:sz w:val="24"/>
          <w:szCs w:val="24"/>
        </w:rPr>
        <w:t xml:space="preserve"> </w:t>
      </w:r>
      <w:r w:rsidRPr="00FC0C77">
        <w:rPr>
          <w:sz w:val="24"/>
          <w:szCs w:val="24"/>
        </w:rPr>
        <w:t>sour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e</w:t>
      </w:r>
      <w:r w:rsidRPr="00FC0C77">
        <w:rPr>
          <w:spacing w:val="17"/>
          <w:sz w:val="24"/>
          <w:szCs w:val="24"/>
        </w:rPr>
        <w:t xml:space="preserve"> </w:t>
      </w:r>
      <w:r w:rsidRPr="00FC0C77">
        <w:rPr>
          <w:sz w:val="24"/>
          <w:szCs w:val="24"/>
        </w:rPr>
        <w:t>stat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3"/>
          <w:sz w:val="24"/>
          <w:szCs w:val="24"/>
        </w:rPr>
        <w:t>m</w:t>
      </w:r>
      <w:r w:rsidRPr="00FC0C77">
        <w:rPr>
          <w:spacing w:val="4"/>
          <w:sz w:val="24"/>
          <w:szCs w:val="24"/>
        </w:rPr>
        <w:t>e</w:t>
      </w:r>
      <w:r w:rsidRPr="00FC0C77">
        <w:rPr>
          <w:sz w:val="24"/>
          <w:szCs w:val="24"/>
        </w:rPr>
        <w:t>nts</w:t>
      </w:r>
      <w:r w:rsidRPr="00FC0C77">
        <w:rPr>
          <w:spacing w:val="19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to make </w:t>
      </w:r>
      <w:r w:rsidRPr="00FC0C77">
        <w:rPr>
          <w:spacing w:val="13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the </w:t>
      </w:r>
      <w:r w:rsidRPr="00FC0C77">
        <w:rPr>
          <w:spacing w:val="1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 xml:space="preserve">ode </w:t>
      </w:r>
      <w:r w:rsidRPr="00FC0C77">
        <w:rPr>
          <w:spacing w:val="16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ea</w:t>
      </w:r>
      <w:r w:rsidRPr="00FC0C77">
        <w:rPr>
          <w:sz w:val="24"/>
          <w:szCs w:val="24"/>
        </w:rPr>
        <w:t xml:space="preserve">sier </w:t>
      </w:r>
      <w:r w:rsidRPr="00FC0C77">
        <w:rPr>
          <w:spacing w:val="13"/>
          <w:sz w:val="24"/>
          <w:szCs w:val="24"/>
        </w:rPr>
        <w:t xml:space="preserve"> </w:t>
      </w:r>
      <w:r w:rsidRPr="00FC0C77">
        <w:rPr>
          <w:spacing w:val="3"/>
          <w:sz w:val="24"/>
          <w:szCs w:val="24"/>
        </w:rPr>
        <w:t>t</w:t>
      </w:r>
      <w:r w:rsidRPr="00FC0C77">
        <w:rPr>
          <w:sz w:val="24"/>
          <w:szCs w:val="24"/>
        </w:rPr>
        <w:t xml:space="preserve">o </w:t>
      </w:r>
      <w:r w:rsidRPr="00FC0C77">
        <w:rPr>
          <w:spacing w:val="14"/>
          <w:sz w:val="24"/>
          <w:szCs w:val="24"/>
        </w:rPr>
        <w:t xml:space="preserve"> 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d. </w:t>
      </w:r>
      <w:r w:rsidRPr="00FC0C77">
        <w:rPr>
          <w:spacing w:val="14"/>
          <w:sz w:val="24"/>
          <w:szCs w:val="24"/>
        </w:rPr>
        <w:t xml:space="preserve"> </w:t>
      </w:r>
      <w:r w:rsidRPr="00FC0C77">
        <w:rPr>
          <w:spacing w:val="6"/>
          <w:sz w:val="24"/>
          <w:szCs w:val="24"/>
        </w:rPr>
        <w:t>P</w:t>
      </w:r>
      <w:r w:rsidRPr="00FC0C77">
        <w:rPr>
          <w:spacing w:val="-7"/>
          <w:sz w:val="24"/>
          <w:szCs w:val="24"/>
        </w:rPr>
        <w:t>y</w:t>
      </w:r>
      <w:r w:rsidRPr="00FC0C77">
        <w:rPr>
          <w:sz w:val="24"/>
          <w:szCs w:val="24"/>
        </w:rPr>
        <w:t xml:space="preserve">thon </w:t>
      </w:r>
      <w:r w:rsidRPr="00FC0C77">
        <w:rPr>
          <w:spacing w:val="15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f</w:t>
      </w:r>
      <w:r w:rsidRPr="00FC0C77">
        <w:rPr>
          <w:spacing w:val="-1"/>
          <w:sz w:val="24"/>
          <w:szCs w:val="24"/>
        </w:rPr>
        <w:t>f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 xml:space="preserve">rs </w:t>
      </w:r>
      <w:r w:rsidRPr="00FC0C77">
        <w:rPr>
          <w:spacing w:val="14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d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m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c</w:t>
      </w:r>
      <w:r w:rsidRPr="00FC0C77">
        <w:rPr>
          <w:spacing w:val="3"/>
          <w:sz w:val="24"/>
          <w:szCs w:val="24"/>
        </w:rPr>
        <w:t xml:space="preserve"> </w:t>
      </w:r>
      <w:hyperlink r:id="rId57">
        <w:r w:rsidRPr="00FC0C77">
          <w:rPr>
            <w:spacing w:val="2"/>
            <w:sz w:val="24"/>
            <w:szCs w:val="24"/>
          </w:rPr>
          <w:t>d</w:t>
        </w:r>
        <w:r w:rsidRPr="00FC0C77">
          <w:rPr>
            <w:spacing w:val="-1"/>
            <w:sz w:val="24"/>
            <w:szCs w:val="24"/>
          </w:rPr>
          <w:t>a</w:t>
        </w:r>
        <w:r w:rsidRPr="00FC0C77">
          <w:rPr>
            <w:sz w:val="24"/>
            <w:szCs w:val="24"/>
          </w:rPr>
          <w:t xml:space="preserve">ta </w:t>
        </w:r>
        <w:r w:rsidRPr="00FC0C77">
          <w:rPr>
            <w:spacing w:val="14"/>
            <w:sz w:val="24"/>
            <w:szCs w:val="24"/>
          </w:rPr>
          <w:t xml:space="preserve"> </w:t>
        </w:r>
        <w:r w:rsidRPr="00FC0C77">
          <w:rPr>
            <w:spacing w:val="5"/>
            <w:sz w:val="24"/>
            <w:szCs w:val="24"/>
          </w:rPr>
          <w:t>t</w:t>
        </w:r>
        <w:r w:rsidRPr="00FC0C77">
          <w:rPr>
            <w:spacing w:val="-5"/>
            <w:sz w:val="24"/>
            <w:szCs w:val="24"/>
          </w:rPr>
          <w:t>y</w:t>
        </w:r>
        <w:r w:rsidRPr="00FC0C77">
          <w:rPr>
            <w:sz w:val="24"/>
            <w:szCs w:val="24"/>
          </w:rPr>
          <w:t xml:space="preserve">pe, </w:t>
        </w:r>
        <w:r w:rsidRPr="00FC0C77">
          <w:rPr>
            <w:spacing w:val="14"/>
            <w:sz w:val="24"/>
            <w:szCs w:val="24"/>
          </w:rPr>
          <w:t xml:space="preserve"> </w:t>
        </w:r>
        <w:r w:rsidRPr="00FC0C77">
          <w:rPr>
            <w:spacing w:val="1"/>
            <w:sz w:val="24"/>
            <w:szCs w:val="24"/>
          </w:rPr>
          <w:t>r</w:t>
        </w:r>
      </w:hyperlink>
      <w:r w:rsidRPr="00FC0C77">
        <w:rPr>
          <w:spacing w:val="-1"/>
          <w:sz w:val="24"/>
          <w:szCs w:val="24"/>
        </w:rPr>
        <w:t>ea</w:t>
      </w:r>
      <w:r w:rsidRPr="00FC0C77">
        <w:rPr>
          <w:spacing w:val="2"/>
          <w:sz w:val="24"/>
          <w:szCs w:val="24"/>
        </w:rPr>
        <w:t>d</w:t>
      </w:r>
      <w:r w:rsidRPr="00FC0C77">
        <w:rPr>
          <w:spacing w:val="-4"/>
          <w:sz w:val="24"/>
          <w:szCs w:val="24"/>
        </w:rPr>
        <w:t>y</w:t>
      </w:r>
      <w:r w:rsidRPr="00FC0C77">
        <w:rPr>
          <w:spacing w:val="2"/>
          <w:sz w:val="24"/>
          <w:szCs w:val="24"/>
        </w:rPr>
        <w:t>-</w:t>
      </w:r>
      <w:r w:rsidRPr="00FC0C77">
        <w:rPr>
          <w:sz w:val="24"/>
          <w:szCs w:val="24"/>
        </w:rPr>
        <w:t>ma</w:t>
      </w:r>
      <w:r w:rsidRPr="00FC0C77">
        <w:rPr>
          <w:spacing w:val="2"/>
          <w:sz w:val="24"/>
          <w:szCs w:val="24"/>
        </w:rPr>
        <w:t>d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</w:t>
      </w:r>
      <w:hyperlink r:id="rId58">
        <w:r w:rsidRPr="00FC0C77">
          <w:rPr>
            <w:spacing w:val="-1"/>
            <w:sz w:val="24"/>
            <w:szCs w:val="24"/>
          </w:rPr>
          <w:t>c</w:t>
        </w:r>
        <w:r w:rsidRPr="00FC0C77">
          <w:rPr>
            <w:sz w:val="24"/>
            <w:szCs w:val="24"/>
          </w:rPr>
          <w:t xml:space="preserve">lass, </w:t>
        </w:r>
        <w:r w:rsidRPr="00FC0C77">
          <w:rPr>
            <w:spacing w:val="17"/>
            <w:sz w:val="24"/>
            <w:szCs w:val="24"/>
          </w:rPr>
          <w:t xml:space="preserve"> </w:t>
        </w:r>
        <w:r w:rsidRPr="00FC0C77">
          <w:rPr>
            <w:spacing w:val="-1"/>
            <w:sz w:val="24"/>
            <w:szCs w:val="24"/>
          </w:rPr>
          <w:t>a</w:t>
        </w:r>
      </w:hyperlink>
      <w:r w:rsidRPr="00FC0C77">
        <w:rPr>
          <w:sz w:val="24"/>
          <w:szCs w:val="24"/>
        </w:rPr>
        <w:t>nd</w:t>
      </w:r>
    </w:p>
    <w:p w:rsidR="000F174D" w:rsidRPr="000F174D" w:rsidRDefault="000F174D" w:rsidP="00C60CF5">
      <w:pPr>
        <w:spacing w:before="3" w:line="360" w:lineRule="auto"/>
        <w:ind w:left="100" w:right="65"/>
        <w:jc w:val="both"/>
        <w:rPr>
          <w:sz w:val="24"/>
          <w:szCs w:val="24"/>
        </w:rPr>
      </w:pPr>
      <w:r w:rsidRPr="00FC0C77">
        <w:rPr>
          <w:position w:val="-1"/>
          <w:sz w:val="24"/>
          <w:szCs w:val="24"/>
        </w:rPr>
        <w:t>in</w:t>
      </w:r>
      <w:r w:rsidRPr="00FC0C77">
        <w:rPr>
          <w:spacing w:val="1"/>
          <w:position w:val="-1"/>
          <w:sz w:val="24"/>
          <w:szCs w:val="24"/>
        </w:rPr>
        <w:t>t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>r</w:t>
      </w:r>
      <w:r w:rsidRPr="00FC0C77">
        <w:rPr>
          <w:spacing w:val="-1"/>
          <w:position w:val="-1"/>
          <w:sz w:val="24"/>
          <w:szCs w:val="24"/>
        </w:rPr>
        <w:t>fa</w:t>
      </w:r>
      <w:r w:rsidRPr="00FC0C77">
        <w:rPr>
          <w:spacing w:val="1"/>
          <w:position w:val="-1"/>
          <w:sz w:val="24"/>
          <w:szCs w:val="24"/>
        </w:rPr>
        <w:t>c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 xml:space="preserve">s to </w:t>
      </w:r>
      <w:r w:rsidRPr="00FC0C77">
        <w:rPr>
          <w:spacing w:val="1"/>
          <w:position w:val="-1"/>
          <w:sz w:val="24"/>
          <w:szCs w:val="24"/>
        </w:rPr>
        <w:t>m</w:t>
      </w:r>
      <w:r w:rsidRPr="00FC0C77">
        <w:rPr>
          <w:spacing w:val="-1"/>
          <w:position w:val="-1"/>
          <w:sz w:val="24"/>
          <w:szCs w:val="24"/>
        </w:rPr>
        <w:t>a</w:t>
      </w:r>
      <w:r w:rsidRPr="00FC0C77">
        <w:rPr>
          <w:spacing w:val="5"/>
          <w:position w:val="-1"/>
          <w:sz w:val="24"/>
          <w:szCs w:val="24"/>
        </w:rPr>
        <w:t>n</w:t>
      </w:r>
      <w:r w:rsidRPr="00FC0C77">
        <w:rPr>
          <w:position w:val="-1"/>
          <w:sz w:val="24"/>
          <w:szCs w:val="24"/>
        </w:rPr>
        <w:t>y</w:t>
      </w:r>
      <w:r w:rsidRPr="00FC0C77">
        <w:rPr>
          <w:spacing w:val="-3"/>
          <w:position w:val="-1"/>
          <w:sz w:val="24"/>
          <w:szCs w:val="24"/>
        </w:rPr>
        <w:t xml:space="preserve"> </w:t>
      </w:r>
      <w:r w:rsidRPr="00FC0C77">
        <w:rPr>
          <w:spacing w:val="5"/>
          <w:position w:val="-1"/>
          <w:sz w:val="24"/>
          <w:szCs w:val="24"/>
        </w:rPr>
        <w:t>s</w:t>
      </w:r>
      <w:r w:rsidRPr="00FC0C77">
        <w:rPr>
          <w:spacing w:val="-5"/>
          <w:position w:val="-1"/>
          <w:sz w:val="24"/>
          <w:szCs w:val="24"/>
        </w:rPr>
        <w:t>y</w:t>
      </w:r>
      <w:r w:rsidRPr="00FC0C77">
        <w:rPr>
          <w:position w:val="-1"/>
          <w:sz w:val="24"/>
          <w:szCs w:val="24"/>
        </w:rPr>
        <w:t>st</w:t>
      </w:r>
      <w:r w:rsidRPr="00FC0C77">
        <w:rPr>
          <w:spacing w:val="2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>m c</w:t>
      </w:r>
      <w:r w:rsidRPr="00FC0C77">
        <w:rPr>
          <w:spacing w:val="-1"/>
          <w:position w:val="-1"/>
          <w:sz w:val="24"/>
          <w:szCs w:val="24"/>
        </w:rPr>
        <w:t>a</w:t>
      </w:r>
      <w:r w:rsidRPr="00FC0C77">
        <w:rPr>
          <w:position w:val="-1"/>
          <w:sz w:val="24"/>
          <w:szCs w:val="24"/>
        </w:rPr>
        <w:t>l</w:t>
      </w:r>
      <w:r w:rsidRPr="00FC0C77">
        <w:rPr>
          <w:spacing w:val="1"/>
          <w:position w:val="-1"/>
          <w:sz w:val="24"/>
          <w:szCs w:val="24"/>
        </w:rPr>
        <w:t>l</w:t>
      </w:r>
      <w:r w:rsidRPr="00FC0C77">
        <w:rPr>
          <w:position w:val="-1"/>
          <w:sz w:val="24"/>
          <w:szCs w:val="24"/>
        </w:rPr>
        <w:t>s and</w:t>
      </w:r>
      <w:r w:rsidRPr="00FC0C77">
        <w:rPr>
          <w:spacing w:val="1"/>
          <w:position w:val="-1"/>
          <w:sz w:val="24"/>
          <w:szCs w:val="24"/>
        </w:rPr>
        <w:t xml:space="preserve"> </w:t>
      </w:r>
      <w:r w:rsidRPr="00FC0C77">
        <w:rPr>
          <w:spacing w:val="3"/>
          <w:position w:val="-1"/>
          <w:sz w:val="24"/>
          <w:szCs w:val="24"/>
        </w:rPr>
        <w:t>l</w:t>
      </w:r>
      <w:r w:rsidRPr="00FC0C77">
        <w:rPr>
          <w:position w:val="-1"/>
          <w:sz w:val="24"/>
          <w:szCs w:val="24"/>
        </w:rPr>
        <w:t>ibr</w:t>
      </w:r>
      <w:r w:rsidRPr="00FC0C77">
        <w:rPr>
          <w:spacing w:val="-1"/>
          <w:position w:val="-1"/>
          <w:sz w:val="24"/>
          <w:szCs w:val="24"/>
        </w:rPr>
        <w:t>a</w:t>
      </w:r>
      <w:r w:rsidRPr="00FC0C77">
        <w:rPr>
          <w:position w:val="-1"/>
          <w:sz w:val="24"/>
          <w:szCs w:val="24"/>
        </w:rPr>
        <w:t>ri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>s.</w:t>
      </w:r>
      <w:r w:rsidRPr="00FC0C77">
        <w:rPr>
          <w:spacing w:val="5"/>
          <w:position w:val="-1"/>
          <w:sz w:val="24"/>
          <w:szCs w:val="24"/>
        </w:rPr>
        <w:t xml:space="preserve"> </w:t>
      </w:r>
      <w:r w:rsidRPr="00FC0C77">
        <w:rPr>
          <w:spacing w:val="-3"/>
          <w:position w:val="-1"/>
          <w:sz w:val="24"/>
          <w:szCs w:val="24"/>
        </w:rPr>
        <w:t>I</w:t>
      </w:r>
      <w:r w:rsidRPr="00FC0C77">
        <w:rPr>
          <w:position w:val="-1"/>
          <w:sz w:val="24"/>
          <w:szCs w:val="24"/>
        </w:rPr>
        <w:t>t</w:t>
      </w:r>
      <w:r w:rsidRPr="00FC0C77">
        <w:rPr>
          <w:spacing w:val="3"/>
          <w:position w:val="-1"/>
          <w:sz w:val="24"/>
          <w:szCs w:val="24"/>
        </w:rPr>
        <w:t xml:space="preserve"> </w:t>
      </w:r>
      <w:r w:rsidRPr="00FC0C77">
        <w:rPr>
          <w:spacing w:val="1"/>
          <w:position w:val="-1"/>
          <w:sz w:val="24"/>
          <w:szCs w:val="24"/>
        </w:rPr>
        <w:t>c</w:t>
      </w:r>
      <w:r w:rsidRPr="00FC0C77">
        <w:rPr>
          <w:spacing w:val="-1"/>
          <w:position w:val="-1"/>
          <w:sz w:val="24"/>
          <w:szCs w:val="24"/>
        </w:rPr>
        <w:t>a</w:t>
      </w:r>
      <w:r w:rsidRPr="00FC0C77">
        <w:rPr>
          <w:position w:val="-1"/>
          <w:sz w:val="24"/>
          <w:szCs w:val="24"/>
        </w:rPr>
        <w:t>n be</w:t>
      </w:r>
      <w:r w:rsidRPr="00FC0C77">
        <w:rPr>
          <w:spacing w:val="1"/>
          <w:position w:val="-1"/>
          <w:sz w:val="24"/>
          <w:szCs w:val="24"/>
        </w:rPr>
        <w:t xml:space="preserve"> 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spacing w:val="2"/>
          <w:position w:val="-1"/>
          <w:sz w:val="24"/>
          <w:szCs w:val="24"/>
        </w:rPr>
        <w:t>x</w:t>
      </w:r>
      <w:r w:rsidRPr="00FC0C77">
        <w:rPr>
          <w:position w:val="-1"/>
          <w:sz w:val="24"/>
          <w:szCs w:val="24"/>
        </w:rPr>
        <w:t>tend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>d, usi</w:t>
      </w:r>
      <w:r w:rsidRPr="00FC0C77">
        <w:rPr>
          <w:spacing w:val="2"/>
          <w:position w:val="-1"/>
          <w:sz w:val="24"/>
          <w:szCs w:val="24"/>
        </w:rPr>
        <w:t>n</w:t>
      </w:r>
      <w:r w:rsidRPr="00FC0C77">
        <w:rPr>
          <w:position w:val="-1"/>
          <w:sz w:val="24"/>
          <w:szCs w:val="24"/>
        </w:rPr>
        <w:t>g</w:t>
      </w:r>
      <w:r w:rsidRPr="00FC0C77">
        <w:rPr>
          <w:spacing w:val="-2"/>
          <w:position w:val="-1"/>
          <w:sz w:val="24"/>
          <w:szCs w:val="24"/>
        </w:rPr>
        <w:t xml:space="preserve"> </w:t>
      </w:r>
      <w:r w:rsidRPr="00FC0C77">
        <w:rPr>
          <w:position w:val="-1"/>
          <w:sz w:val="24"/>
          <w:szCs w:val="24"/>
        </w:rPr>
        <w:t>the</w:t>
      </w:r>
      <w:r w:rsidRPr="00FC0C77">
        <w:rPr>
          <w:spacing w:val="5"/>
          <w:position w:val="-1"/>
          <w:sz w:val="24"/>
          <w:szCs w:val="24"/>
        </w:rPr>
        <w:t xml:space="preserve"> </w:t>
      </w:r>
      <w:hyperlink r:id="rId59">
        <w:r w:rsidRPr="00FC0C77">
          <w:rPr>
            <w:position w:val="-1"/>
            <w:sz w:val="24"/>
            <w:szCs w:val="24"/>
          </w:rPr>
          <w:t>C</w:t>
        </w:r>
        <w:r w:rsidRPr="00FC0C77">
          <w:rPr>
            <w:spacing w:val="1"/>
            <w:position w:val="-1"/>
            <w:sz w:val="24"/>
            <w:szCs w:val="24"/>
          </w:rPr>
          <w:t xml:space="preserve"> </w:t>
        </w:r>
        <w:r w:rsidRPr="00FC0C77">
          <w:rPr>
            <w:position w:val="-1"/>
            <w:sz w:val="24"/>
            <w:szCs w:val="24"/>
          </w:rPr>
          <w:t>or</w:t>
        </w:r>
      </w:hyperlink>
      <w:r w:rsidRPr="00FC0C77">
        <w:rPr>
          <w:spacing w:val="-1"/>
          <w:position w:val="-1"/>
          <w:sz w:val="24"/>
          <w:szCs w:val="24"/>
        </w:rPr>
        <w:t xml:space="preserve"> </w:t>
      </w:r>
      <w:hyperlink r:id="rId60">
        <w:r w:rsidRPr="00FC0C77">
          <w:rPr>
            <w:position w:val="-1"/>
            <w:sz w:val="24"/>
            <w:szCs w:val="24"/>
          </w:rPr>
          <w:t>C</w:t>
        </w:r>
        <w:r w:rsidRPr="00FC0C77">
          <w:rPr>
            <w:spacing w:val="-1"/>
            <w:position w:val="-1"/>
            <w:sz w:val="24"/>
            <w:szCs w:val="24"/>
          </w:rPr>
          <w:t>+</w:t>
        </w:r>
        <w:r w:rsidRPr="00FC0C77">
          <w:rPr>
            <w:position w:val="-1"/>
            <w:sz w:val="24"/>
            <w:szCs w:val="24"/>
          </w:rPr>
          <w:t>+</w:t>
        </w:r>
        <w:r w:rsidRPr="00FC0C77">
          <w:rPr>
            <w:spacing w:val="-1"/>
            <w:position w:val="-1"/>
            <w:sz w:val="24"/>
            <w:szCs w:val="24"/>
          </w:rPr>
          <w:t xml:space="preserve"> </w:t>
        </w:r>
        <w:r w:rsidRPr="00FC0C77">
          <w:rPr>
            <w:position w:val="-1"/>
            <w:sz w:val="24"/>
            <w:szCs w:val="24"/>
          </w:rPr>
          <w:t>la</w:t>
        </w:r>
      </w:hyperlink>
      <w:r w:rsidRPr="00FC0C77">
        <w:rPr>
          <w:spacing w:val="2"/>
          <w:position w:val="-1"/>
          <w:sz w:val="24"/>
          <w:szCs w:val="24"/>
        </w:rPr>
        <w:t>n</w:t>
      </w:r>
      <w:r w:rsidRPr="00FC0C77">
        <w:rPr>
          <w:spacing w:val="-2"/>
          <w:position w:val="-1"/>
          <w:sz w:val="24"/>
          <w:szCs w:val="24"/>
        </w:rPr>
        <w:t>g</w:t>
      </w:r>
      <w:r w:rsidRPr="00FC0C77">
        <w:rPr>
          <w:position w:val="-1"/>
          <w:sz w:val="24"/>
          <w:szCs w:val="24"/>
        </w:rPr>
        <w:t>u</w:t>
      </w:r>
      <w:r w:rsidRPr="00FC0C77">
        <w:rPr>
          <w:spacing w:val="1"/>
          <w:position w:val="-1"/>
          <w:sz w:val="24"/>
          <w:szCs w:val="24"/>
        </w:rPr>
        <w:t>a</w:t>
      </w:r>
      <w:r w:rsidRPr="00FC0C77">
        <w:rPr>
          <w:spacing w:val="-2"/>
          <w:position w:val="-1"/>
          <w:sz w:val="24"/>
          <w:szCs w:val="24"/>
        </w:rPr>
        <w:t>g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>.</w:t>
      </w:r>
    </w:p>
    <w:p w:rsidR="000A4DF3" w:rsidRPr="000F174D" w:rsidRDefault="000A4DF3" w:rsidP="00C60CF5">
      <w:pPr>
        <w:jc w:val="both"/>
        <w:rPr>
          <w:rFonts w:eastAsia="Calibri"/>
          <w:sz w:val="22"/>
          <w:szCs w:val="22"/>
        </w:rPr>
        <w:sectPr w:rsidR="000A4DF3" w:rsidRPr="000F174D" w:rsidSect="00C60CF5">
          <w:headerReference w:type="default" r:id="rId61"/>
          <w:footerReference w:type="default" r:id="rId62"/>
          <w:pgSz w:w="11920" w:h="16840"/>
          <w:pgMar w:top="640" w:right="1300" w:bottom="280" w:left="1340" w:header="0" w:footer="0" w:gutter="0"/>
          <w:cols w:space="720"/>
        </w:sectPr>
      </w:pPr>
    </w:p>
    <w:p w:rsidR="000F174D" w:rsidRPr="00FC0C77" w:rsidRDefault="000F174D" w:rsidP="00C60CF5">
      <w:pPr>
        <w:spacing w:before="24" w:line="360" w:lineRule="auto"/>
        <w:ind w:left="720" w:firstLine="720"/>
        <w:jc w:val="both"/>
        <w:rPr>
          <w:sz w:val="28"/>
          <w:szCs w:val="28"/>
        </w:rPr>
      </w:pPr>
      <w:r w:rsidRPr="00FC0C77">
        <w:rPr>
          <w:b/>
          <w:spacing w:val="-1"/>
          <w:position w:val="-1"/>
          <w:sz w:val="28"/>
          <w:szCs w:val="28"/>
        </w:rPr>
        <w:lastRenderedPageBreak/>
        <w:t>C</w:t>
      </w:r>
      <w:r w:rsidRPr="00FC0C77">
        <w:rPr>
          <w:b/>
          <w:position w:val="-1"/>
          <w:sz w:val="28"/>
          <w:szCs w:val="28"/>
        </w:rPr>
        <w:t>h</w:t>
      </w:r>
      <w:r w:rsidRPr="00FC0C77">
        <w:rPr>
          <w:b/>
          <w:spacing w:val="1"/>
          <w:position w:val="-1"/>
          <w:sz w:val="28"/>
          <w:szCs w:val="28"/>
        </w:rPr>
        <w:t>a</w:t>
      </w:r>
      <w:r w:rsidRPr="00FC0C77">
        <w:rPr>
          <w:b/>
          <w:position w:val="-1"/>
          <w:sz w:val="28"/>
          <w:szCs w:val="28"/>
        </w:rPr>
        <w:t>pter</w:t>
      </w:r>
      <w:r w:rsidRPr="00FC0C77">
        <w:rPr>
          <w:b/>
          <w:spacing w:val="-3"/>
          <w:position w:val="-1"/>
          <w:sz w:val="28"/>
          <w:szCs w:val="28"/>
        </w:rPr>
        <w:t xml:space="preserve"> </w:t>
      </w:r>
      <w:r w:rsidRPr="00FC0C77">
        <w:rPr>
          <w:b/>
          <w:spacing w:val="1"/>
          <w:position w:val="-1"/>
          <w:sz w:val="28"/>
          <w:szCs w:val="28"/>
        </w:rPr>
        <w:t>6</w:t>
      </w:r>
      <w:r w:rsidRPr="00FC0C77">
        <w:rPr>
          <w:b/>
          <w:position w:val="-1"/>
          <w:sz w:val="28"/>
          <w:szCs w:val="28"/>
        </w:rPr>
        <w:t>: IM</w:t>
      </w:r>
      <w:r w:rsidRPr="00FC0C77">
        <w:rPr>
          <w:b/>
          <w:spacing w:val="-2"/>
          <w:position w:val="-1"/>
          <w:sz w:val="28"/>
          <w:szCs w:val="28"/>
        </w:rPr>
        <w:t>P</w:t>
      </w:r>
      <w:r w:rsidRPr="00FC0C77">
        <w:rPr>
          <w:b/>
          <w:position w:val="-1"/>
          <w:sz w:val="28"/>
          <w:szCs w:val="28"/>
        </w:rPr>
        <w:t>L</w:t>
      </w:r>
      <w:r w:rsidRPr="00FC0C77">
        <w:rPr>
          <w:b/>
          <w:spacing w:val="-3"/>
          <w:position w:val="-1"/>
          <w:sz w:val="28"/>
          <w:szCs w:val="28"/>
        </w:rPr>
        <w:t>E</w:t>
      </w:r>
      <w:r w:rsidRPr="00FC0C77">
        <w:rPr>
          <w:b/>
          <w:spacing w:val="-1"/>
          <w:position w:val="-1"/>
          <w:sz w:val="28"/>
          <w:szCs w:val="28"/>
        </w:rPr>
        <w:t>M</w:t>
      </w:r>
      <w:r w:rsidRPr="00FC0C77">
        <w:rPr>
          <w:b/>
          <w:position w:val="-1"/>
          <w:sz w:val="28"/>
          <w:szCs w:val="28"/>
        </w:rPr>
        <w:t>E</w:t>
      </w:r>
      <w:r w:rsidRPr="00FC0C77">
        <w:rPr>
          <w:b/>
          <w:spacing w:val="-1"/>
          <w:position w:val="-1"/>
          <w:sz w:val="28"/>
          <w:szCs w:val="28"/>
        </w:rPr>
        <w:t>N</w:t>
      </w:r>
      <w:r w:rsidRPr="00FC0C77">
        <w:rPr>
          <w:b/>
          <w:position w:val="-1"/>
          <w:sz w:val="28"/>
          <w:szCs w:val="28"/>
        </w:rPr>
        <w:t>T</w:t>
      </w:r>
      <w:r w:rsidRPr="00FC0C77">
        <w:rPr>
          <w:b/>
          <w:spacing w:val="-1"/>
          <w:position w:val="-1"/>
          <w:sz w:val="28"/>
          <w:szCs w:val="28"/>
        </w:rPr>
        <w:t>A</w:t>
      </w:r>
      <w:r w:rsidRPr="00FC0C77">
        <w:rPr>
          <w:b/>
          <w:position w:val="-1"/>
          <w:sz w:val="28"/>
          <w:szCs w:val="28"/>
        </w:rPr>
        <w:t>T</w:t>
      </w:r>
      <w:r w:rsidRPr="00FC0C77">
        <w:rPr>
          <w:b/>
          <w:spacing w:val="1"/>
          <w:position w:val="-1"/>
          <w:sz w:val="28"/>
          <w:szCs w:val="28"/>
        </w:rPr>
        <w:t>I</w:t>
      </w:r>
      <w:r w:rsidRPr="00FC0C77">
        <w:rPr>
          <w:b/>
          <w:position w:val="-1"/>
          <w:sz w:val="28"/>
          <w:szCs w:val="28"/>
        </w:rPr>
        <w:t>ON</w:t>
      </w:r>
      <w:r w:rsidRPr="00FC0C77">
        <w:rPr>
          <w:b/>
          <w:spacing w:val="-1"/>
          <w:position w:val="-1"/>
          <w:sz w:val="28"/>
          <w:szCs w:val="28"/>
        </w:rPr>
        <w:t xml:space="preserve"> </w:t>
      </w:r>
      <w:r w:rsidRPr="00FC0C77">
        <w:rPr>
          <w:b/>
          <w:spacing w:val="-2"/>
          <w:position w:val="-1"/>
          <w:sz w:val="28"/>
          <w:szCs w:val="28"/>
        </w:rPr>
        <w:t>A</w:t>
      </w:r>
      <w:r w:rsidRPr="00FC0C77">
        <w:rPr>
          <w:b/>
          <w:spacing w:val="-1"/>
          <w:position w:val="-1"/>
          <w:sz w:val="28"/>
          <w:szCs w:val="28"/>
        </w:rPr>
        <w:t>N</w:t>
      </w:r>
      <w:r w:rsidRPr="00FC0C77">
        <w:rPr>
          <w:b/>
          <w:position w:val="-1"/>
          <w:sz w:val="28"/>
          <w:szCs w:val="28"/>
        </w:rPr>
        <w:t>D</w:t>
      </w:r>
      <w:r w:rsidRPr="00FC0C77">
        <w:rPr>
          <w:b/>
          <w:spacing w:val="-1"/>
          <w:position w:val="-1"/>
          <w:sz w:val="28"/>
          <w:szCs w:val="28"/>
        </w:rPr>
        <w:t xml:space="preserve"> </w:t>
      </w:r>
      <w:r w:rsidRPr="00FC0C77">
        <w:rPr>
          <w:b/>
          <w:spacing w:val="-2"/>
          <w:position w:val="-1"/>
          <w:sz w:val="28"/>
          <w:szCs w:val="28"/>
        </w:rPr>
        <w:t>C</w:t>
      </w:r>
      <w:r w:rsidRPr="00FC0C77">
        <w:rPr>
          <w:b/>
          <w:position w:val="-1"/>
          <w:sz w:val="28"/>
          <w:szCs w:val="28"/>
        </w:rPr>
        <w:t>O</w:t>
      </w:r>
      <w:r w:rsidRPr="00FC0C77">
        <w:rPr>
          <w:b/>
          <w:spacing w:val="-1"/>
          <w:position w:val="-1"/>
          <w:sz w:val="28"/>
          <w:szCs w:val="28"/>
        </w:rPr>
        <w:t>D</w:t>
      </w:r>
      <w:r w:rsidRPr="00FC0C77">
        <w:rPr>
          <w:b/>
          <w:spacing w:val="1"/>
          <w:position w:val="-1"/>
          <w:sz w:val="28"/>
          <w:szCs w:val="28"/>
        </w:rPr>
        <w:t>I</w:t>
      </w:r>
      <w:r w:rsidRPr="00FC0C77">
        <w:rPr>
          <w:b/>
          <w:spacing w:val="-1"/>
          <w:position w:val="-1"/>
          <w:sz w:val="28"/>
          <w:szCs w:val="28"/>
        </w:rPr>
        <w:t>N</w:t>
      </w:r>
      <w:r w:rsidRPr="00FC0C77">
        <w:rPr>
          <w:b/>
          <w:position w:val="-1"/>
          <w:sz w:val="28"/>
          <w:szCs w:val="28"/>
        </w:rPr>
        <w:t>G</w:t>
      </w:r>
    </w:p>
    <w:p w:rsidR="000F174D" w:rsidRPr="00FC0C77" w:rsidRDefault="000F174D" w:rsidP="00C60CF5">
      <w:pPr>
        <w:spacing w:before="18" w:line="360" w:lineRule="auto"/>
        <w:jc w:val="both"/>
        <w:rPr>
          <w:sz w:val="24"/>
          <w:szCs w:val="24"/>
        </w:rPr>
      </w:pPr>
    </w:p>
    <w:p w:rsidR="000F174D" w:rsidRPr="00FC0C77" w:rsidRDefault="000F174D" w:rsidP="00C60CF5">
      <w:pPr>
        <w:spacing w:before="29" w:line="360" w:lineRule="auto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 xml:space="preserve">6.1 </w:t>
      </w:r>
      <w:r w:rsidRPr="00FC0C77">
        <w:rPr>
          <w:b/>
          <w:spacing w:val="-1"/>
          <w:sz w:val="24"/>
          <w:szCs w:val="24"/>
        </w:rPr>
        <w:t>M</w:t>
      </w:r>
      <w:r w:rsidRPr="00FC0C77">
        <w:rPr>
          <w:b/>
          <w:sz w:val="24"/>
          <w:szCs w:val="24"/>
        </w:rPr>
        <w:t>o</w:t>
      </w:r>
      <w:r w:rsidRPr="00FC0C77">
        <w:rPr>
          <w:b/>
          <w:spacing w:val="1"/>
          <w:sz w:val="24"/>
          <w:szCs w:val="24"/>
        </w:rPr>
        <w:t>du</w:t>
      </w:r>
      <w:r w:rsidRPr="00FC0C77">
        <w:rPr>
          <w:b/>
          <w:sz w:val="24"/>
          <w:szCs w:val="24"/>
        </w:rPr>
        <w:t>les</w:t>
      </w:r>
    </w:p>
    <w:p w:rsidR="000F174D" w:rsidRPr="00FC0C77" w:rsidRDefault="000F174D" w:rsidP="00C60CF5">
      <w:pPr>
        <w:spacing w:before="14" w:line="360" w:lineRule="auto"/>
        <w:jc w:val="both"/>
        <w:rPr>
          <w:sz w:val="24"/>
          <w:szCs w:val="24"/>
        </w:rPr>
      </w:pPr>
    </w:p>
    <w:p w:rsidR="000F174D" w:rsidRPr="000F174D" w:rsidRDefault="000F174D" w:rsidP="00C60CF5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000F174D">
        <w:rPr>
          <w:sz w:val="24"/>
          <w:szCs w:val="24"/>
        </w:rPr>
        <w:t>E</w:t>
      </w:r>
      <w:r w:rsidRPr="000F174D">
        <w:rPr>
          <w:spacing w:val="2"/>
          <w:sz w:val="24"/>
          <w:szCs w:val="24"/>
        </w:rPr>
        <w:t>x</w:t>
      </w:r>
      <w:r w:rsidRPr="000F174D">
        <w:rPr>
          <w:sz w:val="24"/>
          <w:szCs w:val="24"/>
        </w:rPr>
        <w:t>tr</w:t>
      </w:r>
      <w:r w:rsidRPr="000F174D">
        <w:rPr>
          <w:spacing w:val="-1"/>
          <w:sz w:val="24"/>
          <w:szCs w:val="24"/>
        </w:rPr>
        <w:t>ac</w:t>
      </w:r>
      <w:r w:rsidRPr="000F174D">
        <w:rPr>
          <w:sz w:val="24"/>
          <w:szCs w:val="24"/>
        </w:rPr>
        <w:t>t dat</w:t>
      </w:r>
      <w:r w:rsidRPr="000F174D">
        <w:rPr>
          <w:spacing w:val="-1"/>
          <w:sz w:val="24"/>
          <w:szCs w:val="24"/>
        </w:rPr>
        <w:t>a</w:t>
      </w:r>
      <w:r w:rsidRPr="000F174D">
        <w:rPr>
          <w:sz w:val="24"/>
          <w:szCs w:val="24"/>
        </w:rPr>
        <w:t>b</w:t>
      </w:r>
      <w:r w:rsidRPr="000F174D">
        <w:rPr>
          <w:spacing w:val="-1"/>
          <w:sz w:val="24"/>
          <w:szCs w:val="24"/>
        </w:rPr>
        <w:t>a</w:t>
      </w:r>
      <w:r w:rsidRPr="000F174D">
        <w:rPr>
          <w:sz w:val="24"/>
          <w:szCs w:val="24"/>
        </w:rPr>
        <w:t>se</w:t>
      </w:r>
      <w:r w:rsidRPr="000F174D">
        <w:rPr>
          <w:spacing w:val="-1"/>
          <w:sz w:val="24"/>
          <w:szCs w:val="24"/>
        </w:rPr>
        <w:t xml:space="preserve"> </w:t>
      </w:r>
      <w:r w:rsidRPr="000F174D">
        <w:rPr>
          <w:sz w:val="24"/>
          <w:szCs w:val="24"/>
        </w:rPr>
        <w:t>and</w:t>
      </w:r>
      <w:r w:rsidRPr="000F174D">
        <w:rPr>
          <w:spacing w:val="2"/>
          <w:sz w:val="24"/>
          <w:szCs w:val="24"/>
        </w:rPr>
        <w:t xml:space="preserve"> </w:t>
      </w:r>
      <w:r w:rsidRPr="000F174D">
        <w:rPr>
          <w:sz w:val="24"/>
          <w:szCs w:val="24"/>
        </w:rPr>
        <w:t>file</w:t>
      </w:r>
      <w:r w:rsidRPr="000F174D">
        <w:rPr>
          <w:spacing w:val="1"/>
          <w:sz w:val="24"/>
          <w:szCs w:val="24"/>
        </w:rPr>
        <w:t xml:space="preserve"> </w:t>
      </w:r>
      <w:r w:rsidRPr="000F174D">
        <w:rPr>
          <w:spacing w:val="2"/>
          <w:sz w:val="24"/>
          <w:szCs w:val="24"/>
        </w:rPr>
        <w:t>s</w:t>
      </w:r>
      <w:r w:rsidRPr="000F174D">
        <w:rPr>
          <w:spacing w:val="-5"/>
          <w:sz w:val="24"/>
          <w:szCs w:val="24"/>
        </w:rPr>
        <w:t>y</w:t>
      </w:r>
      <w:r w:rsidRPr="000F174D">
        <w:rPr>
          <w:sz w:val="24"/>
          <w:szCs w:val="24"/>
        </w:rPr>
        <w:t>stem of</w:t>
      </w:r>
      <w:r w:rsidRPr="000F174D">
        <w:rPr>
          <w:spacing w:val="2"/>
          <w:sz w:val="24"/>
          <w:szCs w:val="24"/>
        </w:rPr>
        <w:t xml:space="preserve"> </w:t>
      </w:r>
      <w:r w:rsidRPr="000F174D">
        <w:rPr>
          <w:spacing w:val="-1"/>
          <w:sz w:val="24"/>
          <w:szCs w:val="24"/>
        </w:rPr>
        <w:t>a</w:t>
      </w:r>
      <w:r w:rsidRPr="000F174D">
        <w:rPr>
          <w:sz w:val="24"/>
          <w:szCs w:val="24"/>
        </w:rPr>
        <w:t xml:space="preserve">n </w:t>
      </w:r>
      <w:r w:rsidRPr="000F174D">
        <w:rPr>
          <w:spacing w:val="-1"/>
          <w:sz w:val="24"/>
          <w:szCs w:val="24"/>
        </w:rPr>
        <w:t>a</w:t>
      </w:r>
      <w:r w:rsidRPr="000F174D">
        <w:rPr>
          <w:sz w:val="24"/>
          <w:szCs w:val="24"/>
        </w:rPr>
        <w:t>ndroid d</w:t>
      </w:r>
      <w:r w:rsidRPr="000F174D">
        <w:rPr>
          <w:spacing w:val="-1"/>
          <w:sz w:val="24"/>
          <w:szCs w:val="24"/>
        </w:rPr>
        <w:t>e</w:t>
      </w:r>
      <w:r w:rsidRPr="000F174D">
        <w:rPr>
          <w:spacing w:val="2"/>
          <w:sz w:val="24"/>
          <w:szCs w:val="24"/>
        </w:rPr>
        <w:t>v</w:t>
      </w:r>
      <w:r w:rsidRPr="000F174D">
        <w:rPr>
          <w:sz w:val="24"/>
          <w:szCs w:val="24"/>
        </w:rPr>
        <w:t>ice</w:t>
      </w:r>
    </w:p>
    <w:p w:rsidR="000F174D" w:rsidRPr="000F174D" w:rsidRDefault="000F174D" w:rsidP="00C60CF5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000F174D">
        <w:rPr>
          <w:sz w:val="24"/>
          <w:szCs w:val="24"/>
        </w:rPr>
        <w:t>C</w:t>
      </w:r>
      <w:r w:rsidRPr="000F174D">
        <w:rPr>
          <w:spacing w:val="-1"/>
          <w:sz w:val="24"/>
          <w:szCs w:val="24"/>
        </w:rPr>
        <w:t>a</w:t>
      </w:r>
      <w:r w:rsidRPr="000F174D">
        <w:rPr>
          <w:sz w:val="24"/>
          <w:szCs w:val="24"/>
        </w:rPr>
        <w:t>lcul</w:t>
      </w:r>
      <w:r w:rsidRPr="000F174D">
        <w:rPr>
          <w:spacing w:val="-1"/>
          <w:sz w:val="24"/>
          <w:szCs w:val="24"/>
        </w:rPr>
        <w:t>a</w:t>
      </w:r>
      <w:r w:rsidRPr="000F174D">
        <w:rPr>
          <w:sz w:val="24"/>
          <w:szCs w:val="24"/>
        </w:rPr>
        <w:t>te the</w:t>
      </w:r>
      <w:r w:rsidRPr="000F174D">
        <w:rPr>
          <w:spacing w:val="-1"/>
          <w:sz w:val="24"/>
          <w:szCs w:val="24"/>
        </w:rPr>
        <w:t xml:space="preserve"> </w:t>
      </w:r>
      <w:r w:rsidRPr="000F174D">
        <w:rPr>
          <w:sz w:val="24"/>
          <w:szCs w:val="24"/>
        </w:rPr>
        <w:t>h</w:t>
      </w:r>
      <w:r w:rsidRPr="000F174D">
        <w:rPr>
          <w:spacing w:val="-1"/>
          <w:sz w:val="24"/>
          <w:szCs w:val="24"/>
        </w:rPr>
        <w:t>a</w:t>
      </w:r>
      <w:r w:rsidRPr="000F174D">
        <w:rPr>
          <w:sz w:val="24"/>
          <w:szCs w:val="24"/>
        </w:rPr>
        <w:t xml:space="preserve">sh </w:t>
      </w:r>
      <w:r w:rsidRPr="000F174D">
        <w:rPr>
          <w:spacing w:val="2"/>
          <w:sz w:val="24"/>
          <w:szCs w:val="24"/>
        </w:rPr>
        <w:t>v</w:t>
      </w:r>
      <w:r w:rsidRPr="000F174D">
        <w:rPr>
          <w:spacing w:val="-1"/>
          <w:sz w:val="24"/>
          <w:szCs w:val="24"/>
        </w:rPr>
        <w:t>a</w:t>
      </w:r>
      <w:r w:rsidRPr="000F174D">
        <w:rPr>
          <w:sz w:val="24"/>
          <w:szCs w:val="24"/>
        </w:rPr>
        <w:t>lue</w:t>
      </w:r>
      <w:r w:rsidRPr="000F174D">
        <w:rPr>
          <w:spacing w:val="2"/>
          <w:sz w:val="24"/>
          <w:szCs w:val="24"/>
        </w:rPr>
        <w:t xml:space="preserve"> </w:t>
      </w:r>
      <w:r w:rsidRPr="000F174D">
        <w:rPr>
          <w:sz w:val="24"/>
          <w:szCs w:val="24"/>
        </w:rPr>
        <w:t>of</w:t>
      </w:r>
      <w:r w:rsidRPr="000F174D">
        <w:rPr>
          <w:spacing w:val="-1"/>
          <w:sz w:val="24"/>
          <w:szCs w:val="24"/>
        </w:rPr>
        <w:t xml:space="preserve"> </w:t>
      </w:r>
      <w:r w:rsidRPr="000F174D">
        <w:rPr>
          <w:sz w:val="24"/>
          <w:szCs w:val="24"/>
        </w:rPr>
        <w:t>obtain</w:t>
      </w:r>
      <w:r w:rsidRPr="000F174D">
        <w:rPr>
          <w:spacing w:val="-1"/>
          <w:sz w:val="24"/>
          <w:szCs w:val="24"/>
        </w:rPr>
        <w:t>e</w:t>
      </w:r>
      <w:r w:rsidRPr="000F174D">
        <w:rPr>
          <w:sz w:val="24"/>
          <w:szCs w:val="24"/>
        </w:rPr>
        <w:t>d d</w:t>
      </w:r>
      <w:r w:rsidRPr="000F174D">
        <w:rPr>
          <w:spacing w:val="-1"/>
          <w:sz w:val="24"/>
          <w:szCs w:val="24"/>
        </w:rPr>
        <w:t>a</w:t>
      </w:r>
      <w:r w:rsidRPr="000F174D">
        <w:rPr>
          <w:sz w:val="24"/>
          <w:szCs w:val="24"/>
        </w:rPr>
        <w:t>ta</w:t>
      </w:r>
      <w:r w:rsidRPr="000F174D">
        <w:rPr>
          <w:spacing w:val="2"/>
          <w:sz w:val="24"/>
          <w:szCs w:val="24"/>
        </w:rPr>
        <w:t>b</w:t>
      </w:r>
      <w:r w:rsidRPr="000F174D">
        <w:rPr>
          <w:spacing w:val="-1"/>
          <w:sz w:val="24"/>
          <w:szCs w:val="24"/>
        </w:rPr>
        <w:t>a</w:t>
      </w:r>
      <w:r w:rsidRPr="000F174D">
        <w:rPr>
          <w:sz w:val="24"/>
          <w:szCs w:val="24"/>
        </w:rPr>
        <w:t>s</w:t>
      </w:r>
      <w:r w:rsidRPr="000F174D">
        <w:rPr>
          <w:spacing w:val="-1"/>
          <w:sz w:val="24"/>
          <w:szCs w:val="24"/>
        </w:rPr>
        <w:t>e</w:t>
      </w:r>
      <w:r w:rsidRPr="000F174D">
        <w:rPr>
          <w:sz w:val="24"/>
          <w:szCs w:val="24"/>
        </w:rPr>
        <w:t>s</w:t>
      </w:r>
    </w:p>
    <w:p w:rsidR="000F174D" w:rsidRPr="000F174D" w:rsidRDefault="000F174D" w:rsidP="00C60CF5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000F174D">
        <w:rPr>
          <w:sz w:val="24"/>
          <w:szCs w:val="24"/>
        </w:rPr>
        <w:t>An</w:t>
      </w:r>
      <w:r w:rsidRPr="000F174D">
        <w:rPr>
          <w:spacing w:val="-1"/>
          <w:sz w:val="24"/>
          <w:szCs w:val="24"/>
        </w:rPr>
        <w:t>a</w:t>
      </w:r>
      <w:r w:rsidRPr="000F174D">
        <w:rPr>
          <w:spacing w:val="3"/>
          <w:sz w:val="24"/>
          <w:szCs w:val="24"/>
        </w:rPr>
        <w:t>l</w:t>
      </w:r>
      <w:r w:rsidRPr="000F174D">
        <w:rPr>
          <w:spacing w:val="-5"/>
          <w:sz w:val="24"/>
          <w:szCs w:val="24"/>
        </w:rPr>
        <w:t>y</w:t>
      </w:r>
      <w:r w:rsidRPr="000F174D">
        <w:rPr>
          <w:spacing w:val="1"/>
          <w:sz w:val="24"/>
          <w:szCs w:val="24"/>
        </w:rPr>
        <w:t>z</w:t>
      </w:r>
      <w:r w:rsidRPr="000F174D">
        <w:rPr>
          <w:sz w:val="24"/>
          <w:szCs w:val="24"/>
        </w:rPr>
        <w:t>e</w:t>
      </w:r>
      <w:r w:rsidRPr="000F174D">
        <w:rPr>
          <w:spacing w:val="-1"/>
          <w:sz w:val="24"/>
          <w:szCs w:val="24"/>
        </w:rPr>
        <w:t xml:space="preserve"> </w:t>
      </w:r>
      <w:r w:rsidRPr="000F174D">
        <w:rPr>
          <w:spacing w:val="2"/>
          <w:sz w:val="24"/>
          <w:szCs w:val="24"/>
        </w:rPr>
        <w:t>d</w:t>
      </w:r>
      <w:r w:rsidRPr="000F174D">
        <w:rPr>
          <w:spacing w:val="-1"/>
          <w:sz w:val="24"/>
          <w:szCs w:val="24"/>
        </w:rPr>
        <w:t>a</w:t>
      </w:r>
      <w:r w:rsidRPr="000F174D">
        <w:rPr>
          <w:sz w:val="24"/>
          <w:szCs w:val="24"/>
        </w:rPr>
        <w:t>tab</w:t>
      </w:r>
      <w:r w:rsidRPr="000F174D">
        <w:rPr>
          <w:spacing w:val="-1"/>
          <w:sz w:val="24"/>
          <w:szCs w:val="24"/>
        </w:rPr>
        <w:t>a</w:t>
      </w:r>
      <w:r w:rsidRPr="000F174D">
        <w:rPr>
          <w:sz w:val="24"/>
          <w:szCs w:val="24"/>
        </w:rPr>
        <w:t>se</w:t>
      </w:r>
      <w:r w:rsidRPr="000F174D">
        <w:rPr>
          <w:spacing w:val="1"/>
          <w:sz w:val="24"/>
          <w:szCs w:val="24"/>
        </w:rPr>
        <w:t xml:space="preserve"> </w:t>
      </w:r>
      <w:r w:rsidRPr="000F174D">
        <w:rPr>
          <w:spacing w:val="-1"/>
          <w:sz w:val="24"/>
          <w:szCs w:val="24"/>
        </w:rPr>
        <w:t>a</w:t>
      </w:r>
      <w:r w:rsidRPr="000F174D">
        <w:rPr>
          <w:sz w:val="24"/>
          <w:szCs w:val="24"/>
        </w:rPr>
        <w:t>nd fi</w:t>
      </w:r>
      <w:r w:rsidRPr="000F174D">
        <w:rPr>
          <w:spacing w:val="2"/>
          <w:sz w:val="24"/>
          <w:szCs w:val="24"/>
        </w:rPr>
        <w:t>l</w:t>
      </w:r>
      <w:r w:rsidRPr="000F174D">
        <w:rPr>
          <w:sz w:val="24"/>
          <w:szCs w:val="24"/>
        </w:rPr>
        <w:t>e</w:t>
      </w:r>
      <w:r w:rsidRPr="000F174D">
        <w:rPr>
          <w:spacing w:val="-1"/>
          <w:sz w:val="24"/>
          <w:szCs w:val="24"/>
        </w:rPr>
        <w:t xml:space="preserve"> </w:t>
      </w:r>
      <w:r w:rsidRPr="000F174D">
        <w:rPr>
          <w:spacing w:val="2"/>
          <w:sz w:val="24"/>
          <w:szCs w:val="24"/>
        </w:rPr>
        <w:t>s</w:t>
      </w:r>
      <w:r w:rsidRPr="000F174D">
        <w:rPr>
          <w:spacing w:val="-5"/>
          <w:sz w:val="24"/>
          <w:szCs w:val="24"/>
        </w:rPr>
        <w:t>y</w:t>
      </w:r>
      <w:r w:rsidRPr="000F174D">
        <w:rPr>
          <w:sz w:val="24"/>
          <w:szCs w:val="24"/>
        </w:rPr>
        <w:t>stem</w:t>
      </w:r>
    </w:p>
    <w:p w:rsidR="000F174D" w:rsidRPr="000F174D" w:rsidRDefault="000F174D" w:rsidP="00C60CF5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000F174D">
        <w:rPr>
          <w:spacing w:val="1"/>
          <w:sz w:val="24"/>
          <w:szCs w:val="24"/>
        </w:rPr>
        <w:t>P</w:t>
      </w:r>
      <w:r w:rsidRPr="000F174D">
        <w:rPr>
          <w:spacing w:val="-1"/>
          <w:sz w:val="24"/>
          <w:szCs w:val="24"/>
        </w:rPr>
        <w:t>a</w:t>
      </w:r>
      <w:r w:rsidRPr="000F174D">
        <w:rPr>
          <w:sz w:val="24"/>
          <w:szCs w:val="24"/>
        </w:rPr>
        <w:t>rse</w:t>
      </w:r>
      <w:r w:rsidRPr="000F174D">
        <w:rPr>
          <w:spacing w:val="-1"/>
          <w:sz w:val="24"/>
          <w:szCs w:val="24"/>
        </w:rPr>
        <w:t xml:space="preserve"> </w:t>
      </w:r>
      <w:r w:rsidRPr="000F174D">
        <w:rPr>
          <w:sz w:val="24"/>
          <w:szCs w:val="24"/>
        </w:rPr>
        <w:t>d</w:t>
      </w:r>
      <w:r w:rsidRPr="000F174D">
        <w:rPr>
          <w:spacing w:val="-1"/>
          <w:sz w:val="24"/>
          <w:szCs w:val="24"/>
        </w:rPr>
        <w:t>a</w:t>
      </w:r>
      <w:r w:rsidRPr="000F174D">
        <w:rPr>
          <w:sz w:val="24"/>
          <w:szCs w:val="24"/>
        </w:rPr>
        <w:t>ta</w:t>
      </w:r>
      <w:r w:rsidRPr="000F174D">
        <w:rPr>
          <w:spacing w:val="2"/>
          <w:sz w:val="24"/>
          <w:szCs w:val="24"/>
        </w:rPr>
        <w:t>b</w:t>
      </w:r>
      <w:r w:rsidRPr="000F174D">
        <w:rPr>
          <w:spacing w:val="-1"/>
          <w:sz w:val="24"/>
          <w:szCs w:val="24"/>
        </w:rPr>
        <w:t>a</w:t>
      </w:r>
      <w:r w:rsidRPr="000F174D">
        <w:rPr>
          <w:sz w:val="24"/>
          <w:szCs w:val="24"/>
        </w:rPr>
        <w:t>se</w:t>
      </w:r>
      <w:r w:rsidRPr="000F174D">
        <w:rPr>
          <w:spacing w:val="-1"/>
          <w:sz w:val="24"/>
          <w:szCs w:val="24"/>
        </w:rPr>
        <w:t xml:space="preserve"> </w:t>
      </w:r>
      <w:r w:rsidRPr="000F174D">
        <w:rPr>
          <w:sz w:val="24"/>
          <w:szCs w:val="24"/>
        </w:rPr>
        <w:t>in a n</w:t>
      </w:r>
      <w:r w:rsidRPr="000F174D">
        <w:rPr>
          <w:spacing w:val="1"/>
          <w:sz w:val="24"/>
          <w:szCs w:val="24"/>
        </w:rPr>
        <w:t>e</w:t>
      </w:r>
      <w:r w:rsidRPr="000F174D">
        <w:rPr>
          <w:sz w:val="24"/>
          <w:szCs w:val="24"/>
        </w:rPr>
        <w:t>w</w:t>
      </w:r>
      <w:r w:rsidRPr="000F174D">
        <w:rPr>
          <w:spacing w:val="2"/>
          <w:sz w:val="24"/>
          <w:szCs w:val="24"/>
        </w:rPr>
        <w:t xml:space="preserve"> </w:t>
      </w:r>
      <w:r w:rsidRPr="000F174D">
        <w:rPr>
          <w:sz w:val="24"/>
          <w:szCs w:val="24"/>
        </w:rPr>
        <w:t>d</w:t>
      </w:r>
      <w:r w:rsidRPr="000F174D">
        <w:rPr>
          <w:spacing w:val="-1"/>
          <w:sz w:val="24"/>
          <w:szCs w:val="24"/>
        </w:rPr>
        <w:t>a</w:t>
      </w:r>
      <w:r w:rsidRPr="000F174D">
        <w:rPr>
          <w:sz w:val="24"/>
          <w:szCs w:val="24"/>
        </w:rPr>
        <w:t>tab</w:t>
      </w:r>
      <w:r w:rsidRPr="000F174D">
        <w:rPr>
          <w:spacing w:val="-1"/>
          <w:sz w:val="24"/>
          <w:szCs w:val="24"/>
        </w:rPr>
        <w:t>a</w:t>
      </w:r>
      <w:r w:rsidRPr="000F174D">
        <w:rPr>
          <w:sz w:val="24"/>
          <w:szCs w:val="24"/>
        </w:rPr>
        <w:t>se</w:t>
      </w:r>
      <w:r w:rsidRPr="000F174D">
        <w:rPr>
          <w:spacing w:val="1"/>
          <w:sz w:val="24"/>
          <w:szCs w:val="24"/>
        </w:rPr>
        <w:t xml:space="preserve"> </w:t>
      </w:r>
      <w:r w:rsidRPr="000F174D">
        <w:rPr>
          <w:sz w:val="24"/>
          <w:szCs w:val="24"/>
        </w:rPr>
        <w:t>(o</w:t>
      </w:r>
      <w:r w:rsidRPr="000F174D">
        <w:rPr>
          <w:spacing w:val="-1"/>
          <w:sz w:val="24"/>
          <w:szCs w:val="24"/>
        </w:rPr>
        <w:t>w</w:t>
      </w:r>
      <w:r w:rsidRPr="000F174D">
        <w:rPr>
          <w:sz w:val="24"/>
          <w:szCs w:val="24"/>
        </w:rPr>
        <w:t>n</w:t>
      </w:r>
      <w:r w:rsidRPr="000F174D">
        <w:rPr>
          <w:spacing w:val="-1"/>
          <w:sz w:val="24"/>
          <w:szCs w:val="24"/>
        </w:rPr>
        <w:t>e</w:t>
      </w:r>
      <w:r w:rsidRPr="000F174D">
        <w:rPr>
          <w:sz w:val="24"/>
          <w:szCs w:val="24"/>
        </w:rPr>
        <w:t>rs.sqlite)</w:t>
      </w:r>
    </w:p>
    <w:p w:rsidR="000F174D" w:rsidRPr="000F174D" w:rsidRDefault="000F174D" w:rsidP="00C60CF5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000F174D">
        <w:rPr>
          <w:spacing w:val="-2"/>
          <w:sz w:val="24"/>
          <w:szCs w:val="24"/>
        </w:rPr>
        <w:t>g</w:t>
      </w:r>
      <w:r w:rsidRPr="000F174D">
        <w:rPr>
          <w:spacing w:val="-1"/>
          <w:sz w:val="24"/>
          <w:szCs w:val="24"/>
        </w:rPr>
        <w:t>e</w:t>
      </w:r>
      <w:r w:rsidRPr="000F174D">
        <w:rPr>
          <w:spacing w:val="2"/>
          <w:sz w:val="24"/>
          <w:szCs w:val="24"/>
        </w:rPr>
        <w:t>n</w:t>
      </w:r>
      <w:r w:rsidRPr="000F174D">
        <w:rPr>
          <w:spacing w:val="-1"/>
          <w:sz w:val="24"/>
          <w:szCs w:val="24"/>
        </w:rPr>
        <w:t>e</w:t>
      </w:r>
      <w:r w:rsidRPr="000F174D">
        <w:rPr>
          <w:sz w:val="24"/>
          <w:szCs w:val="24"/>
        </w:rPr>
        <w:t>r</w:t>
      </w:r>
      <w:r w:rsidRPr="000F174D">
        <w:rPr>
          <w:spacing w:val="-2"/>
          <w:sz w:val="24"/>
          <w:szCs w:val="24"/>
        </w:rPr>
        <w:t>a</w:t>
      </w:r>
      <w:r w:rsidRPr="000F174D">
        <w:rPr>
          <w:spacing w:val="3"/>
          <w:sz w:val="24"/>
          <w:szCs w:val="24"/>
        </w:rPr>
        <w:t>t</w:t>
      </w:r>
      <w:r w:rsidRPr="000F174D">
        <w:rPr>
          <w:sz w:val="24"/>
          <w:szCs w:val="24"/>
        </w:rPr>
        <w:t>e</w:t>
      </w:r>
      <w:r w:rsidRPr="000F174D">
        <w:rPr>
          <w:spacing w:val="-1"/>
          <w:sz w:val="24"/>
          <w:szCs w:val="24"/>
        </w:rPr>
        <w:t xml:space="preserve"> re</w:t>
      </w:r>
      <w:r w:rsidRPr="000F174D">
        <w:rPr>
          <w:sz w:val="24"/>
          <w:szCs w:val="24"/>
        </w:rPr>
        <w:t>p</w:t>
      </w:r>
      <w:r w:rsidRPr="000F174D">
        <w:rPr>
          <w:spacing w:val="2"/>
          <w:sz w:val="24"/>
          <w:szCs w:val="24"/>
        </w:rPr>
        <w:t>o</w:t>
      </w:r>
      <w:r w:rsidRPr="000F174D">
        <w:rPr>
          <w:sz w:val="24"/>
          <w:szCs w:val="24"/>
        </w:rPr>
        <w:t>rt</w:t>
      </w:r>
    </w:p>
    <w:p w:rsidR="000F174D" w:rsidRPr="000F174D" w:rsidRDefault="000F174D" w:rsidP="00C60CF5">
      <w:pPr>
        <w:pStyle w:val="ListParagraph"/>
        <w:numPr>
          <w:ilvl w:val="0"/>
          <w:numId w:val="7"/>
        </w:numPr>
        <w:tabs>
          <w:tab w:val="left" w:pos="1580"/>
        </w:tabs>
        <w:spacing w:line="360" w:lineRule="auto"/>
        <w:ind w:right="635"/>
        <w:jc w:val="both"/>
        <w:rPr>
          <w:sz w:val="24"/>
          <w:szCs w:val="24"/>
        </w:rPr>
      </w:pPr>
      <w:r w:rsidRPr="000F174D">
        <w:rPr>
          <w:sz w:val="24"/>
          <w:szCs w:val="24"/>
        </w:rPr>
        <w:t xml:space="preserve">And </w:t>
      </w:r>
      <w:r w:rsidRPr="000F174D">
        <w:rPr>
          <w:spacing w:val="-1"/>
          <w:sz w:val="24"/>
          <w:szCs w:val="24"/>
        </w:rPr>
        <w:t>rec</w:t>
      </w:r>
      <w:r w:rsidRPr="000F174D">
        <w:rPr>
          <w:sz w:val="24"/>
          <w:szCs w:val="24"/>
        </w:rPr>
        <w:t>ompu</w:t>
      </w:r>
      <w:r w:rsidRPr="000F174D">
        <w:rPr>
          <w:spacing w:val="1"/>
          <w:sz w:val="24"/>
          <w:szCs w:val="24"/>
        </w:rPr>
        <w:t>t</w:t>
      </w:r>
      <w:r w:rsidRPr="000F174D">
        <w:rPr>
          <w:spacing w:val="-1"/>
          <w:sz w:val="24"/>
          <w:szCs w:val="24"/>
        </w:rPr>
        <w:t>e</w:t>
      </w:r>
      <w:r w:rsidRPr="000F174D">
        <w:rPr>
          <w:sz w:val="24"/>
          <w:szCs w:val="24"/>
        </w:rPr>
        <w:t xml:space="preserve">d the </w:t>
      </w:r>
      <w:r w:rsidRPr="000F174D">
        <w:rPr>
          <w:spacing w:val="2"/>
          <w:sz w:val="24"/>
          <w:szCs w:val="24"/>
        </w:rPr>
        <w:t>h</w:t>
      </w:r>
      <w:r w:rsidRPr="000F174D">
        <w:rPr>
          <w:spacing w:val="-1"/>
          <w:sz w:val="24"/>
          <w:szCs w:val="24"/>
        </w:rPr>
        <w:t>a</w:t>
      </w:r>
      <w:r w:rsidRPr="000F174D">
        <w:rPr>
          <w:spacing w:val="2"/>
          <w:sz w:val="24"/>
          <w:szCs w:val="24"/>
        </w:rPr>
        <w:t>s</w:t>
      </w:r>
      <w:r w:rsidRPr="000F174D">
        <w:rPr>
          <w:sz w:val="24"/>
          <w:szCs w:val="24"/>
        </w:rPr>
        <w:t>h v</w:t>
      </w:r>
      <w:r w:rsidRPr="000F174D">
        <w:rPr>
          <w:spacing w:val="-1"/>
          <w:sz w:val="24"/>
          <w:szCs w:val="24"/>
        </w:rPr>
        <w:t>a</w:t>
      </w:r>
      <w:r w:rsidRPr="000F174D">
        <w:rPr>
          <w:sz w:val="24"/>
          <w:szCs w:val="24"/>
        </w:rPr>
        <w:t>lue of</w:t>
      </w:r>
      <w:r w:rsidRPr="000F174D">
        <w:rPr>
          <w:spacing w:val="-1"/>
          <w:sz w:val="24"/>
          <w:szCs w:val="24"/>
        </w:rPr>
        <w:t xml:space="preserve"> </w:t>
      </w:r>
      <w:r w:rsidRPr="000F174D">
        <w:rPr>
          <w:sz w:val="24"/>
          <w:szCs w:val="24"/>
        </w:rPr>
        <w:t>d</w:t>
      </w:r>
      <w:r w:rsidRPr="000F174D">
        <w:rPr>
          <w:spacing w:val="-1"/>
          <w:sz w:val="24"/>
          <w:szCs w:val="24"/>
        </w:rPr>
        <w:t>a</w:t>
      </w:r>
      <w:r w:rsidRPr="000F174D">
        <w:rPr>
          <w:sz w:val="24"/>
          <w:szCs w:val="24"/>
        </w:rPr>
        <w:t>ta</w:t>
      </w:r>
      <w:r w:rsidRPr="000F174D">
        <w:rPr>
          <w:spacing w:val="2"/>
          <w:sz w:val="24"/>
          <w:szCs w:val="24"/>
        </w:rPr>
        <w:t>b</w:t>
      </w:r>
      <w:r w:rsidRPr="000F174D">
        <w:rPr>
          <w:spacing w:val="-1"/>
          <w:sz w:val="24"/>
          <w:szCs w:val="24"/>
        </w:rPr>
        <w:t>a</w:t>
      </w:r>
      <w:r w:rsidRPr="000F174D">
        <w:rPr>
          <w:sz w:val="24"/>
          <w:szCs w:val="24"/>
        </w:rPr>
        <w:t>s</w:t>
      </w:r>
      <w:r w:rsidRPr="000F174D">
        <w:rPr>
          <w:spacing w:val="-1"/>
          <w:sz w:val="24"/>
          <w:szCs w:val="24"/>
        </w:rPr>
        <w:t>e</w:t>
      </w:r>
      <w:r w:rsidRPr="000F174D">
        <w:rPr>
          <w:sz w:val="24"/>
          <w:szCs w:val="24"/>
        </w:rPr>
        <w:t>s and</w:t>
      </w:r>
      <w:r w:rsidRPr="000F174D">
        <w:rPr>
          <w:spacing w:val="1"/>
          <w:sz w:val="24"/>
          <w:szCs w:val="24"/>
        </w:rPr>
        <w:t xml:space="preserve"> </w:t>
      </w:r>
      <w:r w:rsidRPr="000F174D">
        <w:rPr>
          <w:spacing w:val="-1"/>
          <w:sz w:val="24"/>
          <w:szCs w:val="24"/>
        </w:rPr>
        <w:t>c</w:t>
      </w:r>
      <w:r w:rsidRPr="000F174D">
        <w:rPr>
          <w:sz w:val="24"/>
          <w:szCs w:val="24"/>
        </w:rPr>
        <w:t>ompa</w:t>
      </w:r>
      <w:r w:rsidRPr="000F174D">
        <w:rPr>
          <w:spacing w:val="-1"/>
          <w:sz w:val="24"/>
          <w:szCs w:val="24"/>
        </w:rPr>
        <w:t>r</w:t>
      </w:r>
      <w:r w:rsidRPr="000F174D">
        <w:rPr>
          <w:sz w:val="24"/>
          <w:szCs w:val="24"/>
        </w:rPr>
        <w:t>e</w:t>
      </w:r>
      <w:r w:rsidRPr="000F174D">
        <w:rPr>
          <w:spacing w:val="-1"/>
          <w:sz w:val="24"/>
          <w:szCs w:val="24"/>
        </w:rPr>
        <w:t xml:space="preserve"> </w:t>
      </w:r>
      <w:r w:rsidRPr="000F174D">
        <w:rPr>
          <w:sz w:val="24"/>
          <w:szCs w:val="24"/>
        </w:rPr>
        <w:t>it</w:t>
      </w:r>
      <w:r w:rsidRPr="000F174D">
        <w:rPr>
          <w:spacing w:val="1"/>
          <w:sz w:val="24"/>
          <w:szCs w:val="24"/>
        </w:rPr>
        <w:t xml:space="preserve"> </w:t>
      </w:r>
      <w:r w:rsidRPr="000F174D">
        <w:rPr>
          <w:sz w:val="24"/>
          <w:szCs w:val="24"/>
        </w:rPr>
        <w:t xml:space="preserve">with </w:t>
      </w:r>
      <w:r w:rsidRPr="000F174D">
        <w:rPr>
          <w:spacing w:val="1"/>
          <w:sz w:val="24"/>
          <w:szCs w:val="24"/>
        </w:rPr>
        <w:t>i</w:t>
      </w:r>
      <w:r w:rsidRPr="000F174D">
        <w:rPr>
          <w:sz w:val="24"/>
          <w:szCs w:val="24"/>
        </w:rPr>
        <w:t>ni</w:t>
      </w:r>
      <w:r w:rsidRPr="000F174D">
        <w:rPr>
          <w:spacing w:val="1"/>
          <w:sz w:val="24"/>
          <w:szCs w:val="24"/>
        </w:rPr>
        <w:t>t</w:t>
      </w:r>
      <w:r w:rsidRPr="000F174D">
        <w:rPr>
          <w:sz w:val="24"/>
          <w:szCs w:val="24"/>
        </w:rPr>
        <w:t>ial</w:t>
      </w:r>
      <w:r w:rsidRPr="000F174D">
        <w:rPr>
          <w:spacing w:val="3"/>
          <w:sz w:val="24"/>
          <w:szCs w:val="24"/>
        </w:rPr>
        <w:t>l</w:t>
      </w:r>
      <w:r w:rsidRPr="000F174D">
        <w:rPr>
          <w:sz w:val="24"/>
          <w:szCs w:val="24"/>
        </w:rPr>
        <w:t>y</w:t>
      </w:r>
      <w:r w:rsidRPr="000F174D">
        <w:rPr>
          <w:spacing w:val="-3"/>
          <w:sz w:val="24"/>
          <w:szCs w:val="24"/>
        </w:rPr>
        <w:t xml:space="preserve"> </w:t>
      </w:r>
      <w:r w:rsidRPr="000F174D">
        <w:rPr>
          <w:spacing w:val="-1"/>
          <w:sz w:val="24"/>
          <w:szCs w:val="24"/>
        </w:rPr>
        <w:t>c</w:t>
      </w:r>
      <w:r w:rsidRPr="000F174D">
        <w:rPr>
          <w:spacing w:val="3"/>
          <w:sz w:val="24"/>
          <w:szCs w:val="24"/>
        </w:rPr>
        <w:t>a</w:t>
      </w:r>
      <w:r w:rsidRPr="000F174D">
        <w:rPr>
          <w:sz w:val="24"/>
          <w:szCs w:val="24"/>
        </w:rPr>
        <w:t>lcul</w:t>
      </w:r>
      <w:r w:rsidRPr="000F174D">
        <w:rPr>
          <w:spacing w:val="-1"/>
          <w:sz w:val="24"/>
          <w:szCs w:val="24"/>
        </w:rPr>
        <w:t>a</w:t>
      </w:r>
      <w:r w:rsidRPr="000F174D">
        <w:rPr>
          <w:sz w:val="24"/>
          <w:szCs w:val="24"/>
        </w:rPr>
        <w:t>ted v</w:t>
      </w:r>
      <w:r w:rsidRPr="000F174D">
        <w:rPr>
          <w:spacing w:val="-1"/>
          <w:sz w:val="24"/>
          <w:szCs w:val="24"/>
        </w:rPr>
        <w:t>a</w:t>
      </w:r>
      <w:r w:rsidRPr="000F174D">
        <w:rPr>
          <w:sz w:val="24"/>
          <w:szCs w:val="24"/>
        </w:rPr>
        <w:t>lues to ensu</w:t>
      </w:r>
      <w:r w:rsidRPr="000F174D">
        <w:rPr>
          <w:spacing w:val="-1"/>
          <w:sz w:val="24"/>
          <w:szCs w:val="24"/>
        </w:rPr>
        <w:t>r</w:t>
      </w:r>
      <w:r w:rsidRPr="000F174D">
        <w:rPr>
          <w:sz w:val="24"/>
          <w:szCs w:val="24"/>
        </w:rPr>
        <w:t>e</w:t>
      </w:r>
      <w:r w:rsidRPr="000F174D">
        <w:rPr>
          <w:spacing w:val="-1"/>
          <w:sz w:val="24"/>
          <w:szCs w:val="24"/>
        </w:rPr>
        <w:t xml:space="preserve"> </w:t>
      </w:r>
      <w:r w:rsidRPr="000F174D">
        <w:rPr>
          <w:spacing w:val="2"/>
          <w:sz w:val="24"/>
          <w:szCs w:val="24"/>
        </w:rPr>
        <w:t>d</w:t>
      </w:r>
      <w:r w:rsidRPr="000F174D">
        <w:rPr>
          <w:spacing w:val="-1"/>
          <w:sz w:val="24"/>
          <w:szCs w:val="24"/>
        </w:rPr>
        <w:t>a</w:t>
      </w:r>
      <w:r w:rsidRPr="000F174D">
        <w:rPr>
          <w:sz w:val="24"/>
          <w:szCs w:val="24"/>
        </w:rPr>
        <w:t>ta int</w:t>
      </w:r>
      <w:r w:rsidRPr="000F174D">
        <w:rPr>
          <w:spacing w:val="2"/>
          <w:sz w:val="24"/>
          <w:szCs w:val="24"/>
        </w:rPr>
        <w:t>e</w:t>
      </w:r>
      <w:r w:rsidRPr="000F174D">
        <w:rPr>
          <w:spacing w:val="-2"/>
          <w:sz w:val="24"/>
          <w:szCs w:val="24"/>
        </w:rPr>
        <w:t>g</w:t>
      </w:r>
      <w:r w:rsidRPr="000F174D">
        <w:rPr>
          <w:sz w:val="24"/>
          <w:szCs w:val="24"/>
        </w:rPr>
        <w:t>ri</w:t>
      </w:r>
      <w:r w:rsidRPr="000F174D">
        <w:rPr>
          <w:spacing w:val="5"/>
          <w:sz w:val="24"/>
          <w:szCs w:val="24"/>
        </w:rPr>
        <w:t>t</w:t>
      </w:r>
      <w:r w:rsidRPr="000F174D">
        <w:rPr>
          <w:sz w:val="24"/>
          <w:szCs w:val="24"/>
        </w:rPr>
        <w:t>y</w:t>
      </w:r>
    </w:p>
    <w:p w:rsidR="000A4DF3" w:rsidRDefault="000A4DF3" w:rsidP="00C60CF5">
      <w:pPr>
        <w:spacing w:before="16" w:line="360" w:lineRule="auto"/>
        <w:ind w:right="4521"/>
        <w:jc w:val="both"/>
        <w:rPr>
          <w:rFonts w:eastAsia="Calibri"/>
          <w:sz w:val="22"/>
          <w:szCs w:val="22"/>
        </w:rPr>
      </w:pPr>
    </w:p>
    <w:p w:rsidR="00D3598C" w:rsidRDefault="00D3598C" w:rsidP="00D3598C">
      <w:pPr>
        <w:spacing w:line="360" w:lineRule="auto"/>
        <w:jc w:val="both"/>
        <w:rPr>
          <w:sz w:val="24"/>
          <w:szCs w:val="24"/>
        </w:rPr>
      </w:pPr>
      <w:r w:rsidRPr="00FC0C77">
        <w:rPr>
          <w:b/>
          <w:position w:val="-1"/>
          <w:sz w:val="24"/>
          <w:szCs w:val="24"/>
        </w:rPr>
        <w:t xml:space="preserve">6.2 </w:t>
      </w:r>
      <w:r w:rsidRPr="00FC0C77">
        <w:rPr>
          <w:b/>
          <w:spacing w:val="-3"/>
          <w:position w:val="-1"/>
          <w:sz w:val="24"/>
          <w:szCs w:val="24"/>
        </w:rPr>
        <w:t>F</w:t>
      </w:r>
      <w:r w:rsidRPr="00FC0C77">
        <w:rPr>
          <w:b/>
          <w:position w:val="-1"/>
          <w:sz w:val="24"/>
          <w:szCs w:val="24"/>
        </w:rPr>
        <w:t>low</w:t>
      </w:r>
      <w:r w:rsidRPr="00FC0C77">
        <w:rPr>
          <w:b/>
          <w:spacing w:val="2"/>
          <w:position w:val="-1"/>
          <w:sz w:val="24"/>
          <w:szCs w:val="24"/>
        </w:rPr>
        <w:t xml:space="preserve"> </w:t>
      </w:r>
      <w:r w:rsidRPr="00FC0C77">
        <w:rPr>
          <w:b/>
          <w:spacing w:val="1"/>
          <w:position w:val="-1"/>
          <w:sz w:val="24"/>
          <w:szCs w:val="24"/>
        </w:rPr>
        <w:t>d</w:t>
      </w:r>
      <w:r w:rsidRPr="00FC0C77">
        <w:rPr>
          <w:b/>
          <w:position w:val="-1"/>
          <w:sz w:val="24"/>
          <w:szCs w:val="24"/>
        </w:rPr>
        <w:t>iagram</w:t>
      </w:r>
    </w:p>
    <w:p w:rsidR="00D3598C" w:rsidRDefault="00D3598C" w:rsidP="00C60CF5">
      <w:pPr>
        <w:spacing w:before="16" w:line="360" w:lineRule="auto"/>
        <w:ind w:right="4521"/>
        <w:jc w:val="both"/>
        <w:rPr>
          <w:rFonts w:eastAsia="Calibri"/>
          <w:sz w:val="22"/>
          <w:szCs w:val="22"/>
        </w:rPr>
      </w:pPr>
    </w:p>
    <w:p w:rsidR="00D3598C" w:rsidRPr="00FC0C77" w:rsidRDefault="00D3598C" w:rsidP="00C60CF5">
      <w:pPr>
        <w:spacing w:before="16" w:line="360" w:lineRule="auto"/>
        <w:ind w:right="4521"/>
        <w:jc w:val="both"/>
        <w:rPr>
          <w:rFonts w:eastAsia="Calibri"/>
          <w:sz w:val="22"/>
          <w:szCs w:val="22"/>
        </w:rPr>
        <w:sectPr w:rsidR="00D3598C" w:rsidRPr="00FC0C77" w:rsidSect="00C60CF5">
          <w:headerReference w:type="default" r:id="rId63"/>
          <w:footerReference w:type="default" r:id="rId64"/>
          <w:pgSz w:w="11920" w:h="16840"/>
          <w:pgMar w:top="640" w:right="1280" w:bottom="280" w:left="1340" w:header="0" w:footer="0" w:gutter="0"/>
          <w:cols w:space="720"/>
        </w:sectPr>
      </w:pPr>
      <w:r w:rsidRPr="00D3598C">
        <w:rPr>
          <w:rFonts w:eastAsia="Calibri"/>
          <w:sz w:val="22"/>
          <w:szCs w:val="22"/>
        </w:rPr>
        <w:drawing>
          <wp:inline distT="0" distB="0" distL="0" distR="0">
            <wp:extent cx="5905500" cy="3244661"/>
            <wp:effectExtent l="19050" t="0" r="0" b="0"/>
            <wp:docPr id="4" name="Picture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0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244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  <w:sectPr w:rsidR="000A4DF3" w:rsidRPr="00FC0C77" w:rsidSect="00C60CF5">
          <w:headerReference w:type="default" r:id="rId66"/>
          <w:footerReference w:type="default" r:id="rId67"/>
          <w:pgSz w:w="11920" w:h="16840"/>
          <w:pgMar w:top="640" w:right="980" w:bottom="280" w:left="580" w:header="0" w:footer="0" w:gutter="0"/>
          <w:cols w:space="720"/>
        </w:sectPr>
      </w:pPr>
    </w:p>
    <w:p w:rsidR="000A4DF3" w:rsidRPr="00225CAE" w:rsidRDefault="005D1FDE" w:rsidP="00D3598C">
      <w:pPr>
        <w:spacing w:before="29" w:line="360" w:lineRule="auto"/>
        <w:ind w:firstLine="720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lastRenderedPageBreak/>
        <w:t>6.3 Algo</w:t>
      </w:r>
      <w:r w:rsidRPr="00FC0C77">
        <w:rPr>
          <w:b/>
          <w:spacing w:val="-1"/>
          <w:sz w:val="24"/>
          <w:szCs w:val="24"/>
        </w:rPr>
        <w:t>r</w:t>
      </w:r>
      <w:r w:rsidRPr="00FC0C77">
        <w:rPr>
          <w:b/>
          <w:sz w:val="24"/>
          <w:szCs w:val="24"/>
        </w:rPr>
        <w:t>ithm</w:t>
      </w:r>
      <w:r w:rsidRPr="00FC0C77">
        <w:rPr>
          <w:b/>
          <w:spacing w:val="-2"/>
          <w:sz w:val="24"/>
          <w:szCs w:val="24"/>
        </w:rPr>
        <w:t xml:space="preserve"> </w:t>
      </w:r>
      <w:r w:rsidRPr="00FC0C77">
        <w:rPr>
          <w:b/>
          <w:spacing w:val="1"/>
          <w:sz w:val="24"/>
          <w:szCs w:val="24"/>
        </w:rPr>
        <w:t>u</w:t>
      </w:r>
      <w:r w:rsidRPr="00FC0C77">
        <w:rPr>
          <w:b/>
          <w:sz w:val="24"/>
          <w:szCs w:val="24"/>
        </w:rPr>
        <w:t>s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z w:val="24"/>
          <w:szCs w:val="24"/>
        </w:rPr>
        <w:t>d</w:t>
      </w:r>
    </w:p>
    <w:p w:rsidR="000A4DF3" w:rsidRPr="00FC0C77" w:rsidRDefault="005D1FDE" w:rsidP="00C60CF5">
      <w:pPr>
        <w:spacing w:line="360" w:lineRule="auto"/>
        <w:ind w:left="860" w:right="440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The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MD5 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3"/>
          <w:sz w:val="24"/>
          <w:szCs w:val="24"/>
        </w:rPr>
        <w:t>l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hm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is a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wid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3"/>
          <w:sz w:val="24"/>
          <w:szCs w:val="24"/>
        </w:rPr>
        <w:t>l</w:t>
      </w:r>
      <w:r w:rsidRPr="00FC0C77">
        <w:rPr>
          <w:sz w:val="24"/>
          <w:szCs w:val="24"/>
        </w:rPr>
        <w:t>y</w:t>
      </w:r>
      <w:r w:rsidRPr="00FC0C77">
        <w:rPr>
          <w:spacing w:val="-5"/>
          <w:sz w:val="24"/>
          <w:szCs w:val="24"/>
        </w:rPr>
        <w:t xml:space="preserve"> </w:t>
      </w:r>
      <w:r w:rsidRPr="00FC0C77">
        <w:rPr>
          <w:sz w:val="24"/>
          <w:szCs w:val="24"/>
        </w:rPr>
        <w:t>u</w:t>
      </w:r>
      <w:r w:rsidRPr="00FC0C77">
        <w:rPr>
          <w:spacing w:val="2"/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1"/>
          <w:sz w:val="24"/>
          <w:szCs w:val="24"/>
        </w:rPr>
        <w:t xml:space="preserve"> </w:t>
      </w:r>
      <w:hyperlink r:id="rId68">
        <w:r w:rsidRPr="00FC0C77">
          <w:rPr>
            <w:sz w:val="24"/>
            <w:szCs w:val="24"/>
          </w:rPr>
          <w:t>h</w:t>
        </w:r>
        <w:r w:rsidRPr="00FC0C77">
          <w:rPr>
            <w:spacing w:val="-1"/>
            <w:sz w:val="24"/>
            <w:szCs w:val="24"/>
          </w:rPr>
          <w:t>a</w:t>
        </w:r>
        <w:r w:rsidRPr="00FC0C77">
          <w:rPr>
            <w:sz w:val="24"/>
            <w:szCs w:val="24"/>
          </w:rPr>
          <w:t>sh fu</w:t>
        </w:r>
        <w:r w:rsidRPr="00FC0C77">
          <w:rPr>
            <w:spacing w:val="1"/>
            <w:sz w:val="24"/>
            <w:szCs w:val="24"/>
          </w:rPr>
          <w:t>n</w:t>
        </w:r>
        <w:r w:rsidRPr="00FC0C77">
          <w:rPr>
            <w:spacing w:val="-1"/>
            <w:sz w:val="24"/>
            <w:szCs w:val="24"/>
          </w:rPr>
          <w:t>c</w:t>
        </w:r>
        <w:r w:rsidRPr="00FC0C77">
          <w:rPr>
            <w:sz w:val="24"/>
            <w:szCs w:val="24"/>
          </w:rPr>
          <w:t>t</w:t>
        </w:r>
        <w:r w:rsidRPr="00FC0C77">
          <w:rPr>
            <w:spacing w:val="1"/>
            <w:sz w:val="24"/>
            <w:szCs w:val="24"/>
          </w:rPr>
          <w:t>i</w:t>
        </w:r>
        <w:r w:rsidRPr="00FC0C77">
          <w:rPr>
            <w:sz w:val="24"/>
            <w:szCs w:val="24"/>
          </w:rPr>
          <w:t>on</w:t>
        </w:r>
        <w:r w:rsidRPr="00FC0C77">
          <w:rPr>
            <w:spacing w:val="1"/>
            <w:sz w:val="24"/>
            <w:szCs w:val="24"/>
          </w:rPr>
          <w:t xml:space="preserve"> </w:t>
        </w:r>
        <w:r w:rsidRPr="00FC0C77">
          <w:rPr>
            <w:sz w:val="24"/>
            <w:szCs w:val="24"/>
          </w:rPr>
          <w:t>p</w:t>
        </w:r>
      </w:hyperlink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odu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n</w:t>
      </w:r>
      <w:r w:rsidRPr="00FC0C77">
        <w:rPr>
          <w:sz w:val="24"/>
          <w:szCs w:val="24"/>
        </w:rPr>
        <w:t>g</w:t>
      </w:r>
      <w:r w:rsidRPr="00FC0C77">
        <w:rPr>
          <w:spacing w:val="-2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12</w:t>
      </w:r>
      <w:r w:rsidRPr="00FC0C77">
        <w:rPr>
          <w:spacing w:val="1"/>
          <w:sz w:val="24"/>
          <w:szCs w:val="24"/>
        </w:rPr>
        <w:t>8</w:t>
      </w:r>
      <w:r w:rsidRPr="00FC0C77">
        <w:rPr>
          <w:spacing w:val="-1"/>
          <w:sz w:val="24"/>
          <w:szCs w:val="24"/>
        </w:rPr>
        <w:t>-</w:t>
      </w:r>
      <w:hyperlink r:id="rId69">
        <w:r w:rsidRPr="00FC0C77">
          <w:rPr>
            <w:sz w:val="24"/>
            <w:szCs w:val="24"/>
          </w:rPr>
          <w:t>bit</w:t>
        </w:r>
        <w:r w:rsidRPr="00FC0C77">
          <w:rPr>
            <w:spacing w:val="1"/>
            <w:sz w:val="24"/>
            <w:szCs w:val="24"/>
          </w:rPr>
          <w:t xml:space="preserve"> </w:t>
        </w:r>
        <w:r w:rsidRPr="00FC0C77">
          <w:rPr>
            <w:sz w:val="24"/>
            <w:szCs w:val="24"/>
          </w:rPr>
          <w:t>h</w:t>
        </w:r>
      </w:hyperlink>
      <w:r w:rsidRPr="00FC0C77">
        <w:rPr>
          <w:spacing w:val="-1"/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>s</w:t>
      </w:r>
      <w:r w:rsidRPr="00FC0C77">
        <w:rPr>
          <w:sz w:val="24"/>
          <w:szCs w:val="24"/>
        </w:rPr>
        <w:t>h v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lue.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3"/>
          <w:sz w:val="24"/>
          <w:szCs w:val="24"/>
        </w:rPr>
        <w:t>I</w:t>
      </w:r>
      <w:r w:rsidRPr="00FC0C77">
        <w:rPr>
          <w:sz w:val="24"/>
          <w:szCs w:val="24"/>
        </w:rPr>
        <w:t>t c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 sti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l be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used</w:t>
      </w:r>
      <w:r w:rsidRPr="00FC0C77">
        <w:rPr>
          <w:spacing w:val="-1"/>
          <w:sz w:val="24"/>
          <w:szCs w:val="24"/>
        </w:rPr>
        <w:t xml:space="preserve"> a</w:t>
      </w:r>
      <w:r w:rsidRPr="00FC0C77">
        <w:rPr>
          <w:sz w:val="24"/>
          <w:szCs w:val="24"/>
        </w:rPr>
        <w:t>s a</w:t>
      </w:r>
      <w:r w:rsidRPr="00FC0C77">
        <w:rPr>
          <w:spacing w:val="2"/>
          <w:sz w:val="24"/>
          <w:szCs w:val="24"/>
        </w:rPr>
        <w:t xml:space="preserve"> </w:t>
      </w:r>
      <w:hyperlink r:id="rId70">
        <w:r w:rsidRPr="00FC0C77">
          <w:rPr>
            <w:spacing w:val="-1"/>
            <w:sz w:val="24"/>
            <w:szCs w:val="24"/>
          </w:rPr>
          <w:t>c</w:t>
        </w:r>
        <w:r w:rsidRPr="00FC0C77">
          <w:rPr>
            <w:sz w:val="24"/>
            <w:szCs w:val="24"/>
          </w:rPr>
          <w:t>h</w:t>
        </w:r>
        <w:r w:rsidRPr="00FC0C77">
          <w:rPr>
            <w:spacing w:val="1"/>
            <w:sz w:val="24"/>
            <w:szCs w:val="24"/>
          </w:rPr>
          <w:t>e</w:t>
        </w:r>
        <w:r w:rsidRPr="00FC0C77">
          <w:rPr>
            <w:spacing w:val="-1"/>
            <w:sz w:val="24"/>
            <w:szCs w:val="24"/>
          </w:rPr>
          <w:t>c</w:t>
        </w:r>
        <w:r w:rsidRPr="00FC0C77">
          <w:rPr>
            <w:sz w:val="24"/>
            <w:szCs w:val="24"/>
          </w:rPr>
          <w:t>ksum</w:t>
        </w:r>
        <w:r w:rsidRPr="00FC0C77">
          <w:rPr>
            <w:spacing w:val="2"/>
            <w:sz w:val="24"/>
            <w:szCs w:val="24"/>
          </w:rPr>
          <w:t xml:space="preserve"> </w:t>
        </w:r>
        <w:r w:rsidRPr="00FC0C77">
          <w:rPr>
            <w:sz w:val="24"/>
            <w:szCs w:val="24"/>
          </w:rPr>
          <w:t>to</w:t>
        </w:r>
      </w:hyperlink>
      <w:r w:rsidRPr="00FC0C77">
        <w:rPr>
          <w:sz w:val="24"/>
          <w:szCs w:val="24"/>
        </w:rPr>
        <w:t xml:space="preserve"> ve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i</w:t>
      </w:r>
      <w:r w:rsidRPr="00FC0C77">
        <w:rPr>
          <w:spacing w:val="4"/>
          <w:sz w:val="24"/>
          <w:szCs w:val="24"/>
        </w:rPr>
        <w:t>f</w:t>
      </w:r>
      <w:r w:rsidRPr="00FC0C77">
        <w:rPr>
          <w:sz w:val="24"/>
          <w:szCs w:val="24"/>
        </w:rPr>
        <w:t>y</w:t>
      </w:r>
      <w:r w:rsidRPr="00FC0C77">
        <w:rPr>
          <w:spacing w:val="-5"/>
          <w:sz w:val="24"/>
          <w:szCs w:val="24"/>
        </w:rPr>
        <w:t xml:space="preserve"> </w:t>
      </w:r>
      <w:hyperlink r:id="rId71">
        <w:r w:rsidRPr="00FC0C77">
          <w:rPr>
            <w:sz w:val="24"/>
            <w:szCs w:val="24"/>
          </w:rPr>
          <w:t>d</w:t>
        </w:r>
        <w:r w:rsidRPr="00FC0C77">
          <w:rPr>
            <w:spacing w:val="-1"/>
            <w:sz w:val="24"/>
            <w:szCs w:val="24"/>
          </w:rPr>
          <w:t>a</w:t>
        </w:r>
        <w:r w:rsidRPr="00FC0C77">
          <w:rPr>
            <w:sz w:val="24"/>
            <w:szCs w:val="24"/>
          </w:rPr>
          <w:t>ta int</w:t>
        </w:r>
        <w:r w:rsidRPr="00FC0C77">
          <w:rPr>
            <w:spacing w:val="2"/>
            <w:sz w:val="24"/>
            <w:szCs w:val="24"/>
          </w:rPr>
          <w:t>e</w:t>
        </w:r>
        <w:r w:rsidRPr="00FC0C77">
          <w:rPr>
            <w:sz w:val="24"/>
            <w:szCs w:val="24"/>
          </w:rPr>
          <w:t>g</w:t>
        </w:r>
        <w:r w:rsidRPr="00FC0C77">
          <w:rPr>
            <w:spacing w:val="-1"/>
            <w:sz w:val="24"/>
            <w:szCs w:val="24"/>
          </w:rPr>
          <w:t>r</w:t>
        </w:r>
        <w:r w:rsidRPr="00FC0C77">
          <w:rPr>
            <w:sz w:val="24"/>
            <w:szCs w:val="24"/>
          </w:rPr>
          <w:t>i</w:t>
        </w:r>
        <w:r w:rsidRPr="00FC0C77">
          <w:rPr>
            <w:spacing w:val="3"/>
            <w:sz w:val="24"/>
            <w:szCs w:val="24"/>
          </w:rPr>
          <w:t>t</w:t>
        </w:r>
        <w:r w:rsidRPr="00FC0C77">
          <w:rPr>
            <w:spacing w:val="-4"/>
            <w:sz w:val="24"/>
            <w:szCs w:val="24"/>
          </w:rPr>
          <w:t>y</w:t>
        </w:r>
        <w:r w:rsidRPr="00FC0C77">
          <w:rPr>
            <w:sz w:val="24"/>
            <w:szCs w:val="24"/>
          </w:rPr>
          <w:t>.</w:t>
        </w:r>
      </w:hyperlink>
      <w:r w:rsidRPr="00FC0C77">
        <w:rPr>
          <w:sz w:val="24"/>
          <w:szCs w:val="24"/>
        </w:rPr>
        <w:t xml:space="preserve"> T</w:t>
      </w:r>
      <w:r w:rsidRPr="00FC0C77">
        <w:rPr>
          <w:spacing w:val="2"/>
          <w:sz w:val="24"/>
          <w:szCs w:val="24"/>
        </w:rPr>
        <w:t>h</w:t>
      </w:r>
      <w:r w:rsidRPr="00FC0C77">
        <w:rPr>
          <w:sz w:val="24"/>
          <w:szCs w:val="24"/>
        </w:rPr>
        <w:t>e</w:t>
      </w:r>
      <w:r w:rsidRPr="00FC0C77">
        <w:rPr>
          <w:spacing w:val="59"/>
          <w:sz w:val="24"/>
          <w:szCs w:val="24"/>
        </w:rPr>
        <w:t xml:space="preserve"> 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shl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b  p</w:t>
      </w:r>
      <w:r w:rsidRPr="00FC0C77">
        <w:rPr>
          <w:spacing w:val="-1"/>
          <w:sz w:val="24"/>
          <w:szCs w:val="24"/>
        </w:rPr>
        <w:t>ac</w:t>
      </w:r>
      <w:r w:rsidRPr="00FC0C77">
        <w:rPr>
          <w:spacing w:val="2"/>
          <w:sz w:val="24"/>
          <w:szCs w:val="24"/>
        </w:rPr>
        <w:t>k</w:t>
      </w:r>
      <w:r w:rsidRPr="00FC0C77">
        <w:rPr>
          <w:spacing w:val="1"/>
          <w:sz w:val="24"/>
          <w:szCs w:val="24"/>
        </w:rPr>
        <w:t>a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n </w:t>
      </w:r>
      <w:r w:rsidRPr="00FC0C77">
        <w:rPr>
          <w:spacing w:val="1"/>
          <w:sz w:val="24"/>
          <w:szCs w:val="24"/>
        </w:rPr>
        <w:t>c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ec</w:t>
      </w:r>
      <w:r w:rsidRPr="00FC0C77">
        <w:rPr>
          <w:sz w:val="24"/>
          <w:szCs w:val="24"/>
        </w:rPr>
        <w:t>k 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ta int</w:t>
      </w:r>
      <w:r w:rsidRPr="00FC0C77">
        <w:rPr>
          <w:spacing w:val="2"/>
          <w:sz w:val="24"/>
          <w:szCs w:val="24"/>
        </w:rPr>
        <w:t>e</w:t>
      </w:r>
      <w:r w:rsidRPr="00FC0C77">
        <w:rPr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t</w:t>
      </w:r>
      <w:r w:rsidRPr="00FC0C77">
        <w:rPr>
          <w:sz w:val="24"/>
          <w:szCs w:val="24"/>
        </w:rPr>
        <w:t>y</w:t>
      </w:r>
    </w:p>
    <w:p w:rsidR="000A4DF3" w:rsidRPr="00BF2A4E" w:rsidRDefault="005D1FDE" w:rsidP="00C60CF5">
      <w:pPr>
        <w:spacing w:before="29" w:line="360" w:lineRule="auto"/>
        <w:ind w:left="860" w:right="78"/>
        <w:jc w:val="both"/>
        <w:rPr>
          <w:sz w:val="24"/>
          <w:szCs w:val="24"/>
        </w:rPr>
        <w:sectPr w:rsidR="000A4DF3" w:rsidRPr="00BF2A4E" w:rsidSect="00C60CF5">
          <w:type w:val="continuous"/>
          <w:pgSz w:w="11920" w:h="16840"/>
          <w:pgMar w:top="640" w:right="980" w:bottom="280" w:left="580" w:header="720" w:footer="720" w:gutter="0"/>
          <w:cols w:space="720"/>
        </w:sectPr>
      </w:pPr>
      <w:r w:rsidRPr="00FC0C77">
        <w:rPr>
          <w:spacing w:val="2"/>
          <w:position w:val="-1"/>
          <w:sz w:val="24"/>
          <w:szCs w:val="24"/>
        </w:rPr>
        <w:t>b</w:t>
      </w:r>
      <w:r w:rsidRPr="00FC0C77">
        <w:rPr>
          <w:position w:val="-1"/>
          <w:sz w:val="24"/>
          <w:szCs w:val="24"/>
        </w:rPr>
        <w:t>y</w:t>
      </w:r>
      <w:r w:rsidRPr="00FC0C77">
        <w:rPr>
          <w:spacing w:val="-5"/>
          <w:position w:val="-1"/>
          <w:sz w:val="24"/>
          <w:szCs w:val="24"/>
        </w:rPr>
        <w:t xml:space="preserve"> </w:t>
      </w:r>
      <w:r w:rsidRPr="00FC0C77">
        <w:rPr>
          <w:position w:val="-1"/>
          <w:sz w:val="24"/>
          <w:szCs w:val="24"/>
        </w:rPr>
        <w:t>maki</w:t>
      </w:r>
      <w:r w:rsidRPr="00FC0C77">
        <w:rPr>
          <w:spacing w:val="2"/>
          <w:position w:val="-1"/>
          <w:sz w:val="24"/>
          <w:szCs w:val="24"/>
        </w:rPr>
        <w:t>n</w:t>
      </w:r>
      <w:r w:rsidRPr="00FC0C77">
        <w:rPr>
          <w:position w:val="-1"/>
          <w:sz w:val="24"/>
          <w:szCs w:val="24"/>
        </w:rPr>
        <w:t>g</w:t>
      </w:r>
      <w:r w:rsidRPr="00FC0C77">
        <w:rPr>
          <w:spacing w:val="-2"/>
          <w:position w:val="-1"/>
          <w:sz w:val="24"/>
          <w:szCs w:val="24"/>
        </w:rPr>
        <w:t xml:space="preserve"> </w:t>
      </w:r>
      <w:r w:rsidRPr="00FC0C77">
        <w:rPr>
          <w:position w:val="-1"/>
          <w:sz w:val="24"/>
          <w:szCs w:val="24"/>
        </w:rPr>
        <w:t xml:space="preserve">use </w:t>
      </w:r>
      <w:r w:rsidRPr="00FC0C77">
        <w:rPr>
          <w:spacing w:val="1"/>
          <w:position w:val="-1"/>
          <w:sz w:val="24"/>
          <w:szCs w:val="24"/>
        </w:rPr>
        <w:t>o</w:t>
      </w:r>
      <w:r w:rsidRPr="00FC0C77">
        <w:rPr>
          <w:position w:val="-1"/>
          <w:sz w:val="24"/>
          <w:szCs w:val="24"/>
        </w:rPr>
        <w:t>f h</w:t>
      </w:r>
      <w:r w:rsidRPr="00FC0C77">
        <w:rPr>
          <w:spacing w:val="-2"/>
          <w:position w:val="-1"/>
          <w:sz w:val="24"/>
          <w:szCs w:val="24"/>
        </w:rPr>
        <w:t>a</w:t>
      </w:r>
      <w:r w:rsidRPr="00FC0C77">
        <w:rPr>
          <w:position w:val="-1"/>
          <w:sz w:val="24"/>
          <w:szCs w:val="24"/>
        </w:rPr>
        <w:t>sh a</w:t>
      </w:r>
      <w:r w:rsidRPr="00FC0C77">
        <w:rPr>
          <w:spacing w:val="2"/>
          <w:position w:val="-1"/>
          <w:sz w:val="24"/>
          <w:szCs w:val="24"/>
        </w:rPr>
        <w:t>l</w:t>
      </w:r>
      <w:r w:rsidRPr="00FC0C77">
        <w:rPr>
          <w:spacing w:val="-2"/>
          <w:position w:val="-1"/>
          <w:sz w:val="24"/>
          <w:szCs w:val="24"/>
        </w:rPr>
        <w:t>g</w:t>
      </w:r>
      <w:r w:rsidRPr="00FC0C77">
        <w:rPr>
          <w:position w:val="-1"/>
          <w:sz w:val="24"/>
          <w:szCs w:val="24"/>
        </w:rPr>
        <w:t>o</w:t>
      </w:r>
      <w:r w:rsidRPr="00FC0C77">
        <w:rPr>
          <w:spacing w:val="-1"/>
          <w:position w:val="-1"/>
          <w:sz w:val="24"/>
          <w:szCs w:val="24"/>
        </w:rPr>
        <w:t>r</w:t>
      </w:r>
      <w:r w:rsidRPr="00FC0C77">
        <w:rPr>
          <w:position w:val="-1"/>
          <w:sz w:val="24"/>
          <w:szCs w:val="24"/>
        </w:rPr>
        <w:t>i</w:t>
      </w:r>
      <w:r w:rsidRPr="00FC0C77">
        <w:rPr>
          <w:spacing w:val="1"/>
          <w:position w:val="-1"/>
          <w:sz w:val="24"/>
          <w:szCs w:val="24"/>
        </w:rPr>
        <w:t>t</w:t>
      </w:r>
      <w:r w:rsidRPr="00FC0C77">
        <w:rPr>
          <w:position w:val="-1"/>
          <w:sz w:val="24"/>
          <w:szCs w:val="24"/>
        </w:rPr>
        <w:t>hms.</w:t>
      </w:r>
      <w:r w:rsidRPr="00FC0C77">
        <w:rPr>
          <w:spacing w:val="3"/>
          <w:position w:val="-1"/>
          <w:sz w:val="24"/>
          <w:szCs w:val="24"/>
        </w:rPr>
        <w:t xml:space="preserve"> </w:t>
      </w:r>
      <w:r w:rsidRPr="00FC0C77">
        <w:rPr>
          <w:spacing w:val="-3"/>
          <w:position w:val="-1"/>
          <w:sz w:val="24"/>
          <w:szCs w:val="24"/>
        </w:rPr>
        <w:t>I</w:t>
      </w:r>
      <w:r w:rsidRPr="00FC0C77">
        <w:rPr>
          <w:position w:val="-1"/>
          <w:sz w:val="24"/>
          <w:szCs w:val="24"/>
        </w:rPr>
        <w:t xml:space="preserve">t provides </w:t>
      </w:r>
      <w:r w:rsidRPr="00FC0C77">
        <w:rPr>
          <w:spacing w:val="-1"/>
          <w:position w:val="-1"/>
          <w:sz w:val="24"/>
          <w:szCs w:val="24"/>
        </w:rPr>
        <w:t>a</w:t>
      </w:r>
      <w:r w:rsidRPr="00FC0C77">
        <w:rPr>
          <w:position w:val="-1"/>
          <w:sz w:val="24"/>
          <w:szCs w:val="24"/>
        </w:rPr>
        <w:t xml:space="preserve">n </w:t>
      </w:r>
      <w:r w:rsidRPr="00FC0C77">
        <w:rPr>
          <w:spacing w:val="3"/>
          <w:position w:val="-1"/>
          <w:sz w:val="24"/>
          <w:szCs w:val="24"/>
        </w:rPr>
        <w:t>i</w:t>
      </w:r>
      <w:r w:rsidRPr="00FC0C77">
        <w:rPr>
          <w:position w:val="-1"/>
          <w:sz w:val="24"/>
          <w:szCs w:val="24"/>
        </w:rPr>
        <w:t>nte</w:t>
      </w:r>
      <w:r w:rsidRPr="00FC0C77">
        <w:rPr>
          <w:spacing w:val="-1"/>
          <w:position w:val="-1"/>
          <w:sz w:val="24"/>
          <w:szCs w:val="24"/>
        </w:rPr>
        <w:t>r</w:t>
      </w:r>
      <w:r w:rsidRPr="00FC0C77">
        <w:rPr>
          <w:position w:val="-1"/>
          <w:sz w:val="24"/>
          <w:szCs w:val="24"/>
        </w:rPr>
        <w:t>fa</w:t>
      </w:r>
      <w:r w:rsidRPr="00FC0C77">
        <w:rPr>
          <w:spacing w:val="-1"/>
          <w:position w:val="-1"/>
          <w:sz w:val="24"/>
          <w:szCs w:val="24"/>
        </w:rPr>
        <w:t>c</w:t>
      </w:r>
      <w:r w:rsidRPr="00FC0C77">
        <w:rPr>
          <w:position w:val="-1"/>
          <w:sz w:val="24"/>
          <w:szCs w:val="24"/>
        </w:rPr>
        <w:t>e</w:t>
      </w:r>
      <w:r w:rsidRPr="00FC0C77">
        <w:rPr>
          <w:spacing w:val="-1"/>
          <w:position w:val="-1"/>
          <w:sz w:val="24"/>
          <w:szCs w:val="24"/>
        </w:rPr>
        <w:t xml:space="preserve"> </w:t>
      </w:r>
      <w:r w:rsidRPr="00FC0C77">
        <w:rPr>
          <w:position w:val="-1"/>
          <w:sz w:val="24"/>
          <w:szCs w:val="24"/>
        </w:rPr>
        <w:t>to</w:t>
      </w:r>
      <w:r w:rsidRPr="00FC0C77">
        <w:rPr>
          <w:spacing w:val="3"/>
          <w:position w:val="-1"/>
          <w:sz w:val="24"/>
          <w:szCs w:val="24"/>
        </w:rPr>
        <w:t xml:space="preserve"> </w:t>
      </w:r>
      <w:r w:rsidRPr="00FC0C77">
        <w:rPr>
          <w:spacing w:val="-2"/>
          <w:position w:val="-1"/>
          <w:sz w:val="24"/>
          <w:szCs w:val="24"/>
        </w:rPr>
        <w:t>g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spacing w:val="2"/>
          <w:position w:val="-1"/>
          <w:sz w:val="24"/>
          <w:szCs w:val="24"/>
        </w:rPr>
        <w:t>n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>r</w:t>
      </w:r>
      <w:r w:rsidRPr="00FC0C77">
        <w:rPr>
          <w:spacing w:val="-2"/>
          <w:position w:val="-1"/>
          <w:sz w:val="24"/>
          <w:szCs w:val="24"/>
        </w:rPr>
        <w:t>a</w:t>
      </w:r>
      <w:r w:rsidRPr="00FC0C77">
        <w:rPr>
          <w:position w:val="-1"/>
          <w:sz w:val="24"/>
          <w:szCs w:val="24"/>
        </w:rPr>
        <w:t>te t</w:t>
      </w:r>
      <w:r w:rsidRPr="00FC0C77">
        <w:rPr>
          <w:spacing w:val="2"/>
          <w:position w:val="-1"/>
          <w:sz w:val="24"/>
          <w:szCs w:val="24"/>
        </w:rPr>
        <w:t>h</w:t>
      </w:r>
      <w:r w:rsidRPr="00FC0C77">
        <w:rPr>
          <w:position w:val="-1"/>
          <w:sz w:val="24"/>
          <w:szCs w:val="24"/>
        </w:rPr>
        <w:t>e</w:t>
      </w:r>
      <w:r w:rsidRPr="00FC0C77">
        <w:rPr>
          <w:spacing w:val="-1"/>
          <w:position w:val="-1"/>
          <w:sz w:val="24"/>
          <w:szCs w:val="24"/>
        </w:rPr>
        <w:t xml:space="preserve"> </w:t>
      </w:r>
      <w:r w:rsidRPr="00FC0C77">
        <w:rPr>
          <w:spacing w:val="2"/>
          <w:position w:val="-1"/>
          <w:sz w:val="24"/>
          <w:szCs w:val="24"/>
        </w:rPr>
        <w:t>h</w:t>
      </w:r>
      <w:r w:rsidRPr="00FC0C77">
        <w:rPr>
          <w:spacing w:val="-1"/>
          <w:position w:val="-1"/>
          <w:sz w:val="24"/>
          <w:szCs w:val="24"/>
        </w:rPr>
        <w:t>a</w:t>
      </w:r>
      <w:r w:rsidRPr="00FC0C77">
        <w:rPr>
          <w:position w:val="-1"/>
          <w:sz w:val="24"/>
          <w:szCs w:val="24"/>
        </w:rPr>
        <w:t>sh v</w:t>
      </w:r>
      <w:r w:rsidRPr="00FC0C77">
        <w:rPr>
          <w:spacing w:val="-1"/>
          <w:position w:val="-1"/>
          <w:sz w:val="24"/>
          <w:szCs w:val="24"/>
        </w:rPr>
        <w:t>a</w:t>
      </w:r>
      <w:r w:rsidRPr="00FC0C77">
        <w:rPr>
          <w:position w:val="-1"/>
          <w:sz w:val="24"/>
          <w:szCs w:val="24"/>
        </w:rPr>
        <w:t>lue of</w:t>
      </w:r>
      <w:r w:rsidRPr="00FC0C77">
        <w:rPr>
          <w:spacing w:val="-1"/>
          <w:position w:val="-1"/>
          <w:sz w:val="24"/>
          <w:szCs w:val="24"/>
        </w:rPr>
        <w:t xml:space="preserve"> </w:t>
      </w:r>
      <w:r w:rsidRPr="00FC0C77">
        <w:rPr>
          <w:position w:val="-1"/>
          <w:sz w:val="24"/>
          <w:szCs w:val="24"/>
        </w:rPr>
        <w:t>the</w:t>
      </w:r>
      <w:r w:rsidR="00BF2A4E" w:rsidRPr="00BF2A4E">
        <w:rPr>
          <w:sz w:val="24"/>
          <w:szCs w:val="24"/>
        </w:rPr>
        <w:t xml:space="preserve"> </w:t>
      </w:r>
      <w:r w:rsidR="00BF2A4E" w:rsidRPr="00FC0C77">
        <w:rPr>
          <w:sz w:val="24"/>
          <w:szCs w:val="24"/>
        </w:rPr>
        <w:t>r</w:t>
      </w:r>
      <w:r w:rsidR="00BF2A4E" w:rsidRPr="00FC0C77">
        <w:rPr>
          <w:spacing w:val="-2"/>
          <w:sz w:val="24"/>
          <w:szCs w:val="24"/>
        </w:rPr>
        <w:t>e</w:t>
      </w:r>
      <w:r w:rsidR="00BF2A4E" w:rsidRPr="00FC0C77">
        <w:rPr>
          <w:sz w:val="24"/>
          <w:szCs w:val="24"/>
        </w:rPr>
        <w:t>sult</w:t>
      </w:r>
      <w:r w:rsidR="00BF2A4E" w:rsidRPr="00FC0C77">
        <w:rPr>
          <w:spacing w:val="1"/>
          <w:sz w:val="24"/>
          <w:szCs w:val="24"/>
        </w:rPr>
        <w:t xml:space="preserve"> </w:t>
      </w:r>
      <w:r w:rsidR="00BF2A4E" w:rsidRPr="00FC0C77">
        <w:rPr>
          <w:sz w:val="24"/>
          <w:szCs w:val="24"/>
        </w:rPr>
        <w:t xml:space="preserve">set </w:t>
      </w:r>
      <w:r w:rsidR="00BF2A4E" w:rsidRPr="00FC0C77">
        <w:rPr>
          <w:spacing w:val="-1"/>
          <w:sz w:val="24"/>
          <w:szCs w:val="24"/>
        </w:rPr>
        <w:t>re</w:t>
      </w:r>
      <w:r w:rsidR="00BF2A4E" w:rsidRPr="00FC0C77">
        <w:rPr>
          <w:sz w:val="24"/>
          <w:szCs w:val="24"/>
        </w:rPr>
        <w:t>turn</w:t>
      </w:r>
      <w:r w:rsidR="00BF2A4E" w:rsidRPr="00FC0C77">
        <w:rPr>
          <w:spacing w:val="-1"/>
          <w:sz w:val="24"/>
          <w:szCs w:val="24"/>
        </w:rPr>
        <w:t>e</w:t>
      </w:r>
      <w:r w:rsidR="00BF2A4E" w:rsidRPr="00FC0C77">
        <w:rPr>
          <w:sz w:val="24"/>
          <w:szCs w:val="24"/>
        </w:rPr>
        <w:t xml:space="preserve">d </w:t>
      </w:r>
      <w:r w:rsidR="00BF2A4E" w:rsidRPr="00FC0C77">
        <w:rPr>
          <w:spacing w:val="5"/>
          <w:sz w:val="24"/>
          <w:szCs w:val="24"/>
        </w:rPr>
        <w:t>b</w:t>
      </w:r>
      <w:r w:rsidR="00BF2A4E" w:rsidRPr="00FC0C77">
        <w:rPr>
          <w:sz w:val="24"/>
          <w:szCs w:val="24"/>
        </w:rPr>
        <w:t>y</w:t>
      </w:r>
      <w:r w:rsidR="00BF2A4E" w:rsidRPr="00FC0C77">
        <w:rPr>
          <w:spacing w:val="-3"/>
          <w:sz w:val="24"/>
          <w:szCs w:val="24"/>
        </w:rPr>
        <w:t xml:space="preserve"> </w:t>
      </w:r>
      <w:r w:rsidR="00BF2A4E" w:rsidRPr="00FC0C77">
        <w:rPr>
          <w:sz w:val="24"/>
          <w:szCs w:val="24"/>
        </w:rPr>
        <w:t>a</w:t>
      </w:r>
      <w:r w:rsidR="00BF2A4E" w:rsidRPr="00FC0C77">
        <w:rPr>
          <w:spacing w:val="-1"/>
          <w:sz w:val="24"/>
          <w:szCs w:val="24"/>
        </w:rPr>
        <w:t xml:space="preserve"> </w:t>
      </w:r>
      <w:r w:rsidR="00BF2A4E" w:rsidRPr="00FC0C77">
        <w:rPr>
          <w:spacing w:val="1"/>
          <w:sz w:val="24"/>
          <w:szCs w:val="24"/>
        </w:rPr>
        <w:t>S</w:t>
      </w:r>
      <w:r w:rsidR="00BF2A4E" w:rsidRPr="00FC0C77">
        <w:rPr>
          <w:spacing w:val="2"/>
          <w:sz w:val="24"/>
          <w:szCs w:val="24"/>
        </w:rPr>
        <w:t>Q</w:t>
      </w:r>
      <w:r w:rsidR="00BF2A4E" w:rsidRPr="00FC0C77">
        <w:rPr>
          <w:spacing w:val="-3"/>
          <w:sz w:val="24"/>
          <w:szCs w:val="24"/>
        </w:rPr>
        <w:t>L</w:t>
      </w:r>
      <w:r w:rsidR="00BF2A4E" w:rsidRPr="00FC0C77">
        <w:rPr>
          <w:sz w:val="24"/>
          <w:szCs w:val="24"/>
        </w:rPr>
        <w:t>i</w:t>
      </w:r>
      <w:r w:rsidR="00BF2A4E" w:rsidRPr="00FC0C77">
        <w:rPr>
          <w:spacing w:val="1"/>
          <w:sz w:val="24"/>
          <w:szCs w:val="24"/>
        </w:rPr>
        <w:t>t</w:t>
      </w:r>
      <w:r w:rsidR="00BF2A4E" w:rsidRPr="00FC0C77">
        <w:rPr>
          <w:sz w:val="24"/>
          <w:szCs w:val="24"/>
        </w:rPr>
        <w:t>e</w:t>
      </w:r>
      <w:r w:rsidR="00BF2A4E" w:rsidRPr="00FC0C77">
        <w:rPr>
          <w:spacing w:val="59"/>
          <w:sz w:val="24"/>
          <w:szCs w:val="24"/>
        </w:rPr>
        <w:t xml:space="preserve"> </w:t>
      </w:r>
      <w:r w:rsidR="00BF2A4E" w:rsidRPr="00FC0C77">
        <w:rPr>
          <w:sz w:val="24"/>
          <w:szCs w:val="24"/>
        </w:rPr>
        <w:t>q</w:t>
      </w:r>
      <w:r w:rsidR="00BF2A4E" w:rsidRPr="00FC0C77">
        <w:rPr>
          <w:spacing w:val="2"/>
          <w:sz w:val="24"/>
          <w:szCs w:val="24"/>
        </w:rPr>
        <w:t>u</w:t>
      </w:r>
      <w:r w:rsidR="00BF2A4E" w:rsidRPr="00FC0C77">
        <w:rPr>
          <w:spacing w:val="-1"/>
          <w:sz w:val="24"/>
          <w:szCs w:val="24"/>
        </w:rPr>
        <w:t>e</w:t>
      </w:r>
      <w:r w:rsidR="00BF2A4E" w:rsidRPr="00FC0C77">
        <w:rPr>
          <w:spacing w:val="4"/>
          <w:sz w:val="24"/>
          <w:szCs w:val="24"/>
        </w:rPr>
        <w:t>r</w:t>
      </w:r>
      <w:r w:rsidR="00BF2A4E" w:rsidRPr="00FC0C77">
        <w:rPr>
          <w:spacing w:val="-5"/>
          <w:sz w:val="24"/>
          <w:szCs w:val="24"/>
        </w:rPr>
        <w:t>y</w:t>
      </w:r>
      <w:r w:rsidR="00BF2A4E" w:rsidRPr="00FC0C77">
        <w:rPr>
          <w:sz w:val="24"/>
          <w:szCs w:val="24"/>
        </w:rPr>
        <w:t>.</w:t>
      </w:r>
      <w:r w:rsidR="00BF2A4E" w:rsidRPr="00FC0C77">
        <w:rPr>
          <w:spacing w:val="3"/>
          <w:sz w:val="24"/>
          <w:szCs w:val="24"/>
        </w:rPr>
        <w:t xml:space="preserve"> </w:t>
      </w:r>
      <w:r w:rsidR="00BF2A4E" w:rsidRPr="00FC0C77">
        <w:rPr>
          <w:spacing w:val="-3"/>
          <w:sz w:val="24"/>
          <w:szCs w:val="24"/>
        </w:rPr>
        <w:t>I</w:t>
      </w:r>
      <w:r w:rsidR="00BF2A4E" w:rsidRPr="00FC0C77">
        <w:rPr>
          <w:sz w:val="24"/>
          <w:szCs w:val="24"/>
        </w:rPr>
        <w:t>n th</w:t>
      </w:r>
      <w:r w:rsidR="00BF2A4E" w:rsidRPr="00FC0C77">
        <w:rPr>
          <w:spacing w:val="1"/>
          <w:sz w:val="24"/>
          <w:szCs w:val="24"/>
        </w:rPr>
        <w:t>i</w:t>
      </w:r>
      <w:r w:rsidR="00BF2A4E" w:rsidRPr="00FC0C77">
        <w:rPr>
          <w:sz w:val="24"/>
          <w:szCs w:val="24"/>
        </w:rPr>
        <w:t>s pro</w:t>
      </w:r>
      <w:r w:rsidR="00BF2A4E" w:rsidRPr="00FC0C77">
        <w:rPr>
          <w:spacing w:val="2"/>
          <w:sz w:val="24"/>
          <w:szCs w:val="24"/>
        </w:rPr>
        <w:t>j</w:t>
      </w:r>
      <w:r w:rsidR="00BF2A4E" w:rsidRPr="00FC0C77">
        <w:rPr>
          <w:spacing w:val="-1"/>
          <w:sz w:val="24"/>
          <w:szCs w:val="24"/>
        </w:rPr>
        <w:t>ec</w:t>
      </w:r>
      <w:r w:rsidR="00BF2A4E" w:rsidRPr="00FC0C77">
        <w:rPr>
          <w:sz w:val="24"/>
          <w:szCs w:val="24"/>
        </w:rPr>
        <w:t>t we</w:t>
      </w:r>
      <w:r w:rsidR="00BF2A4E" w:rsidRPr="00FC0C77">
        <w:rPr>
          <w:spacing w:val="1"/>
          <w:sz w:val="24"/>
          <w:szCs w:val="24"/>
        </w:rPr>
        <w:t xml:space="preserve"> </w:t>
      </w:r>
      <w:r w:rsidR="00BF2A4E" w:rsidRPr="00FC0C77">
        <w:rPr>
          <w:spacing w:val="-1"/>
          <w:sz w:val="24"/>
          <w:szCs w:val="24"/>
        </w:rPr>
        <w:t>a</w:t>
      </w:r>
      <w:r w:rsidR="00BF2A4E" w:rsidRPr="00FC0C77">
        <w:rPr>
          <w:sz w:val="24"/>
          <w:szCs w:val="24"/>
        </w:rPr>
        <w:t>re</w:t>
      </w:r>
      <w:r w:rsidR="00BF2A4E" w:rsidRPr="00FC0C77">
        <w:rPr>
          <w:spacing w:val="-2"/>
          <w:sz w:val="24"/>
          <w:szCs w:val="24"/>
        </w:rPr>
        <w:t xml:space="preserve"> </w:t>
      </w:r>
      <w:r w:rsidR="00BF2A4E" w:rsidRPr="00FC0C77">
        <w:rPr>
          <w:spacing w:val="1"/>
          <w:sz w:val="24"/>
          <w:szCs w:val="24"/>
        </w:rPr>
        <w:t>u</w:t>
      </w:r>
      <w:r w:rsidR="00BF2A4E" w:rsidRPr="00FC0C77">
        <w:rPr>
          <w:sz w:val="24"/>
          <w:szCs w:val="24"/>
        </w:rPr>
        <w:t>si</w:t>
      </w:r>
      <w:r w:rsidR="00BF2A4E" w:rsidRPr="00FC0C77">
        <w:rPr>
          <w:spacing w:val="3"/>
          <w:sz w:val="24"/>
          <w:szCs w:val="24"/>
        </w:rPr>
        <w:t>n</w:t>
      </w:r>
      <w:r w:rsidR="00BF2A4E" w:rsidRPr="00FC0C77">
        <w:rPr>
          <w:sz w:val="24"/>
          <w:szCs w:val="24"/>
        </w:rPr>
        <w:t>g</w:t>
      </w:r>
      <w:r w:rsidR="00BF2A4E" w:rsidRPr="00FC0C77">
        <w:rPr>
          <w:spacing w:val="-2"/>
          <w:sz w:val="24"/>
          <w:szCs w:val="24"/>
        </w:rPr>
        <w:t xml:space="preserve"> </w:t>
      </w:r>
      <w:r w:rsidR="00BF2A4E" w:rsidRPr="00FC0C77">
        <w:rPr>
          <w:sz w:val="24"/>
          <w:szCs w:val="24"/>
        </w:rPr>
        <w:t>MD5 to</w:t>
      </w:r>
      <w:r w:rsidR="00BF2A4E" w:rsidRPr="00FC0C77">
        <w:rPr>
          <w:spacing w:val="2"/>
          <w:sz w:val="24"/>
          <w:szCs w:val="24"/>
        </w:rPr>
        <w:t xml:space="preserve"> </w:t>
      </w:r>
      <w:r w:rsidR="00BF2A4E" w:rsidRPr="00FC0C77">
        <w:rPr>
          <w:spacing w:val="-1"/>
          <w:sz w:val="24"/>
          <w:szCs w:val="24"/>
        </w:rPr>
        <w:t>ca</w:t>
      </w:r>
      <w:r w:rsidR="00BF2A4E" w:rsidRPr="00FC0C77">
        <w:rPr>
          <w:sz w:val="24"/>
          <w:szCs w:val="24"/>
        </w:rPr>
        <w:t>lcul</w:t>
      </w:r>
      <w:r w:rsidR="00BF2A4E" w:rsidRPr="00FC0C77">
        <w:rPr>
          <w:spacing w:val="-1"/>
          <w:sz w:val="24"/>
          <w:szCs w:val="24"/>
        </w:rPr>
        <w:t>a</w:t>
      </w:r>
      <w:r w:rsidR="00BF2A4E" w:rsidRPr="00FC0C77">
        <w:rPr>
          <w:sz w:val="24"/>
          <w:szCs w:val="24"/>
        </w:rPr>
        <w:t>te the</w:t>
      </w:r>
      <w:r w:rsidR="00BF2A4E" w:rsidRPr="00FC0C77">
        <w:rPr>
          <w:spacing w:val="-1"/>
          <w:sz w:val="24"/>
          <w:szCs w:val="24"/>
        </w:rPr>
        <w:t xml:space="preserve"> </w:t>
      </w:r>
      <w:r w:rsidR="00BF2A4E" w:rsidRPr="00FC0C77">
        <w:rPr>
          <w:spacing w:val="2"/>
          <w:sz w:val="24"/>
          <w:szCs w:val="24"/>
        </w:rPr>
        <w:t>h</w:t>
      </w:r>
      <w:r w:rsidR="00BF2A4E" w:rsidRPr="00FC0C77">
        <w:rPr>
          <w:spacing w:val="-1"/>
          <w:sz w:val="24"/>
          <w:szCs w:val="24"/>
        </w:rPr>
        <w:t>a</w:t>
      </w:r>
      <w:r w:rsidR="00BF2A4E" w:rsidRPr="00FC0C77">
        <w:rPr>
          <w:sz w:val="24"/>
          <w:szCs w:val="24"/>
        </w:rPr>
        <w:t>sh v</w:t>
      </w:r>
      <w:r w:rsidR="00BF2A4E" w:rsidRPr="00FC0C77">
        <w:rPr>
          <w:spacing w:val="-1"/>
          <w:sz w:val="24"/>
          <w:szCs w:val="24"/>
        </w:rPr>
        <w:t>a</w:t>
      </w:r>
      <w:r w:rsidR="00BF2A4E" w:rsidRPr="00FC0C77">
        <w:rPr>
          <w:sz w:val="24"/>
          <w:szCs w:val="24"/>
        </w:rPr>
        <w:t>lue of</w:t>
      </w:r>
      <w:r w:rsidR="00BF2A4E" w:rsidRPr="00FC0C77">
        <w:rPr>
          <w:spacing w:val="-1"/>
          <w:sz w:val="24"/>
          <w:szCs w:val="24"/>
        </w:rPr>
        <w:t xml:space="preserve"> </w:t>
      </w:r>
      <w:r w:rsidR="00BF2A4E" w:rsidRPr="00FC0C77">
        <w:rPr>
          <w:sz w:val="24"/>
          <w:szCs w:val="24"/>
        </w:rPr>
        <w:t>the d</w:t>
      </w:r>
      <w:r w:rsidR="00BF2A4E" w:rsidRPr="00FC0C77">
        <w:rPr>
          <w:spacing w:val="-1"/>
          <w:sz w:val="24"/>
          <w:szCs w:val="24"/>
        </w:rPr>
        <w:t>a</w:t>
      </w:r>
      <w:r w:rsidR="00BF2A4E" w:rsidRPr="00FC0C77">
        <w:rPr>
          <w:spacing w:val="3"/>
          <w:sz w:val="24"/>
          <w:szCs w:val="24"/>
        </w:rPr>
        <w:t>t</w:t>
      </w:r>
      <w:r w:rsidR="00BF2A4E" w:rsidRPr="00FC0C77">
        <w:rPr>
          <w:spacing w:val="-1"/>
          <w:sz w:val="24"/>
          <w:szCs w:val="24"/>
        </w:rPr>
        <w:t>a</w:t>
      </w:r>
      <w:r w:rsidR="00BF2A4E" w:rsidRPr="00FC0C77">
        <w:rPr>
          <w:sz w:val="24"/>
          <w:szCs w:val="24"/>
        </w:rPr>
        <w:t>b</w:t>
      </w:r>
      <w:r w:rsidR="00BF2A4E" w:rsidRPr="00FC0C77">
        <w:rPr>
          <w:spacing w:val="-1"/>
          <w:sz w:val="24"/>
          <w:szCs w:val="24"/>
        </w:rPr>
        <w:t>a</w:t>
      </w:r>
      <w:r w:rsidR="00BF2A4E" w:rsidRPr="00FC0C77">
        <w:rPr>
          <w:sz w:val="24"/>
          <w:szCs w:val="24"/>
        </w:rPr>
        <w:t>se</w:t>
      </w:r>
      <w:r w:rsidR="00BF2A4E" w:rsidRPr="00FC0C77">
        <w:rPr>
          <w:spacing w:val="-1"/>
          <w:sz w:val="24"/>
          <w:szCs w:val="24"/>
        </w:rPr>
        <w:t xml:space="preserve"> </w:t>
      </w:r>
      <w:r w:rsidR="00BF2A4E" w:rsidRPr="00FC0C77">
        <w:rPr>
          <w:sz w:val="24"/>
          <w:szCs w:val="24"/>
        </w:rPr>
        <w:t>d</w:t>
      </w:r>
      <w:r w:rsidR="00BF2A4E" w:rsidRPr="00FC0C77">
        <w:rPr>
          <w:spacing w:val="2"/>
          <w:sz w:val="24"/>
          <w:szCs w:val="24"/>
        </w:rPr>
        <w:t>u</w:t>
      </w:r>
      <w:r w:rsidR="00BF2A4E" w:rsidRPr="00FC0C77">
        <w:rPr>
          <w:spacing w:val="1"/>
          <w:sz w:val="24"/>
          <w:szCs w:val="24"/>
        </w:rPr>
        <w:t>r</w:t>
      </w:r>
      <w:r w:rsidR="00BF2A4E" w:rsidRPr="00FC0C77">
        <w:rPr>
          <w:sz w:val="24"/>
          <w:szCs w:val="24"/>
        </w:rPr>
        <w:t>ing</w:t>
      </w:r>
      <w:r w:rsidR="00BF2A4E" w:rsidRPr="00FC0C77">
        <w:rPr>
          <w:spacing w:val="-2"/>
          <w:sz w:val="24"/>
          <w:szCs w:val="24"/>
        </w:rPr>
        <w:t xml:space="preserve"> </w:t>
      </w:r>
      <w:r w:rsidR="00BF2A4E" w:rsidRPr="00FC0C77">
        <w:rPr>
          <w:sz w:val="24"/>
          <w:szCs w:val="24"/>
        </w:rPr>
        <w:t>d</w:t>
      </w:r>
      <w:r w:rsidR="00BF2A4E" w:rsidRPr="00FC0C77">
        <w:rPr>
          <w:spacing w:val="-1"/>
          <w:sz w:val="24"/>
          <w:szCs w:val="24"/>
        </w:rPr>
        <w:t>a</w:t>
      </w:r>
      <w:r w:rsidR="00BF2A4E" w:rsidRPr="00FC0C77">
        <w:rPr>
          <w:sz w:val="24"/>
          <w:szCs w:val="24"/>
        </w:rPr>
        <w:t>ta</w:t>
      </w:r>
      <w:r w:rsidR="00BF2A4E" w:rsidRPr="00FC0C77">
        <w:rPr>
          <w:spacing w:val="2"/>
          <w:sz w:val="24"/>
          <w:szCs w:val="24"/>
        </w:rPr>
        <w:t>b</w:t>
      </w:r>
      <w:r w:rsidR="00BF2A4E" w:rsidRPr="00FC0C77">
        <w:rPr>
          <w:spacing w:val="-1"/>
          <w:sz w:val="24"/>
          <w:szCs w:val="24"/>
        </w:rPr>
        <w:t>a</w:t>
      </w:r>
      <w:r w:rsidR="00BF2A4E" w:rsidRPr="00FC0C77">
        <w:rPr>
          <w:sz w:val="24"/>
          <w:szCs w:val="24"/>
        </w:rPr>
        <w:t>se</w:t>
      </w:r>
      <w:r w:rsidR="00BF2A4E" w:rsidRPr="00FC0C77">
        <w:rPr>
          <w:spacing w:val="-1"/>
          <w:sz w:val="24"/>
          <w:szCs w:val="24"/>
        </w:rPr>
        <w:t xml:space="preserve"> e</w:t>
      </w:r>
      <w:r w:rsidR="00BF2A4E" w:rsidRPr="00FC0C77">
        <w:rPr>
          <w:spacing w:val="2"/>
          <w:sz w:val="24"/>
          <w:szCs w:val="24"/>
        </w:rPr>
        <w:t>x</w:t>
      </w:r>
      <w:r w:rsidR="00BF2A4E" w:rsidRPr="00FC0C77">
        <w:rPr>
          <w:sz w:val="24"/>
          <w:szCs w:val="24"/>
        </w:rPr>
        <w:t>tr</w:t>
      </w:r>
      <w:r w:rsidR="00BF2A4E" w:rsidRPr="00FC0C77">
        <w:rPr>
          <w:spacing w:val="-1"/>
          <w:sz w:val="24"/>
          <w:szCs w:val="24"/>
        </w:rPr>
        <w:t>ac</w:t>
      </w:r>
      <w:r w:rsidR="00BF2A4E" w:rsidRPr="00FC0C77">
        <w:rPr>
          <w:sz w:val="24"/>
          <w:szCs w:val="24"/>
        </w:rPr>
        <w:t>t</w:t>
      </w:r>
      <w:r w:rsidR="00BF2A4E" w:rsidRPr="00FC0C77">
        <w:rPr>
          <w:spacing w:val="1"/>
          <w:sz w:val="24"/>
          <w:szCs w:val="24"/>
        </w:rPr>
        <w:t>i</w:t>
      </w:r>
      <w:r w:rsidR="00BF2A4E" w:rsidRPr="00FC0C77">
        <w:rPr>
          <w:sz w:val="24"/>
          <w:szCs w:val="24"/>
        </w:rPr>
        <w:t xml:space="preserve">on </w:t>
      </w:r>
      <w:r w:rsidR="00BF2A4E" w:rsidRPr="00FC0C77">
        <w:rPr>
          <w:spacing w:val="1"/>
          <w:sz w:val="24"/>
          <w:szCs w:val="24"/>
        </w:rPr>
        <w:t>a</w:t>
      </w:r>
      <w:r w:rsidR="00BF2A4E" w:rsidRPr="00FC0C77">
        <w:rPr>
          <w:sz w:val="24"/>
          <w:szCs w:val="24"/>
        </w:rPr>
        <w:t xml:space="preserve">nd then </w:t>
      </w:r>
      <w:r w:rsidR="00BF2A4E" w:rsidRPr="00FC0C77">
        <w:rPr>
          <w:spacing w:val="-1"/>
          <w:sz w:val="24"/>
          <w:szCs w:val="24"/>
        </w:rPr>
        <w:t>w</w:t>
      </w:r>
      <w:r w:rsidR="00BF2A4E" w:rsidRPr="00FC0C77">
        <w:rPr>
          <w:sz w:val="24"/>
          <w:szCs w:val="24"/>
        </w:rPr>
        <w:t>e</w:t>
      </w:r>
      <w:r w:rsidR="00BF2A4E" w:rsidRPr="00FC0C77">
        <w:rPr>
          <w:spacing w:val="-1"/>
          <w:sz w:val="24"/>
          <w:szCs w:val="24"/>
        </w:rPr>
        <w:t xml:space="preserve"> a</w:t>
      </w:r>
      <w:r w:rsidR="00BF2A4E" w:rsidRPr="00FC0C77">
        <w:rPr>
          <w:spacing w:val="1"/>
          <w:sz w:val="24"/>
          <w:szCs w:val="24"/>
        </w:rPr>
        <w:t>r</w:t>
      </w:r>
      <w:r w:rsidR="00BF2A4E" w:rsidRPr="00FC0C77">
        <w:rPr>
          <w:sz w:val="24"/>
          <w:szCs w:val="24"/>
        </w:rPr>
        <w:t>e</w:t>
      </w:r>
      <w:r w:rsidR="00BF2A4E" w:rsidRPr="00FC0C77">
        <w:rPr>
          <w:spacing w:val="-1"/>
          <w:sz w:val="24"/>
          <w:szCs w:val="24"/>
        </w:rPr>
        <w:t xml:space="preserve"> </w:t>
      </w:r>
      <w:r w:rsidR="00BF2A4E" w:rsidRPr="00FC0C77">
        <w:rPr>
          <w:spacing w:val="1"/>
          <w:sz w:val="24"/>
          <w:szCs w:val="24"/>
        </w:rPr>
        <w:t>a</w:t>
      </w:r>
      <w:r w:rsidR="00BF2A4E" w:rsidRPr="00FC0C77">
        <w:rPr>
          <w:sz w:val="24"/>
          <w:szCs w:val="24"/>
        </w:rPr>
        <w:t>g</w:t>
      </w:r>
      <w:r w:rsidR="00BF2A4E" w:rsidRPr="00FC0C77">
        <w:rPr>
          <w:spacing w:val="-1"/>
          <w:sz w:val="24"/>
          <w:szCs w:val="24"/>
        </w:rPr>
        <w:t>a</w:t>
      </w:r>
      <w:r w:rsidR="00BF2A4E" w:rsidRPr="00FC0C77">
        <w:rPr>
          <w:sz w:val="24"/>
          <w:szCs w:val="24"/>
        </w:rPr>
        <w:t>in ge</w:t>
      </w:r>
      <w:r w:rsidR="00BF2A4E" w:rsidRPr="00FC0C77">
        <w:rPr>
          <w:spacing w:val="2"/>
          <w:sz w:val="24"/>
          <w:szCs w:val="24"/>
        </w:rPr>
        <w:t>n</w:t>
      </w:r>
      <w:r w:rsidR="00BF2A4E" w:rsidRPr="00FC0C77">
        <w:rPr>
          <w:spacing w:val="-1"/>
          <w:sz w:val="24"/>
          <w:szCs w:val="24"/>
        </w:rPr>
        <w:t>e</w:t>
      </w:r>
      <w:r w:rsidR="00BF2A4E" w:rsidRPr="00FC0C77">
        <w:rPr>
          <w:sz w:val="24"/>
          <w:szCs w:val="24"/>
        </w:rPr>
        <w:t>r</w:t>
      </w:r>
      <w:r w:rsidR="00BF2A4E" w:rsidRPr="00FC0C77">
        <w:rPr>
          <w:spacing w:val="-2"/>
          <w:sz w:val="24"/>
          <w:szCs w:val="24"/>
        </w:rPr>
        <w:t>a</w:t>
      </w:r>
      <w:r w:rsidR="00BF2A4E" w:rsidRPr="00FC0C77">
        <w:rPr>
          <w:sz w:val="24"/>
          <w:szCs w:val="24"/>
        </w:rPr>
        <w:t>t</w:t>
      </w:r>
      <w:r w:rsidR="00BF2A4E" w:rsidRPr="00FC0C77">
        <w:rPr>
          <w:spacing w:val="1"/>
          <w:sz w:val="24"/>
          <w:szCs w:val="24"/>
        </w:rPr>
        <w:t>i</w:t>
      </w:r>
      <w:r w:rsidR="00BF2A4E" w:rsidRPr="00FC0C77">
        <w:rPr>
          <w:spacing w:val="2"/>
          <w:sz w:val="24"/>
          <w:szCs w:val="24"/>
        </w:rPr>
        <w:t>n</w:t>
      </w:r>
      <w:r w:rsidR="00BF2A4E" w:rsidRPr="00FC0C77">
        <w:rPr>
          <w:sz w:val="24"/>
          <w:szCs w:val="24"/>
        </w:rPr>
        <w:t>g</w:t>
      </w:r>
      <w:r w:rsidR="00BF2A4E" w:rsidRPr="00FC0C77">
        <w:rPr>
          <w:spacing w:val="-2"/>
          <w:sz w:val="24"/>
          <w:szCs w:val="24"/>
        </w:rPr>
        <w:t xml:space="preserve"> </w:t>
      </w:r>
      <w:r w:rsidR="00BF2A4E" w:rsidRPr="00FC0C77">
        <w:rPr>
          <w:sz w:val="24"/>
          <w:szCs w:val="24"/>
        </w:rPr>
        <w:t>h</w:t>
      </w:r>
      <w:r w:rsidR="00BF2A4E" w:rsidRPr="00FC0C77">
        <w:rPr>
          <w:spacing w:val="-1"/>
          <w:sz w:val="24"/>
          <w:szCs w:val="24"/>
        </w:rPr>
        <w:t>a</w:t>
      </w:r>
      <w:r w:rsidR="00BF2A4E" w:rsidRPr="00FC0C77">
        <w:rPr>
          <w:sz w:val="24"/>
          <w:szCs w:val="24"/>
        </w:rPr>
        <w:t>sh v</w:t>
      </w:r>
      <w:r w:rsidR="00BF2A4E" w:rsidRPr="00FC0C77">
        <w:rPr>
          <w:spacing w:val="-1"/>
          <w:sz w:val="24"/>
          <w:szCs w:val="24"/>
        </w:rPr>
        <w:t>a</w:t>
      </w:r>
      <w:r w:rsidR="00BF2A4E" w:rsidRPr="00FC0C77">
        <w:rPr>
          <w:sz w:val="24"/>
          <w:szCs w:val="24"/>
        </w:rPr>
        <w:t>l</w:t>
      </w:r>
      <w:r w:rsidR="00BF2A4E" w:rsidRPr="00FC0C77">
        <w:rPr>
          <w:spacing w:val="3"/>
          <w:sz w:val="24"/>
          <w:szCs w:val="24"/>
        </w:rPr>
        <w:t>u</w:t>
      </w:r>
      <w:r w:rsidR="00BF2A4E" w:rsidRPr="00FC0C77">
        <w:rPr>
          <w:spacing w:val="-1"/>
          <w:sz w:val="24"/>
          <w:szCs w:val="24"/>
        </w:rPr>
        <w:t>e</w:t>
      </w:r>
      <w:r w:rsidR="00BF2A4E" w:rsidRPr="00FC0C77">
        <w:rPr>
          <w:sz w:val="24"/>
          <w:szCs w:val="24"/>
        </w:rPr>
        <w:t>s during</w:t>
      </w:r>
      <w:r w:rsidR="00BF2A4E" w:rsidRPr="00FC0C77">
        <w:rPr>
          <w:spacing w:val="-3"/>
          <w:sz w:val="24"/>
          <w:szCs w:val="24"/>
        </w:rPr>
        <w:t xml:space="preserve"> </w:t>
      </w:r>
      <w:r w:rsidR="00BF2A4E" w:rsidRPr="00FC0C77">
        <w:rPr>
          <w:spacing w:val="1"/>
          <w:sz w:val="24"/>
          <w:szCs w:val="24"/>
        </w:rPr>
        <w:t>r</w:t>
      </w:r>
      <w:r w:rsidR="00BF2A4E" w:rsidRPr="00FC0C77">
        <w:rPr>
          <w:spacing w:val="-1"/>
          <w:sz w:val="24"/>
          <w:szCs w:val="24"/>
        </w:rPr>
        <w:t>e</w:t>
      </w:r>
      <w:r w:rsidR="00BF2A4E" w:rsidRPr="00FC0C77">
        <w:rPr>
          <w:sz w:val="24"/>
          <w:szCs w:val="24"/>
        </w:rPr>
        <w:t>port</w:t>
      </w:r>
      <w:r w:rsidR="00BF2A4E" w:rsidRPr="00FC0C77">
        <w:rPr>
          <w:spacing w:val="2"/>
          <w:sz w:val="24"/>
          <w:szCs w:val="24"/>
        </w:rPr>
        <w:t xml:space="preserve"> </w:t>
      </w:r>
      <w:r w:rsidR="00BF2A4E" w:rsidRPr="00FC0C77">
        <w:rPr>
          <w:spacing w:val="-2"/>
          <w:sz w:val="24"/>
          <w:szCs w:val="24"/>
        </w:rPr>
        <w:t>g</w:t>
      </w:r>
      <w:r w:rsidR="00BF2A4E" w:rsidRPr="00FC0C77">
        <w:rPr>
          <w:spacing w:val="-1"/>
          <w:sz w:val="24"/>
          <w:szCs w:val="24"/>
        </w:rPr>
        <w:t>e</w:t>
      </w:r>
      <w:r w:rsidR="00BF2A4E" w:rsidRPr="00FC0C77">
        <w:rPr>
          <w:spacing w:val="2"/>
          <w:sz w:val="24"/>
          <w:szCs w:val="24"/>
        </w:rPr>
        <w:t>n</w:t>
      </w:r>
      <w:r w:rsidR="00BF2A4E" w:rsidRPr="00FC0C77">
        <w:rPr>
          <w:spacing w:val="-1"/>
          <w:sz w:val="24"/>
          <w:szCs w:val="24"/>
        </w:rPr>
        <w:t>e</w:t>
      </w:r>
      <w:r w:rsidR="00BF2A4E" w:rsidRPr="00FC0C77">
        <w:rPr>
          <w:sz w:val="24"/>
          <w:szCs w:val="24"/>
        </w:rPr>
        <w:t>r</w:t>
      </w:r>
      <w:r w:rsidR="00BF2A4E" w:rsidRPr="00FC0C77">
        <w:rPr>
          <w:spacing w:val="-2"/>
          <w:sz w:val="24"/>
          <w:szCs w:val="24"/>
        </w:rPr>
        <w:t>a</w:t>
      </w:r>
      <w:r w:rsidR="00BF2A4E" w:rsidRPr="00FC0C77">
        <w:rPr>
          <w:sz w:val="24"/>
          <w:szCs w:val="24"/>
        </w:rPr>
        <w:t>t</w:t>
      </w:r>
      <w:r w:rsidR="00BF2A4E" w:rsidRPr="00FC0C77">
        <w:rPr>
          <w:spacing w:val="1"/>
          <w:sz w:val="24"/>
          <w:szCs w:val="24"/>
        </w:rPr>
        <w:t>i</w:t>
      </w:r>
      <w:r w:rsidR="00BF2A4E" w:rsidRPr="00FC0C77">
        <w:rPr>
          <w:sz w:val="24"/>
          <w:szCs w:val="24"/>
        </w:rPr>
        <w:t>on</w:t>
      </w:r>
      <w:r w:rsidR="00BF2A4E" w:rsidRPr="00FC0C77">
        <w:rPr>
          <w:spacing w:val="2"/>
          <w:sz w:val="24"/>
          <w:szCs w:val="24"/>
        </w:rPr>
        <w:t xml:space="preserve"> </w:t>
      </w:r>
      <w:r w:rsidR="00BF2A4E" w:rsidRPr="00FC0C77">
        <w:rPr>
          <w:sz w:val="24"/>
          <w:szCs w:val="24"/>
        </w:rPr>
        <w:t>to ve</w:t>
      </w:r>
      <w:r w:rsidR="00BF2A4E" w:rsidRPr="00FC0C77">
        <w:rPr>
          <w:spacing w:val="-1"/>
          <w:sz w:val="24"/>
          <w:szCs w:val="24"/>
        </w:rPr>
        <w:t>r</w:t>
      </w:r>
      <w:r w:rsidR="00BF2A4E" w:rsidRPr="00FC0C77">
        <w:rPr>
          <w:sz w:val="24"/>
          <w:szCs w:val="24"/>
        </w:rPr>
        <w:t>i</w:t>
      </w:r>
      <w:r w:rsidR="00BF2A4E" w:rsidRPr="00FC0C77">
        <w:rPr>
          <w:spacing w:val="4"/>
          <w:sz w:val="24"/>
          <w:szCs w:val="24"/>
        </w:rPr>
        <w:t>f</w:t>
      </w:r>
      <w:r w:rsidR="00BF2A4E" w:rsidRPr="00FC0C77">
        <w:rPr>
          <w:sz w:val="24"/>
          <w:szCs w:val="24"/>
        </w:rPr>
        <w:t>y</w:t>
      </w:r>
      <w:r w:rsidR="00BF2A4E" w:rsidRPr="00FC0C77">
        <w:rPr>
          <w:spacing w:val="-5"/>
          <w:sz w:val="24"/>
          <w:szCs w:val="24"/>
        </w:rPr>
        <w:t xml:space="preserve"> </w:t>
      </w:r>
      <w:r w:rsidR="00BF2A4E" w:rsidRPr="00FC0C77">
        <w:rPr>
          <w:sz w:val="24"/>
          <w:szCs w:val="24"/>
        </w:rPr>
        <w:t>the int</w:t>
      </w:r>
      <w:r w:rsidR="00BF2A4E" w:rsidRPr="00FC0C77">
        <w:rPr>
          <w:spacing w:val="2"/>
          <w:sz w:val="24"/>
          <w:szCs w:val="24"/>
        </w:rPr>
        <w:t>e</w:t>
      </w:r>
      <w:r w:rsidR="00BF2A4E" w:rsidRPr="00FC0C77">
        <w:rPr>
          <w:spacing w:val="-2"/>
          <w:sz w:val="24"/>
          <w:szCs w:val="24"/>
        </w:rPr>
        <w:t>g</w:t>
      </w:r>
      <w:r w:rsidR="00BF2A4E" w:rsidRPr="00FC0C77">
        <w:rPr>
          <w:sz w:val="24"/>
          <w:szCs w:val="24"/>
        </w:rPr>
        <w:t>ri</w:t>
      </w:r>
      <w:r w:rsidR="00BF2A4E" w:rsidRPr="00FC0C77">
        <w:rPr>
          <w:spacing w:val="5"/>
          <w:sz w:val="24"/>
          <w:szCs w:val="24"/>
        </w:rPr>
        <w:t>t</w:t>
      </w:r>
      <w:r w:rsidR="00BF2A4E" w:rsidRPr="00FC0C77">
        <w:rPr>
          <w:sz w:val="24"/>
          <w:szCs w:val="24"/>
        </w:rPr>
        <w:t>y</w:t>
      </w:r>
      <w:r w:rsidR="00BF2A4E" w:rsidRPr="00FC0C77">
        <w:rPr>
          <w:spacing w:val="-5"/>
          <w:sz w:val="24"/>
          <w:szCs w:val="24"/>
        </w:rPr>
        <w:t xml:space="preserve"> </w:t>
      </w:r>
      <w:r w:rsidR="00BF2A4E" w:rsidRPr="00FC0C77">
        <w:rPr>
          <w:sz w:val="24"/>
          <w:szCs w:val="24"/>
        </w:rPr>
        <w:t xml:space="preserve">of </w:t>
      </w:r>
      <w:r w:rsidR="00BF2A4E" w:rsidRPr="00FC0C77">
        <w:rPr>
          <w:spacing w:val="2"/>
          <w:sz w:val="24"/>
          <w:szCs w:val="24"/>
        </w:rPr>
        <w:t>t</w:t>
      </w:r>
      <w:r w:rsidR="00BF2A4E" w:rsidRPr="00FC0C77">
        <w:rPr>
          <w:sz w:val="24"/>
          <w:szCs w:val="24"/>
        </w:rPr>
        <w:t>he</w:t>
      </w:r>
      <w:r w:rsidR="00BF2A4E" w:rsidRPr="00FC0C77">
        <w:rPr>
          <w:spacing w:val="-1"/>
          <w:sz w:val="24"/>
          <w:szCs w:val="24"/>
        </w:rPr>
        <w:t xml:space="preserve"> </w:t>
      </w:r>
      <w:r w:rsidR="00BF2A4E" w:rsidRPr="00FC0C77">
        <w:rPr>
          <w:sz w:val="24"/>
          <w:szCs w:val="24"/>
        </w:rPr>
        <w:t>d</w:t>
      </w:r>
      <w:r w:rsidR="00BF2A4E" w:rsidRPr="00FC0C77">
        <w:rPr>
          <w:spacing w:val="-1"/>
          <w:sz w:val="24"/>
          <w:szCs w:val="24"/>
        </w:rPr>
        <w:t>a</w:t>
      </w:r>
      <w:r w:rsidR="00BF2A4E" w:rsidRPr="00FC0C77">
        <w:rPr>
          <w:sz w:val="24"/>
          <w:szCs w:val="24"/>
        </w:rPr>
        <w:t>tab</w:t>
      </w:r>
      <w:r w:rsidR="00BF2A4E" w:rsidRPr="00FC0C77">
        <w:rPr>
          <w:spacing w:val="-1"/>
          <w:sz w:val="24"/>
          <w:szCs w:val="24"/>
        </w:rPr>
        <w:t>a</w:t>
      </w:r>
      <w:r w:rsidR="00BF2A4E" w:rsidRPr="00FC0C77">
        <w:rPr>
          <w:spacing w:val="2"/>
          <w:sz w:val="24"/>
          <w:szCs w:val="24"/>
        </w:rPr>
        <w:t>s</w:t>
      </w:r>
      <w:r w:rsidR="00BF2A4E" w:rsidRPr="00FC0C77">
        <w:rPr>
          <w:sz w:val="24"/>
          <w:szCs w:val="24"/>
        </w:rPr>
        <w:t>e</w:t>
      </w:r>
      <w:r w:rsidR="00C60CF5">
        <w:rPr>
          <w:sz w:val="24"/>
          <w:szCs w:val="24"/>
        </w:rPr>
        <w:t>.</w:t>
      </w:r>
    </w:p>
    <w:p w:rsidR="005D1FDE" w:rsidRPr="00FC0C77" w:rsidRDefault="005D1FDE" w:rsidP="00C60CF5">
      <w:pPr>
        <w:spacing w:before="29" w:line="360" w:lineRule="auto"/>
        <w:ind w:right="78"/>
        <w:jc w:val="both"/>
        <w:rPr>
          <w:sz w:val="24"/>
          <w:szCs w:val="24"/>
        </w:rPr>
      </w:pPr>
    </w:p>
    <w:p w:rsidR="005D1FDE" w:rsidRPr="00FC0C77" w:rsidRDefault="005D1FDE" w:rsidP="00C60CF5">
      <w:pPr>
        <w:spacing w:line="360" w:lineRule="auto"/>
        <w:jc w:val="both"/>
        <w:rPr>
          <w:b/>
          <w:sz w:val="24"/>
          <w:szCs w:val="24"/>
        </w:rPr>
      </w:pPr>
      <w:r w:rsidRPr="00FC0C77">
        <w:rPr>
          <w:b/>
          <w:sz w:val="24"/>
          <w:szCs w:val="24"/>
          <w:shd w:val="clear" w:color="auto" w:fill="FFFFFF"/>
        </w:rPr>
        <w:t>6.4 Codes and snippets</w:t>
      </w:r>
    </w:p>
    <w:p w:rsidR="005D1FDE" w:rsidRPr="00FC0C77" w:rsidRDefault="005D1FDE" w:rsidP="00C60CF5">
      <w:pPr>
        <w:spacing w:line="360" w:lineRule="auto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6.4.1 Model and build number display of mobile device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>status,output=commands.getstatusoutput("adb shell getprop ro.product.model")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self.edit1.setText(output)</w:t>
      </w: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spacing w:line="360" w:lineRule="auto"/>
        <w:jc w:val="both"/>
        <w:rPr>
          <w:sz w:val="24"/>
          <w:szCs w:val="24"/>
        </w:rPr>
      </w:pPr>
      <w:r w:rsidRPr="00FC0C77">
        <w:rPr>
          <w:sz w:val="24"/>
          <w:szCs w:val="24"/>
        </w:rPr>
        <w:tab/>
      </w:r>
      <w:r w:rsidRPr="00FC0C77">
        <w:rPr>
          <w:sz w:val="24"/>
          <w:szCs w:val="24"/>
        </w:rPr>
        <w:tab/>
        <w:t>status,output=commands.getstatusoutput("adb shell getprop ro.build.display.id")</w:t>
      </w:r>
    </w:p>
    <w:p w:rsidR="005D1FDE" w:rsidRPr="00FC0C77" w:rsidRDefault="005D1FDE" w:rsidP="00C60CF5">
      <w:pPr>
        <w:spacing w:line="360" w:lineRule="auto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6.4.2 Extraction function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>def extractButton(self):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self.button1.setEnabled(False)</w:t>
      </w: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sqlite_file2= 'owners.sqlite'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table_name1='accounts'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column_1 = 'name'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db_path1='/data/system/users/0/accounts.db'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conn2= sqlite3.connect(sqlite_file2)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cursor= conn2.execute('select count(serial_no) from path_name')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for row in cursor: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count=row[0]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count=(count+1)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for i in range(1,count+1):</w:t>
      </w: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cursor= conn2.execute('SELECT full_path from path_name where serial_no={ino}' .\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format(ino=i))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for row in cursor: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db_path= row[0]</w:t>
      </w: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status,output = commands.getstatusoutput("adb pull '%s' '%s'/kkgm/'%s'/" % (db_path,path,date_time))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os.chdir("%s/kkgm/%s" % (path,date_time))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status,output = commands.getstatusoutput("adb pull '%s' '%s'/kkgm/'%s'/" % (db_path1,path,date_time))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conn1=sqlite3.connect('accounts.db')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cursor1=conn1.execute("select {cn_1} from {tn} where {cn_1} like '%@%' ".\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format(cn_1=column_1,tn=table_name1))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for row in cursor1:</w:t>
      </w: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acc=row[0]</w:t>
      </w:r>
    </w:p>
    <w:p w:rsidR="005D1FDE" w:rsidRPr="00FC0C77" w:rsidRDefault="00C60CF5" w:rsidP="00C60CF5">
      <w:pPr>
        <w:pStyle w:val="PlainText"/>
        <w:tabs>
          <w:tab w:val="left" w:pos="26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status,output = commands.getstatusoutput("adb pull /data/data/com.google.android.gm/databases/mailstore.'%s'.db '%s'/kkgm/'%s'/mailstore.db" % (acc,path,date_time))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status,output = commands.getstatusoutput("cp '%s'/owners.sqlite '%s'/kkgm/'%s'/" % (path,path,date_time))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os.system('adb shell ls -lR | grep "jpg"| sort -r -k 5 | tail -100 | tee jpg17.txt &gt; /dev/null 2&gt;&amp;1')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os.system('sed "s/[[:space:]]\+/,/g" jpg17.txt &gt; topjpg.csv')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self.button2.setEnabled(True)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self.label2.setText("Extracted Successfully")</w:t>
      </w:r>
    </w:p>
    <w:p w:rsidR="005D1FDE" w:rsidRPr="00FC0C77" w:rsidRDefault="005D1FDE" w:rsidP="00C60CF5">
      <w:pPr>
        <w:spacing w:line="360" w:lineRule="auto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6.4.3 Url visits function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>def url_visits(self,state):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if self.checkBox1.isChecked()== True: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sqlite_file1 = 'History'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sqlite_file2 = 'owners.sqlite'    # name of the sqlite database file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table_name = 'urls'   # name of the table to be queried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id_column = 'id'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column_2 = 'title'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column_3 = 'url'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column_6= 'visit_count'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conn1 = sqlite3.connect(sqlite_file1)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conn2= sqlite3.connect(sqlite_file2)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conn2.executescript('drop table if exists total_visit_count')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cursor=conn1.execute('SELECT {cnn},{v} FROM {tn} order by {cnn}'.\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format(cnn=column_3,v=column_6,tn=table_name))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conn2.execute('Create table total_visit_count(id integer primary key,url varchar(20),visits integer)')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cnt=0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id=1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for row in cursor 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parsed_uri=urlparse(row[0])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domain='{uri.scheme}://{uri.netloc}/'.format(uri=parsed_uri)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read_url=domain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read_cnt=row[1]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if (cnt==0):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cnt+=1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temp_url=domain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temp_cnt=row[1]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else: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if(read_url==temp_url):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temp_cnt=temp_cnt+read_cnt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else: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conn2.execute(' insert into total_visit_count(id,url,visits) values (?,?,?)',(id,temp_url,temp_cnt))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id+=1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temp_url=read_url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temp_cnt=read_cnt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conn2.execute(' insert into total_visit_count(id,url,visits) values (?,?,?)',(id,temp_url,temp_cnt))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fh=open("Report.txt","a")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cursor1=conn2.execute("select * from total_visit_count")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fh.write("Serial number\t\tURL\t\tMax Count\n")</w:t>
      </w: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for row in cursor1: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#fh.write("%s\n" % str(row))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fh.write("%s\t\t%s\t\t%s\n" % (str(row[0]),row[1],str(row[2])))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cursor2=conn2.execute('select id, url,max(visits) from total_visit_count')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fh.write("--------URL which is the most visited--------\n")</w:t>
      </w: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for row in cursor2: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fh.write("%s\t\t%s\t\t%s\n" % (row[0],row[1],row[2]))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#fh.write("%s\n" % str(all_rows))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fh.close()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conn2.commit()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conn1.close()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conn2.close()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else:</w:t>
      </w:r>
    </w:p>
    <w:p w:rsidR="005D1FDE" w:rsidRPr="00FC0C77" w:rsidRDefault="005D1FDE" w:rsidP="00C60CF5">
      <w:pPr>
        <w:spacing w:line="360" w:lineRule="auto"/>
        <w:jc w:val="both"/>
        <w:rPr>
          <w:sz w:val="24"/>
          <w:szCs w:val="24"/>
        </w:rPr>
      </w:pPr>
      <w:r w:rsidRPr="00FC0C77">
        <w:rPr>
          <w:sz w:val="24"/>
          <w:szCs w:val="24"/>
        </w:rPr>
        <w:tab/>
      </w:r>
      <w:r w:rsidRPr="00FC0C77">
        <w:rPr>
          <w:sz w:val="24"/>
          <w:szCs w:val="24"/>
        </w:rPr>
        <w:tab/>
      </w:r>
      <w:r w:rsidRPr="00FC0C77">
        <w:rPr>
          <w:sz w:val="24"/>
          <w:szCs w:val="24"/>
        </w:rPr>
        <w:tab/>
        <w:t>fh=open("Report.txt","a")</w:t>
      </w:r>
    </w:p>
    <w:p w:rsidR="005D1FDE" w:rsidRPr="00FC0C77" w:rsidRDefault="005D1FDE" w:rsidP="00C60CF5">
      <w:pPr>
        <w:spacing w:line="360" w:lineRule="auto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6.4.4 whats app function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>def whatsapp(self,state):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if self.checkBox2.isChecked():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sqlite_file1 = 'msgstore.db'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sqlite_file3 = 'wa.db'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sqlite_file2 = 'owners.sqlite'    # name of the sqlite database file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table_name2 = 'wa_contacts'   # name of the table to be queried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table_name1 = 'messages'   # name of the table to be queried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#id_column = 'id'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column_1 = 'key_remote_jid'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column_2 = 'wa_name'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#column_6= ''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conn1 = sqlite3.connect(sqlite_file1)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conn3= sqlite3.connect(sqlite_file3)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 = sqlite3.connect(sqlite_file2)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conn2.executescript('drop table if exists whatsapp')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conn2.executescript('drop table if exists whatsapp_final')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cursor=conn1.execute("SELECT {cnn} FROM {tn} where {cnn} like '%@s%'order by {cnn}".\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format(cnn=column_1,tn=table_name1))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conn2.execute('Create table whatsapp(id integer,count integer)')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conn2.execute('Create table whatsapp_final(id integer,count integer)')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id1=1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for row in cursor 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string1=row[0]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str1=string1.split("@")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string1=str1[0]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#print string1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conn2.execute(' insert into whatsapp(id,count) values (?,?)',(string1,id1))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cursor=conn2.execute('select * from whatsapp')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cnt=0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for row in cursor: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read_num=row[0]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read_cnt=row[1]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if (cnt==0):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cnt+=1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temp_num=row[0]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temp_cnt=row[1]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else: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if(read_num==temp_num):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temp_cnt=temp_cnt+read_cnt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else: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conn2.execute(' insert into whatsapp_final(id,count) values (?,?)',(temp_num,temp_cnt))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temp_num=read_num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temp_cnt=read_cnt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conn2.execute(' insert into whatsapp_final(id,count) values (?,?)',(temp_num,temp_cnt))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#conn2.execute('select * from whatsapp_final order by count')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fh=open("Report.txt","a")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cursor1=conn2.execute("select * from whatsapp_final")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fh.write("--------Contacted people on Whatsapp--------\n")</w:t>
      </w: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fh.write("Id\t\tCount\n")</w:t>
      </w: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for row in cursor1: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#fh.write("%s\n" % str(row))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fh.write("%s\t\t%d\n" % (row[0],row[1]))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conn2.commit()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conn1.close()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conn2.close()</w:t>
      </w:r>
    </w:p>
    <w:p w:rsidR="005D1FDE" w:rsidRPr="00FC0C77" w:rsidRDefault="005D1FDE" w:rsidP="00C60CF5">
      <w:pPr>
        <w:spacing w:line="360" w:lineRule="auto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6.4.5 Jpeg files function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>def jpg_file(self,state):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if self.checkBox3.isChecked():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 = sqlite3.connect("owners.sqlite")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curs = conn.cursor()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curs.execute("drop table if exists top_jpg_photos")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curs.execute("CREATE TABLE top_jpg_photos ( permissions TEXT, Description TEXT, Description2 TEXT,size integer, date TEXT, time integer,name TEXT)")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reader = csv.reader(open('topjpg.csv', 'r'), delimiter=',')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for row in reader: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to_db = [unicode(row[0], "utf8"), unicode(row[1], "utf8"), unicode(row[2], "utf8"), unicode(row[3], "utf8"), unicode(row[4], "utf8"), unicode(row[5], "utf8"), unicode(row[6], "utf8")]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curs.execute("INSERT INTO top_jpg_photos (permissions, Description, Description2 ,size, date, time,name) values (?,?,?,?,?,?,?);", to_db)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cursor=curs.execute("select * from top_jpg_photos")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fh=open("Report.txt","a")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fh.write("################TOP 100 JPG FILES USED RECENTLY#################\n")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for row in cursor: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fh.write("%s\t%s\t%s\t%s\t%s\t%s\t%s\n" % (row[0],row[1],row[2],row[3],row[4],row[5],row[6]))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fh.close()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conn.commit()</w:t>
      </w:r>
    </w:p>
    <w:p w:rsidR="005D1FDE" w:rsidRPr="00FC0C77" w:rsidRDefault="005D1FDE" w:rsidP="00C60CF5">
      <w:pPr>
        <w:spacing w:line="360" w:lineRule="auto"/>
        <w:jc w:val="both"/>
        <w:rPr>
          <w:sz w:val="24"/>
          <w:szCs w:val="24"/>
        </w:rPr>
      </w:pPr>
      <w:r w:rsidRPr="00FC0C77">
        <w:rPr>
          <w:sz w:val="24"/>
          <w:szCs w:val="24"/>
        </w:rPr>
        <w:tab/>
      </w:r>
      <w:r w:rsidRPr="00FC0C77">
        <w:rPr>
          <w:sz w:val="24"/>
          <w:szCs w:val="24"/>
        </w:rPr>
        <w:tab/>
      </w:r>
      <w:r w:rsidRPr="00FC0C77">
        <w:rPr>
          <w:sz w:val="24"/>
          <w:szCs w:val="24"/>
        </w:rPr>
        <w:tab/>
        <w:t>conn.close()</w:t>
      </w:r>
    </w:p>
    <w:p w:rsidR="005D1FDE" w:rsidRPr="00FC0C77" w:rsidRDefault="005D1FDE" w:rsidP="00C60CF5">
      <w:pPr>
        <w:spacing w:line="360" w:lineRule="auto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6.4.6 call log function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>def call_logs(self,state):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if self.checkBox4.isChecked():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 xml:space="preserve">sqlite_file1 = 'logs.db'    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table_name = 'logs'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 xml:space="preserve">sqlite_file2 = 'owners.sqlite'  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id_column = '_id'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column_1 = 'number'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column_2 = 'type'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column_3 = 'logtype'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column_4 = 'geocoded_location'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column_5 = 'frequent'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column_6 = 'name'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conn1 = sqlite3.connect(sqlite_file1)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 = sqlite3.connect(sqlite_file2)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#conn2.execute('drop table if exists call_logs')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conn2.execute('drop table if exists call_logs_final')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conn2.execute('create table call_logs(id integer primary key,number varchar(15),call_type integer,geocode varchar(30),count integer,name varchar(20) )')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conn2.execute('create table call_logs_final(id integer primary key,number varchar(15),call_type integer,geocode varchar(30),count integer,name varchar(20) )')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cursor=conn1.execute('select {id_1},{cn_1},{cn_2},{cn_4},{cn_5},{cn_6} from {tn} where {cn_3}=100; '.\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format(id_1=id_column,tn=table_name, cn_1=column_1,cn_2=column_2,cn_3=column_3,cn_4=column_4,cn_5=column_5,cn_6=column_6))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id1=1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for row in cursor: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num=row[1]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if num.startswith("+"):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num=num[3:]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if num.startswith("0"):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num=num[1:]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conn2.execute(' insert into call_logs(id,number,call_type,geocode,count,name) values (?,?,?,?,?,?)',(id1,num,row[2],row[3],row[4],row[5]))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id1+=1</w:t>
      </w:r>
    </w:p>
    <w:p w:rsidR="00C60CF5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cursor=conn2.execute("select * from call_logs order by number")</w:t>
      </w:r>
    </w:p>
    <w:p w:rsidR="005D1FDE" w:rsidRPr="00FC0C77" w:rsidRDefault="005D1FDE" w:rsidP="00C60CF5">
      <w:pPr>
        <w:pStyle w:val="PlainText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>cnt=0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id2=1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for row in cursor: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num=row[1]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read_num=num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read_cnt=row[4]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read_call_type=row[2]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read_geocode=row[3]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read_name=row[5]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if (cnt==0):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cnt+=1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temp_num=num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temp_cnt=row[4]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temp_call_type=row[2]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temp_geocode=row[3]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temp_name=row[5]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else: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if(read_num==temp_num):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temp_cnt=temp_cnt+read_cnt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else: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conn2.execute(' insert into call_logs_final(id,number,call_type,geocode,count,name) values (?,?,?,?,?,?)',(id2,temp_num,temp_call_type,temp_geocode,temp_cnt,temp_name))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id2+=1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temp_num=read_num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temp_cnt=read_cnt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temp_call_type=read_call_type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temp_geocode=read_geocode</w:t>
      </w: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temp_name=read_name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id2+=1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conn2.execute(' insert into call_logs_final(id,number,call_type,geocode,count,name) values (?,?,?,?,?,?)',(id2,temp_num,temp_call_type,temp_geocode,temp_cnt,temp_name))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fh=open("Report.txt","a")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fh.write("#################CALL LOGS########################\n")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cursor=conn2.execute("select * from  call_logs_final")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for row in cursor: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fh.write("%s\t%s\t%s\t%s\t%s\n" % (row[1],row[2],row[3],row[4],row[5]))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conn2.execute('drop table if exists call_logs')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conn1.close()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conn2.commit()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conn2.close()</w:t>
      </w:r>
    </w:p>
    <w:p w:rsidR="005D1FDE" w:rsidRPr="00FC0C77" w:rsidRDefault="005D1FDE" w:rsidP="00C60CF5">
      <w:pPr>
        <w:spacing w:line="360" w:lineRule="auto"/>
        <w:jc w:val="both"/>
        <w:rPr>
          <w:sz w:val="24"/>
          <w:szCs w:val="24"/>
        </w:rPr>
      </w:pPr>
      <w:r w:rsidRPr="00FC0C77">
        <w:rPr>
          <w:sz w:val="24"/>
          <w:szCs w:val="24"/>
        </w:rPr>
        <w:lastRenderedPageBreak/>
        <w:t>6.4.7  whats app SMS join code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>def wa_sms_join(self,state):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if self.checkBox5.isChecked():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 xml:space="preserve">sqlite_file3 = 'mmssms.db'   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table_name1='threads'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 xml:space="preserve">table_name2 = 'sms'   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id_column = '_id'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column_1 = 'thread_id'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column_2 = 'address'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column_3= 'snippet'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column_4='message_count'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#-------------------------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sqlite_file1 = 'msgstore.db'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sqlite_file2 = 'owners.sqlite'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table_name3 = 'frequents'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#id_column = '_id'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column_5 = 'jid'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#column_3 = 'message_count'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 xml:space="preserve">#---------------------------------    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table_name6 = 'Whatsapp_msg_count'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table_name4 = 'sms_count'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table_name5 = 'wa_sms_count'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#no1='jid'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#no2='address'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column_6='count'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#column2='message_count'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conn1 = sqlite3.connect(sqlite_file1)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 = sqlite3.connect(sqlite_file2)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conn3 = sqlite3.connect(sqlite_file3)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#-------------------------------------------------sms----------------------------------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conn2.execute('drop table if exists sms_count')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cursor=conn3.execute('select  distinct {cnn},{cnn2},{cnn3},{cnn4} from {tn1} inner join {tn2} on threads._id=sms.thread_id order by {cnn4} desc;'.\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format(cnn=column_1,cnn2=column_2,cnn3=column_3,cnn4=column_4,tn1=table_name1,tn2=table_name2))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conn2.execute('Create table sms_count(id integer primary key autoincrement,address varchar(20),snippet varchar(100), message_count integer)')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id1=1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for row in cursor 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string1=row[1]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if string1.startswith("+"):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string1=string1[3:]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if string1.startswith("0"):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string1=string1[1:]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if string1.startswith("+"):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string1=re.sub("\\D", "", string1)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conn2.execute(' insert into sms_count(id,address,snippet,message_count) values (?,?,?,?)',(id1,string1,row[2],row[3]))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id1+=1</w:t>
      </w: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cursor2=conn2.execute('select max(message_count) as id,address,snippet,message_count from sms_count')</w:t>
      </w:r>
    </w:p>
    <w:p w:rsidR="005D1FDE" w:rsidRPr="00FC0C77" w:rsidRDefault="00C60CF5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D1FDE" w:rsidRPr="00FC0C77">
        <w:rPr>
          <w:rFonts w:ascii="Times New Roman" w:hAnsi="Times New Roman" w:cs="Times New Roman"/>
          <w:sz w:val="24"/>
          <w:szCs w:val="24"/>
        </w:rPr>
        <w:t>#----------------------------------------------------WA join-----------------------------------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conn2.execute('drop table if exists Whatsapp_msg_count')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conn2.execute('Create table Whatsapp_msg_count(id integer primary key,jid integer,count integer)')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cursor=conn1.execute('SELECT {id_1},{cn},{cn_2} FROM {tn} order by {cn_2} desc'.\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format(id_1=id_column,tn=table_name3, cn=column_5,cn_2=column_4))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id2=1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for row in cursor: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string1=row[1]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spl=string1.split("@")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num=spl[0]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num=num[2:]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conn2.execute(' insert into Whatsapp_msg_count(id,jid,count) values (?,?,?)',(id2,num,row[2]))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id2+=1</w:t>
      </w:r>
    </w:p>
    <w:p w:rsidR="005D1FDE" w:rsidRPr="00FC0C77" w:rsidRDefault="00C60CF5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5D1FDE" w:rsidRPr="00FC0C77">
        <w:rPr>
          <w:rFonts w:ascii="Times New Roman" w:hAnsi="Times New Roman" w:cs="Times New Roman"/>
          <w:sz w:val="24"/>
          <w:szCs w:val="24"/>
        </w:rPr>
        <w:t>#--------------------------WA-SMS-Join---------------------------------------------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conn2.execute('drop table if exists wa_sms_count')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conn2.execute('drop table if exists wa_sms_count_final')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cursor=conn2.execute('select {n1},coalesce({cnn1},{cnn2}) as merged_count  from {tn1} left outer join {tn2} on {tn1}.{n1}={tn2}.{n2} union select {n2},coalesce({cnn2},{cnn1}) as merged_count  from {tn2} left outer join {tn1} on {tn2}.{n2}={tn1}.{n1};'.\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format(n1=column_5,n2=column_2,cnn1=column_6,cnn2=column_4,tn1=table_name6,tn2=table_name4))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conn2.execute('Create table wa_sms_count(id integer primary key,address varchar(20),message_count integer)')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conn2.execute('Create table wa_sms_count_final(id integer primary key,address varchar(20),message_count integer)')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id1=1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for row in cursor: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conn2.execute(' insert into wa_sms_count(id,address,message_count) values (?,?,?)',(id1,row[0],row[1]))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id1=id1+1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cursor1=conn2.execute('select * from {tn3} order by {n2}'.\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format(n2=column_2,tn3=table_name5))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cnt=0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id2=1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for row in cursor1 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domain=row[1]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read_no=domain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read_cnt=row[2]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if (cnt==0):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cnt+=1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temp_no=domain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temp_cnt=row[2]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else: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if(read_no==temp_no):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temp_cnt=temp_cnt+read_cnt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else: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conn2.execute(' insert into wa_sms_count_final(id,address,message_count) values (?,?,?)',(id2,temp_no,temp_cnt))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id2+=1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temp_no=read_no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temp_cnt=read_cnt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fh=open("Report.txt","a")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fh.write("#################WHATSAPP AND SMS########################\n")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cursor=conn2.execute("select * from wa_sms_count_final order by message_count desc")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for row in cursor: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fh.write("%s\t%d\n" % (row[1],row[2]))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conn2.commit()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conn2.close()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conn1.close()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conn3.close()</w:t>
      </w:r>
    </w:p>
    <w:p w:rsidR="005D1FDE" w:rsidRPr="00FC0C77" w:rsidRDefault="005D1FDE" w:rsidP="00C60CF5">
      <w:pPr>
        <w:spacing w:line="360" w:lineRule="auto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6.4.8 SMS count function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>def sms_count(self,state):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if self.checkBox6.isChecked():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sqlite_file1 = 'mmssms.db'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 xml:space="preserve">sqlite_file2 = 'owners.sqlite'    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table_name1='threads'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 xml:space="preserve">table_name2 = 'sms'   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id_column = '_id'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column_1 = 'thread_id'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column_2 = 'address'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column_3= 'snippet'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column_4='message_count'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conn1 = sqlite3.connect(sqlite_file1)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conn2= sqlite3.connect(sqlite_file2)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conn2.execute('drop table if exists sms_count')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cursor=conn1.execute('select  distinct {cnn},{cnn2},{cnn3},{cnn4} from {tn1} inner join {tn2} on threads._id=sms.thread_id order by {cnn4} desc;'.\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format(cnn=column_1,cnn2=column_2,cnn3=column_3,cnn4=column_4,tn1=table_name1,tn2=table_name2))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conn2.execute('Create table sms_count(id integer primary key autoincrement,address varchar(20),snippet varchar(100), message_count integer)')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id1=1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for row in cursor 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string1=row[1]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if string1.startswith("+"):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string1=string1[3:]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if string1.startswith("0"):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string1=string1[1:]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conn2.execute(' insert into sms_count(id,address,snippet,message_count) values (?,?,?,?)',(id1,string1,row[2],row[3]))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id1+=1</w:t>
      </w: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fh=open("Report.txt","a")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fh.write("#################SMS########################\n")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cursor=conn2.execute("select * from sms_count order by message_count desc limit 5")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for row in cursor: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fh.write("%s\t%s\t%d\n" % (row[1],row[2],row[3]))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conn2.commit()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conn2.close()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conn1.close()</w:t>
      </w:r>
    </w:p>
    <w:p w:rsidR="005D1FDE" w:rsidRPr="00FC0C77" w:rsidRDefault="005D1FDE" w:rsidP="00C60CF5">
      <w:pPr>
        <w:spacing w:line="360" w:lineRule="auto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6.4.9  Facebook gmail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>def fb_gmail(self,state):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if self.checkBox7.isChecked():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sqlite_file1="mailstore.db"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sqlite_file2="owners.sqlite"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table1_name="messages"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column_1="fromAddress"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column_2="toAddresses"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column_3="subject"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column_4="snippet"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column_5="joinedAttachmentInfos"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conn1 = sqlite3.connect(sqlite_file1)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conn2= sqlite3.connect(sqlite_file2)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conn2.execute("drop table if exists fb_gmail")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conn2.execute("create table fb_gmail(fromAddress varchar(50),toAddresses varchar(50), subject varchar(50),snippet varchar(20))")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cursor=conn1.execute("select {cnn1},{cnn2},{cnn3},{cnn4} from {tn1} where {cnn5} like '%.facebook_%';".\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>format(cnn1=column_1,cnn2=column_2,cnn3=column_3,cnn4=column_4,cnn5=column_5,tn1=table1_name))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for row in cursor: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conn2.execute(' insert into fb_gmail(fromAddress,toAddresses,subject,snippet) values (?,?,?,?)',(row[0],row[1],row[2],row[3]))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fh=open("Report.txt","a")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fh.write("#################facebook to gmail########################\n")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cursor=conn2.execute("select * from fb_gmail")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for row in cursor: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fh.write("%s\t%s\t%s\t%s\n" % (row[0],row[1],row[2],row[3]))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conn2.commit()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conn2.close()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conn1.close()</w:t>
      </w:r>
    </w:p>
    <w:p w:rsidR="005D1FDE" w:rsidRPr="00FC0C77" w:rsidRDefault="005D1FDE" w:rsidP="00C60CF5">
      <w:pPr>
        <w:spacing w:line="360" w:lineRule="auto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6.4.10 Whats app to gmail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>def wa_gmail(self,state):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if self.checkBox8.isChecked():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sqlite_file1="mailstore.db"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sqlite_file2="owners.sqlite"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table1_name="messages"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column_1="fromAddress"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column_2="toAddresses"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column_3="subject"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column_4="snippet"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column_5="joinedAttachmentInfos"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conn1 = sqlite3.connect(sqlite_file1)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conn2= sqlite3.connect(sqlite_file2)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conn2.execute("drop table if exists wa_gmail")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conn2.execute("create table wa_gmail(fromAddress varchar(50),toAddresses varchar(50), subject varchar(50),snippet varchar(20))")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cursor=conn1.execute("select {cnn1},{cnn2},{cnn3},{cnn4} from {tn1} where {cnn5} like '%-WA%';".\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lastRenderedPageBreak/>
        <w:t>format(cnn1=column_1,cnn2=column_2,cnn3=column_3,cnn4=column_4,cnn5=column_5,tn1=table1_name))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for row in cursor: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conn2.execute(' insert into wa_gmail(fromAddress,toAddresses,subject,snippet) values (?,?,?,?)',(row[0],row[1],row[2],row[3]))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fh=open("Report.txt","a")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fh.write("#################whatsapp to gmail########################\n")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cursor=conn2.execute("select * from wa_gmail")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for row in cursor: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fh.write("%s\t%s\t%s\t%s\n" % (row[0],row[1],row[2],row[3]))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conn2.commit()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conn2.close()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conn1.close()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spacing w:line="360" w:lineRule="auto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6.4.11 Messenger function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>def messenger_contacts(self,state):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if self.checkBox9.isChecked():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sqlite_file1 = 'threads_db2'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sqlite_file2 = 'owners.sqlite'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table_name1 = 'threads'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table_name2 = 'messages'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column_1 = 'sender'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column_2 = 'thread_key'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column_3 = 'snippet'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column_4 = 'approx_total_message_count'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conn1 = sqlite3.connect(sqlite_file1)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 = sqlite3.connect(sqlite_file2)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conn2.execute('drop table if exists messenger_total_users')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conn2.execute('drop table if exists messenger_user_names')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fh=open("Report.txt","a")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fh.write("#################CONTACTED PEOPLE ON MESSENGER APP########################\n")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#id2=1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thread='\0'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cursor1=conn1.execute("select distinct {cn_1},{tn1}.{cn_2},{cn_3}, {cn_4} from {tn1} inner join {tn2} on {tn1}.{cn_2}={tn2}.{cn_2} where {cn_1} not null AND {tn1}.{cn_2} not like 'GROUP%' order by {cn_4} desc;".\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format(tn1=table_name1,tn2=table_name2, cn_2=column_2, cn_1=column_1,cn_3=column_3, cn_4=column_4))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for row in cursor1: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string1=row[1]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spl=string1.split(":")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thread=spl[2]</w:t>
      </w: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break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conn2.execute('create table messenger_total_users(sender varchar(30),thread_key varchar(100), snippet varchar(100), message_count integer)')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conn2.execute('create table messenger_user_names(user_key varchar(100),name varchar(30))')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cursor2=conn1.execute("select user_key,name from thread_users")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for row in cursor2: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string2=row[0]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spl2=string2.split(":")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thread2=spl2[1]</w:t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name=row[1]</w:t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if thread==thread2: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name_acc = row[1]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fh.write("ACCOUNT BELONG TO %s" % (name_acc))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conn2.execute('insert into messenger_user_names(user_key,name) values(?,?)',(thread2,row[1]))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for row in cursor1: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string3=row[0]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spl3=string3.split('"')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thread3=spl3[5].split(":")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thread3=thread3[1]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if thread3!=thread: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conn2.execute('insert into messenger_total_users(sender,thread_key,snippet,message_count) values(?,?,?,?)',(thread3,row[1],row[2],row[3]))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cursor3=conn2.execute("select sender,name,message_count from messenger_total_users inner join messenger_user_names on messenger_total_users.sender = messenger_user_names.user_key")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for row in cursor3: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fh.write("\n%s\t%s\t%d\n" % (row[0],row[1],row[2]))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conn2.commit()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conn1.close()</w:t>
      </w:r>
    </w:p>
    <w:p w:rsidR="005D1FDE" w:rsidRPr="00FC0C77" w:rsidRDefault="005D1FDE" w:rsidP="00C60CF5">
      <w:pPr>
        <w:spacing w:line="360" w:lineRule="auto"/>
        <w:jc w:val="both"/>
        <w:rPr>
          <w:sz w:val="24"/>
          <w:szCs w:val="24"/>
        </w:rPr>
      </w:pPr>
      <w:r w:rsidRPr="00FC0C77">
        <w:rPr>
          <w:sz w:val="24"/>
          <w:szCs w:val="24"/>
        </w:rPr>
        <w:tab/>
      </w:r>
      <w:r w:rsidRPr="00FC0C77">
        <w:rPr>
          <w:sz w:val="24"/>
          <w:szCs w:val="24"/>
        </w:rPr>
        <w:tab/>
      </w:r>
      <w:r w:rsidRPr="00FC0C77">
        <w:rPr>
          <w:sz w:val="24"/>
          <w:szCs w:val="24"/>
        </w:rPr>
        <w:tab/>
        <w:t>conn2.close()</w:t>
      </w:r>
    </w:p>
    <w:p w:rsidR="005D1FDE" w:rsidRPr="00FC0C77" w:rsidRDefault="005D1FDE" w:rsidP="00C60CF5">
      <w:pPr>
        <w:spacing w:line="360" w:lineRule="auto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6.4.12 Report opening function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>def open_file(self):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os.system("chmod 777 %s/kkgm/%s/Report.txt" % (path,date_time))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#os.system("enscript /home/mudita/kkgm/Report.txt -o - |ps2pdf -Report.pdf")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status,output = commands.getstatusoutput("enscript -p output.ps %s/kkgm/%s/Report.txt |ps2pdf output.ps Report.pdf" % (path,date_time))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if sys.platform=="linux2":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subprocess.call(["xdg-open","Report.pdf"])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else:</w:t>
      </w:r>
    </w:p>
    <w:p w:rsidR="005D1FDE" w:rsidRPr="00FC0C77" w:rsidRDefault="005D1FDE" w:rsidP="00C60CF5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</w:r>
      <w:r w:rsidRPr="00FC0C77">
        <w:rPr>
          <w:rFonts w:ascii="Times New Roman" w:hAnsi="Times New Roman" w:cs="Times New Roman"/>
          <w:sz w:val="24"/>
          <w:szCs w:val="24"/>
        </w:rPr>
        <w:tab/>
        <w:t>os.startfile("Report.pdf")</w:t>
      </w:r>
    </w:p>
    <w:p w:rsidR="005D1FDE" w:rsidRPr="00FC0C77" w:rsidRDefault="005D1FDE" w:rsidP="00C60CF5">
      <w:pPr>
        <w:spacing w:before="29" w:line="360" w:lineRule="auto"/>
        <w:ind w:left="100" w:right="78"/>
        <w:jc w:val="both"/>
        <w:rPr>
          <w:sz w:val="24"/>
          <w:szCs w:val="24"/>
        </w:rPr>
        <w:sectPr w:rsidR="005D1FDE" w:rsidRPr="00FC0C77" w:rsidSect="00C60CF5">
          <w:headerReference w:type="default" r:id="rId72"/>
          <w:footerReference w:type="default" r:id="rId73"/>
          <w:pgSz w:w="11920" w:h="16840"/>
          <w:pgMar w:top="960" w:right="1340" w:bottom="280" w:left="1340" w:header="749" w:footer="1002" w:gutter="0"/>
          <w:pgNumType w:start="25"/>
          <w:cols w:space="720"/>
        </w:sectPr>
      </w:pPr>
    </w:p>
    <w:p w:rsidR="000A4DF3" w:rsidRPr="00FC0C77" w:rsidRDefault="005D1FDE" w:rsidP="00C60CF5">
      <w:pPr>
        <w:spacing w:before="24" w:line="360" w:lineRule="auto"/>
        <w:ind w:left="1440" w:right="2428" w:firstLine="720"/>
        <w:jc w:val="both"/>
        <w:rPr>
          <w:sz w:val="28"/>
          <w:szCs w:val="28"/>
        </w:rPr>
      </w:pPr>
      <w:r w:rsidRPr="00FC0C77">
        <w:rPr>
          <w:b/>
          <w:spacing w:val="-1"/>
          <w:sz w:val="28"/>
          <w:szCs w:val="28"/>
        </w:rPr>
        <w:lastRenderedPageBreak/>
        <w:t>C</w:t>
      </w:r>
      <w:r w:rsidRPr="00FC0C77">
        <w:rPr>
          <w:b/>
          <w:sz w:val="28"/>
          <w:szCs w:val="28"/>
        </w:rPr>
        <w:t>h</w:t>
      </w:r>
      <w:r w:rsidRPr="00FC0C77">
        <w:rPr>
          <w:b/>
          <w:spacing w:val="1"/>
          <w:sz w:val="28"/>
          <w:szCs w:val="28"/>
        </w:rPr>
        <w:t>a</w:t>
      </w:r>
      <w:r w:rsidRPr="00FC0C77">
        <w:rPr>
          <w:b/>
          <w:sz w:val="28"/>
          <w:szCs w:val="28"/>
        </w:rPr>
        <w:t>pter</w:t>
      </w:r>
      <w:r w:rsidRPr="00FC0C77">
        <w:rPr>
          <w:b/>
          <w:spacing w:val="-3"/>
          <w:sz w:val="28"/>
          <w:szCs w:val="28"/>
        </w:rPr>
        <w:t xml:space="preserve"> </w:t>
      </w:r>
      <w:r w:rsidRPr="00FC0C77">
        <w:rPr>
          <w:b/>
          <w:spacing w:val="1"/>
          <w:sz w:val="28"/>
          <w:szCs w:val="28"/>
        </w:rPr>
        <w:t>7</w:t>
      </w:r>
      <w:r w:rsidRPr="00FC0C77">
        <w:rPr>
          <w:b/>
          <w:sz w:val="28"/>
          <w:szCs w:val="28"/>
        </w:rPr>
        <w:t>: SO</w:t>
      </w:r>
      <w:r w:rsidRPr="00FC0C77">
        <w:rPr>
          <w:b/>
          <w:spacing w:val="-2"/>
          <w:sz w:val="28"/>
          <w:szCs w:val="28"/>
        </w:rPr>
        <w:t>F</w:t>
      </w:r>
      <w:r w:rsidRPr="00FC0C77">
        <w:rPr>
          <w:b/>
          <w:sz w:val="28"/>
          <w:szCs w:val="28"/>
        </w:rPr>
        <w:t>T</w:t>
      </w:r>
      <w:r w:rsidRPr="00FC0C77">
        <w:rPr>
          <w:b/>
          <w:spacing w:val="-3"/>
          <w:sz w:val="28"/>
          <w:szCs w:val="28"/>
        </w:rPr>
        <w:t>W</w:t>
      </w:r>
      <w:r w:rsidRPr="00FC0C77">
        <w:rPr>
          <w:b/>
          <w:spacing w:val="-1"/>
          <w:sz w:val="28"/>
          <w:szCs w:val="28"/>
        </w:rPr>
        <w:t>AR</w:t>
      </w:r>
      <w:r w:rsidRPr="00FC0C77">
        <w:rPr>
          <w:b/>
          <w:sz w:val="28"/>
          <w:szCs w:val="28"/>
        </w:rPr>
        <w:t>E T</w:t>
      </w:r>
      <w:r w:rsidRPr="00FC0C77">
        <w:rPr>
          <w:b/>
          <w:spacing w:val="-1"/>
          <w:sz w:val="28"/>
          <w:szCs w:val="28"/>
        </w:rPr>
        <w:t>E</w:t>
      </w:r>
      <w:r w:rsidRPr="00FC0C77">
        <w:rPr>
          <w:b/>
          <w:sz w:val="28"/>
          <w:szCs w:val="28"/>
        </w:rPr>
        <w:t>ST</w:t>
      </w:r>
      <w:r w:rsidRPr="00FC0C77">
        <w:rPr>
          <w:b/>
          <w:spacing w:val="1"/>
          <w:sz w:val="28"/>
          <w:szCs w:val="28"/>
        </w:rPr>
        <w:t>I</w:t>
      </w:r>
      <w:r w:rsidRPr="00FC0C77">
        <w:rPr>
          <w:b/>
          <w:spacing w:val="-1"/>
          <w:sz w:val="28"/>
          <w:szCs w:val="28"/>
        </w:rPr>
        <w:t>N</w:t>
      </w:r>
      <w:r w:rsidRPr="00FC0C77">
        <w:rPr>
          <w:b/>
          <w:sz w:val="28"/>
          <w:szCs w:val="28"/>
        </w:rPr>
        <w:t>G</w:t>
      </w:r>
    </w:p>
    <w:p w:rsidR="000A4DF3" w:rsidRPr="00FC0C77" w:rsidRDefault="000A4DF3" w:rsidP="00C60CF5">
      <w:pPr>
        <w:spacing w:before="2" w:line="360" w:lineRule="auto"/>
        <w:jc w:val="both"/>
        <w:rPr>
          <w:sz w:val="28"/>
          <w:szCs w:val="28"/>
        </w:rPr>
      </w:pPr>
    </w:p>
    <w:p w:rsidR="000A4DF3" w:rsidRPr="00C60CF5" w:rsidRDefault="005D1FDE" w:rsidP="00C60CF5">
      <w:pPr>
        <w:spacing w:line="360" w:lineRule="auto"/>
        <w:ind w:left="100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 xml:space="preserve">7.1 </w:t>
      </w:r>
      <w:r w:rsidRPr="00FC0C77">
        <w:rPr>
          <w:b/>
          <w:spacing w:val="1"/>
          <w:sz w:val="24"/>
          <w:szCs w:val="24"/>
        </w:rPr>
        <w:t>S</w:t>
      </w:r>
      <w:r w:rsidRPr="00FC0C77">
        <w:rPr>
          <w:b/>
          <w:sz w:val="24"/>
          <w:szCs w:val="24"/>
        </w:rPr>
        <w:t>yst</w:t>
      </w:r>
      <w:r w:rsidRPr="00FC0C77">
        <w:rPr>
          <w:b/>
          <w:spacing w:val="1"/>
          <w:sz w:val="24"/>
          <w:szCs w:val="24"/>
        </w:rPr>
        <w:t>e</w:t>
      </w:r>
      <w:r w:rsidRPr="00FC0C77">
        <w:rPr>
          <w:b/>
          <w:sz w:val="24"/>
          <w:szCs w:val="24"/>
        </w:rPr>
        <w:t>m</w:t>
      </w:r>
      <w:r w:rsidRPr="00FC0C77">
        <w:rPr>
          <w:b/>
          <w:spacing w:val="-3"/>
          <w:sz w:val="24"/>
          <w:szCs w:val="24"/>
        </w:rPr>
        <w:t xml:space="preserve"> </w:t>
      </w:r>
      <w:r w:rsidRPr="00FC0C77">
        <w:rPr>
          <w:b/>
          <w:sz w:val="24"/>
          <w:szCs w:val="24"/>
        </w:rPr>
        <w:t>T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z w:val="24"/>
          <w:szCs w:val="24"/>
        </w:rPr>
        <w:t>st O</w:t>
      </w:r>
      <w:r w:rsidRPr="00FC0C77">
        <w:rPr>
          <w:b/>
          <w:spacing w:val="2"/>
          <w:sz w:val="24"/>
          <w:szCs w:val="24"/>
        </w:rPr>
        <w:t>b</w:t>
      </w:r>
      <w:r w:rsidRPr="00FC0C77">
        <w:rPr>
          <w:b/>
          <w:sz w:val="24"/>
          <w:szCs w:val="24"/>
        </w:rPr>
        <w:t>j</w:t>
      </w:r>
      <w:r w:rsidRPr="00FC0C77">
        <w:rPr>
          <w:b/>
          <w:spacing w:val="-2"/>
          <w:sz w:val="24"/>
          <w:szCs w:val="24"/>
        </w:rPr>
        <w:t>e</w:t>
      </w:r>
      <w:r w:rsidRPr="00FC0C77">
        <w:rPr>
          <w:b/>
          <w:spacing w:val="1"/>
          <w:sz w:val="24"/>
          <w:szCs w:val="24"/>
        </w:rPr>
        <w:t>c</w:t>
      </w:r>
      <w:r w:rsidRPr="00FC0C77">
        <w:rPr>
          <w:b/>
          <w:sz w:val="24"/>
          <w:szCs w:val="24"/>
        </w:rPr>
        <w:t>tive</w:t>
      </w:r>
    </w:p>
    <w:p w:rsidR="000A4DF3" w:rsidRPr="00C60CF5" w:rsidRDefault="005D1FDE" w:rsidP="00C60CF5">
      <w:pPr>
        <w:spacing w:line="360" w:lineRule="auto"/>
        <w:ind w:left="100" w:right="66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The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obje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ve</w:t>
      </w:r>
      <w:r w:rsidRPr="00FC0C77">
        <w:rPr>
          <w:spacing w:val="8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6"/>
          <w:sz w:val="24"/>
          <w:szCs w:val="24"/>
        </w:rPr>
        <w:t xml:space="preserve"> S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stem</w:t>
      </w:r>
      <w:r w:rsidRPr="00FC0C77">
        <w:rPr>
          <w:spacing w:val="10"/>
          <w:sz w:val="24"/>
          <w:szCs w:val="24"/>
        </w:rPr>
        <w:t xml:space="preserve"> </w:t>
      </w:r>
      <w:r w:rsidRPr="00FC0C77">
        <w:rPr>
          <w:sz w:val="24"/>
          <w:szCs w:val="24"/>
        </w:rPr>
        <w:t>testing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is</w:t>
      </w:r>
      <w:r w:rsidRPr="00FC0C77">
        <w:rPr>
          <w:spacing w:val="8"/>
          <w:sz w:val="24"/>
          <w:szCs w:val="24"/>
        </w:rPr>
        <w:t xml:space="preserve"> </w:t>
      </w:r>
      <w:r w:rsidRPr="00FC0C77">
        <w:rPr>
          <w:sz w:val="24"/>
          <w:szCs w:val="24"/>
        </w:rPr>
        <w:t>to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ribe</w:t>
      </w:r>
      <w:r w:rsidRPr="00FC0C77">
        <w:rPr>
          <w:spacing w:val="8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9"/>
          <w:sz w:val="24"/>
          <w:szCs w:val="24"/>
        </w:rPr>
        <w:t xml:space="preserve"> </w:t>
      </w:r>
      <w:r w:rsidRPr="00FC0C77">
        <w:rPr>
          <w:sz w:val="24"/>
          <w:szCs w:val="24"/>
        </w:rPr>
        <w:t>test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>plan,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task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c</w:t>
      </w:r>
      <w:r w:rsidRPr="00FC0C77">
        <w:rPr>
          <w:spacing w:val="2"/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dule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f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our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pacing w:val="5"/>
          <w:sz w:val="24"/>
          <w:szCs w:val="24"/>
        </w:rPr>
        <w:t>s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stem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>to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b</w:t>
      </w:r>
      <w:r w:rsidRPr="00FC0C77">
        <w:rPr>
          <w:sz w:val="24"/>
          <w:szCs w:val="24"/>
        </w:rPr>
        <w:t>e test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d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s a </w:t>
      </w:r>
      <w:r w:rsidRPr="00FC0C77">
        <w:rPr>
          <w:spacing w:val="-1"/>
          <w:sz w:val="24"/>
          <w:szCs w:val="24"/>
        </w:rPr>
        <w:t>w</w:t>
      </w:r>
      <w:r w:rsidRPr="00FC0C77">
        <w:rPr>
          <w:sz w:val="24"/>
          <w:szCs w:val="24"/>
        </w:rPr>
        <w:t>hole.</w:t>
      </w:r>
    </w:p>
    <w:p w:rsidR="000A4DF3" w:rsidRPr="00C60CF5" w:rsidRDefault="005D1FDE" w:rsidP="00C60CF5">
      <w:pPr>
        <w:spacing w:line="360" w:lineRule="auto"/>
        <w:ind w:left="100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Th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obje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re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s </w:t>
      </w:r>
      <w:r w:rsidRPr="00FC0C77">
        <w:rPr>
          <w:spacing w:val="2"/>
          <w:sz w:val="24"/>
          <w:szCs w:val="24"/>
        </w:rPr>
        <w:t>f</w:t>
      </w:r>
      <w:r w:rsidRPr="00FC0C77">
        <w:rPr>
          <w:sz w:val="24"/>
          <w:szCs w:val="24"/>
        </w:rPr>
        <w:t>ol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ows:</w:t>
      </w:r>
    </w:p>
    <w:p w:rsidR="000A4DF3" w:rsidRPr="00FC0C77" w:rsidRDefault="005D1FDE" w:rsidP="00C60CF5">
      <w:pPr>
        <w:spacing w:line="360" w:lineRule="auto"/>
        <w:ind w:left="460"/>
        <w:jc w:val="both"/>
        <w:rPr>
          <w:sz w:val="24"/>
          <w:szCs w:val="24"/>
        </w:rPr>
      </w:pPr>
      <w:r w:rsidRPr="00FC0C77">
        <w:rPr>
          <w:sz w:val="24"/>
          <w:szCs w:val="24"/>
        </w:rPr>
        <w:t xml:space="preserve">1.   </w:t>
      </w:r>
      <w:r w:rsidRPr="00FC0C77">
        <w:rPr>
          <w:spacing w:val="-3"/>
          <w:sz w:val="24"/>
          <w:szCs w:val="24"/>
        </w:rPr>
        <w:t>I</w:t>
      </w:r>
      <w:r w:rsidRPr="00FC0C77">
        <w:rPr>
          <w:sz w:val="24"/>
          <w:szCs w:val="24"/>
        </w:rPr>
        <w:t xml:space="preserve">t </w:t>
      </w:r>
      <w:r w:rsidRPr="00FC0C77">
        <w:rPr>
          <w:spacing w:val="1"/>
          <w:sz w:val="24"/>
          <w:szCs w:val="24"/>
        </w:rPr>
        <w:t>m</w:t>
      </w:r>
      <w:r w:rsidRPr="00FC0C77">
        <w:rPr>
          <w:sz w:val="24"/>
          <w:szCs w:val="24"/>
        </w:rPr>
        <w:t>ust ensu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that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ll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modu</w:t>
      </w:r>
      <w:r w:rsidRPr="00FC0C77">
        <w:rPr>
          <w:spacing w:val="1"/>
          <w:sz w:val="24"/>
          <w:szCs w:val="24"/>
        </w:rPr>
        <w:t>l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 a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w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 xml:space="preserve">rking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</w:t>
      </w:r>
      <w:r w:rsidRPr="00FC0C77">
        <w:rPr>
          <w:spacing w:val="6"/>
          <w:sz w:val="24"/>
          <w:szCs w:val="24"/>
        </w:rPr>
        <w:t>l</w:t>
      </w:r>
      <w:r w:rsidRPr="00FC0C77">
        <w:rPr>
          <w:sz w:val="24"/>
          <w:szCs w:val="24"/>
        </w:rPr>
        <w:t>y</w:t>
      </w:r>
      <w:r w:rsidRPr="00FC0C77">
        <w:rPr>
          <w:spacing w:val="-5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 p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r us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 xml:space="preserve">’s </w:t>
      </w:r>
      <w:r w:rsidRPr="00FC0C77">
        <w:rPr>
          <w:spacing w:val="-1"/>
          <w:sz w:val="24"/>
          <w:szCs w:val="24"/>
        </w:rPr>
        <w:t>re</w:t>
      </w:r>
      <w:r w:rsidRPr="00FC0C77">
        <w:rPr>
          <w:sz w:val="24"/>
          <w:szCs w:val="24"/>
        </w:rPr>
        <w:t>qui</w:t>
      </w:r>
      <w:r w:rsidRPr="00FC0C77">
        <w:rPr>
          <w:spacing w:val="2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ments.</w:t>
      </w:r>
    </w:p>
    <w:p w:rsidR="000A4DF3" w:rsidRPr="00FC0C77" w:rsidRDefault="000A4DF3" w:rsidP="00C60CF5">
      <w:pPr>
        <w:spacing w:before="10" w:line="360" w:lineRule="auto"/>
        <w:jc w:val="both"/>
        <w:rPr>
          <w:sz w:val="13"/>
          <w:szCs w:val="13"/>
        </w:rPr>
      </w:pPr>
    </w:p>
    <w:p w:rsidR="000A4DF3" w:rsidRPr="00FC0C77" w:rsidRDefault="005D1FDE" w:rsidP="00C60CF5">
      <w:pPr>
        <w:spacing w:line="360" w:lineRule="auto"/>
        <w:ind w:left="460"/>
        <w:jc w:val="both"/>
        <w:rPr>
          <w:sz w:val="24"/>
          <w:szCs w:val="24"/>
        </w:rPr>
      </w:pPr>
      <w:r w:rsidRPr="00FC0C77">
        <w:rPr>
          <w:sz w:val="24"/>
          <w:szCs w:val="24"/>
        </w:rPr>
        <w:t xml:space="preserve">2.   </w:t>
      </w:r>
      <w:r w:rsidRPr="00FC0C77">
        <w:rPr>
          <w:spacing w:val="1"/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man</w:t>
      </w:r>
      <w:r w:rsidRPr="00FC0C77">
        <w:rPr>
          <w:spacing w:val="1"/>
          <w:sz w:val="24"/>
          <w:szCs w:val="24"/>
        </w:rPr>
        <w:t>c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pacing w:val="3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quir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men</w:t>
      </w:r>
      <w:r w:rsidRPr="00FC0C77">
        <w:rPr>
          <w:spacing w:val="2"/>
          <w:sz w:val="24"/>
          <w:szCs w:val="24"/>
        </w:rPr>
        <w:t>t</w:t>
      </w:r>
      <w:r w:rsidRPr="00FC0C77">
        <w:rPr>
          <w:sz w:val="24"/>
          <w:szCs w:val="24"/>
        </w:rPr>
        <w:t>s and</w:t>
      </w:r>
      <w:r w:rsidRPr="00FC0C77">
        <w:rPr>
          <w:spacing w:val="-1"/>
          <w:sz w:val="24"/>
          <w:szCs w:val="24"/>
        </w:rPr>
        <w:t xml:space="preserve"> f</w:t>
      </w:r>
      <w:r w:rsidRPr="00FC0C77">
        <w:rPr>
          <w:sz w:val="24"/>
          <w:szCs w:val="24"/>
        </w:rPr>
        <w:t>un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 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qu</w:t>
      </w:r>
      <w:r w:rsidRPr="00FC0C77">
        <w:rPr>
          <w:spacing w:val="3"/>
          <w:sz w:val="24"/>
          <w:szCs w:val="24"/>
        </w:rPr>
        <w:t>i</w:t>
      </w:r>
      <w:r w:rsidRPr="00FC0C77">
        <w:rPr>
          <w:sz w:val="24"/>
          <w:szCs w:val="24"/>
        </w:rPr>
        <w:t xml:space="preserve">rements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re</w:t>
      </w:r>
      <w:r w:rsidRPr="00FC0C77">
        <w:rPr>
          <w:spacing w:val="-2"/>
          <w:sz w:val="24"/>
          <w:szCs w:val="24"/>
        </w:rPr>
        <w:t xml:space="preserve"> </w:t>
      </w:r>
      <w:r w:rsidRPr="00FC0C77">
        <w:rPr>
          <w:sz w:val="24"/>
          <w:szCs w:val="24"/>
        </w:rPr>
        <w:t>met.</w:t>
      </w:r>
    </w:p>
    <w:p w:rsidR="000A4DF3" w:rsidRPr="00FC0C77" w:rsidRDefault="000A4DF3" w:rsidP="00C60CF5">
      <w:pPr>
        <w:spacing w:before="7" w:line="360" w:lineRule="auto"/>
        <w:jc w:val="both"/>
        <w:rPr>
          <w:sz w:val="13"/>
          <w:szCs w:val="13"/>
        </w:rPr>
      </w:pPr>
    </w:p>
    <w:p w:rsidR="000A4DF3" w:rsidRPr="00FC0C77" w:rsidRDefault="005D1FDE" w:rsidP="00C60CF5">
      <w:pPr>
        <w:spacing w:line="360" w:lineRule="auto"/>
        <w:ind w:left="460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3.   The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s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stem shou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d w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rk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4"/>
          <w:sz w:val="24"/>
          <w:szCs w:val="24"/>
        </w:rPr>
        <w:t>l</w:t>
      </w:r>
      <w:r w:rsidRPr="00FC0C77">
        <w:rPr>
          <w:sz w:val="24"/>
          <w:szCs w:val="24"/>
        </w:rPr>
        <w:t>y</w:t>
      </w:r>
      <w:r w:rsidRPr="00FC0C77">
        <w:rPr>
          <w:spacing w:val="-5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in 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he</w:t>
      </w:r>
      <w:r w:rsidRPr="00FC0C77">
        <w:rPr>
          <w:spacing w:val="-1"/>
          <w:sz w:val="24"/>
          <w:szCs w:val="24"/>
        </w:rPr>
        <w:t xml:space="preserve"> e</w:t>
      </w:r>
      <w:r w:rsidRPr="00FC0C77">
        <w:rPr>
          <w:sz w:val="24"/>
          <w:szCs w:val="24"/>
        </w:rPr>
        <w:t>nviron</w:t>
      </w:r>
      <w:r w:rsidRPr="00FC0C77">
        <w:rPr>
          <w:spacing w:val="2"/>
          <w:sz w:val="24"/>
          <w:szCs w:val="24"/>
        </w:rPr>
        <w:t>m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nt wh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re</w:t>
      </w:r>
      <w:r w:rsidRPr="00FC0C77">
        <w:rPr>
          <w:spacing w:val="-2"/>
          <w:sz w:val="24"/>
          <w:szCs w:val="24"/>
        </w:rPr>
        <w:t xml:space="preserve"> </w:t>
      </w:r>
      <w:r w:rsidRPr="00FC0C77">
        <w:rPr>
          <w:sz w:val="24"/>
          <w:szCs w:val="24"/>
        </w:rPr>
        <w:t>it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would be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pacing w:val="3"/>
          <w:sz w:val="24"/>
          <w:szCs w:val="24"/>
        </w:rPr>
        <w:t>l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>s</w:t>
      </w:r>
      <w:r w:rsidRPr="00FC0C77">
        <w:rPr>
          <w:sz w:val="24"/>
          <w:szCs w:val="24"/>
        </w:rPr>
        <w:t>t depl</w:t>
      </w:r>
      <w:r w:rsidRPr="00FC0C77">
        <w:rPr>
          <w:spacing w:val="2"/>
          <w:sz w:val="24"/>
          <w:szCs w:val="24"/>
        </w:rPr>
        <w:t>o</w:t>
      </w:r>
      <w:r w:rsidRPr="00FC0C77">
        <w:rPr>
          <w:spacing w:val="-5"/>
          <w:sz w:val="24"/>
          <w:szCs w:val="24"/>
        </w:rPr>
        <w:t>y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d.</w:t>
      </w:r>
    </w:p>
    <w:p w:rsidR="000A4DF3" w:rsidRPr="00FC0C77" w:rsidRDefault="000A4DF3" w:rsidP="00C60CF5">
      <w:pPr>
        <w:spacing w:before="9" w:line="360" w:lineRule="auto"/>
        <w:jc w:val="both"/>
        <w:rPr>
          <w:sz w:val="13"/>
          <w:szCs w:val="13"/>
        </w:rPr>
      </w:pPr>
    </w:p>
    <w:p w:rsidR="000A4DF3" w:rsidRPr="00FC0C77" w:rsidRDefault="005D1FDE" w:rsidP="00C60CF5">
      <w:pPr>
        <w:spacing w:line="360" w:lineRule="auto"/>
        <w:ind w:left="460"/>
        <w:jc w:val="both"/>
        <w:rPr>
          <w:sz w:val="24"/>
          <w:szCs w:val="24"/>
        </w:rPr>
      </w:pPr>
      <w:r w:rsidRPr="00FC0C77">
        <w:rPr>
          <w:sz w:val="24"/>
          <w:szCs w:val="24"/>
        </w:rPr>
        <w:t xml:space="preserve">4.   </w:t>
      </w:r>
      <w:r w:rsidRPr="00FC0C77">
        <w:rPr>
          <w:spacing w:val="-3"/>
          <w:sz w:val="24"/>
          <w:szCs w:val="24"/>
        </w:rPr>
        <w:t>I</w:t>
      </w:r>
      <w:r w:rsidRPr="00FC0C77">
        <w:rPr>
          <w:sz w:val="24"/>
          <w:szCs w:val="24"/>
        </w:rPr>
        <w:t>t should be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f</w:t>
      </w:r>
      <w:r w:rsidRPr="00FC0C77">
        <w:rPr>
          <w:spacing w:val="-2"/>
          <w:sz w:val="24"/>
          <w:szCs w:val="24"/>
        </w:rPr>
        <w:t>a</w:t>
      </w:r>
      <w:r w:rsidRPr="00FC0C77">
        <w:rPr>
          <w:sz w:val="24"/>
          <w:szCs w:val="24"/>
        </w:rPr>
        <w:t>ult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to</w:t>
      </w:r>
      <w:r w:rsidRPr="00FC0C77">
        <w:rPr>
          <w:spacing w:val="1"/>
          <w:sz w:val="24"/>
          <w:szCs w:val="24"/>
        </w:rPr>
        <w:t>l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a</w:t>
      </w:r>
      <w:r w:rsidRPr="00FC0C77">
        <w:rPr>
          <w:sz w:val="24"/>
          <w:szCs w:val="24"/>
        </w:rPr>
        <w:t>nt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nd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im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 data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c</w:t>
      </w:r>
      <w:r w:rsidRPr="00FC0C77">
        <w:rPr>
          <w:sz w:val="24"/>
          <w:szCs w:val="24"/>
        </w:rPr>
        <w:t>onsisten</w:t>
      </w:r>
      <w:r w:rsidRPr="00FC0C77">
        <w:rPr>
          <w:spacing w:val="1"/>
          <w:sz w:val="24"/>
          <w:szCs w:val="24"/>
        </w:rPr>
        <w:t>c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.</w:t>
      </w:r>
    </w:p>
    <w:p w:rsidR="000A4DF3" w:rsidRPr="00FC0C77" w:rsidRDefault="000A4DF3" w:rsidP="00C60CF5">
      <w:pPr>
        <w:spacing w:before="7" w:line="360" w:lineRule="auto"/>
        <w:jc w:val="both"/>
        <w:rPr>
          <w:sz w:val="13"/>
          <w:szCs w:val="13"/>
        </w:rPr>
      </w:pPr>
    </w:p>
    <w:p w:rsidR="000A4DF3" w:rsidRPr="00FC0C77" w:rsidRDefault="005D1FDE" w:rsidP="00C60CF5">
      <w:pPr>
        <w:spacing w:line="360" w:lineRule="auto"/>
        <w:ind w:left="460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5.   Mainten</w:t>
      </w:r>
      <w:r w:rsidRPr="00FC0C77">
        <w:rPr>
          <w:spacing w:val="-2"/>
          <w:sz w:val="24"/>
          <w:szCs w:val="24"/>
        </w:rPr>
        <w:t>a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f so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tw</w:t>
      </w:r>
      <w:r w:rsidRPr="00FC0C77">
        <w:rPr>
          <w:spacing w:val="1"/>
          <w:sz w:val="24"/>
          <w:szCs w:val="24"/>
        </w:rPr>
        <w:t>a</w:t>
      </w:r>
      <w:r w:rsidRPr="00FC0C77">
        <w:rPr>
          <w:sz w:val="24"/>
          <w:szCs w:val="24"/>
        </w:rPr>
        <w:t>re must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be</w:t>
      </w:r>
      <w:r w:rsidRPr="00FC0C77">
        <w:rPr>
          <w:spacing w:val="-1"/>
          <w:sz w:val="24"/>
          <w:szCs w:val="24"/>
        </w:rPr>
        <w:t xml:space="preserve"> ea</w:t>
      </w:r>
      <w:r w:rsidRPr="00FC0C77">
        <w:rPr>
          <w:spacing w:val="5"/>
          <w:sz w:val="24"/>
          <w:szCs w:val="24"/>
        </w:rPr>
        <w:t>s</w:t>
      </w:r>
      <w:r w:rsidRPr="00FC0C77">
        <w:rPr>
          <w:sz w:val="24"/>
          <w:szCs w:val="24"/>
        </w:rPr>
        <w:t>y</w:t>
      </w:r>
      <w:r w:rsidRPr="00FC0C77">
        <w:rPr>
          <w:spacing w:val="-5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nd </w:t>
      </w:r>
      <w:r w:rsidRPr="00FC0C77">
        <w:rPr>
          <w:spacing w:val="-1"/>
          <w:sz w:val="24"/>
          <w:szCs w:val="24"/>
        </w:rPr>
        <w:t>c</w:t>
      </w:r>
      <w:r w:rsidRPr="00FC0C77">
        <w:rPr>
          <w:spacing w:val="2"/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ea</w:t>
      </w:r>
      <w:r w:rsidRPr="00FC0C77">
        <w:rPr>
          <w:sz w:val="24"/>
          <w:szCs w:val="24"/>
        </w:rPr>
        <w:t>p.</w:t>
      </w:r>
    </w:p>
    <w:p w:rsidR="000A4DF3" w:rsidRPr="00FC0C77" w:rsidRDefault="000A4DF3" w:rsidP="00C60CF5">
      <w:pPr>
        <w:spacing w:before="9" w:line="360" w:lineRule="auto"/>
        <w:jc w:val="both"/>
        <w:rPr>
          <w:sz w:val="13"/>
          <w:szCs w:val="13"/>
        </w:rPr>
      </w:pPr>
    </w:p>
    <w:p w:rsidR="000A4DF3" w:rsidRDefault="005D1FDE" w:rsidP="00C60CF5">
      <w:pPr>
        <w:spacing w:line="360" w:lineRule="auto"/>
        <w:ind w:left="460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6.   The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softw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must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be</w:t>
      </w:r>
      <w:r w:rsidRPr="00FC0C77">
        <w:rPr>
          <w:spacing w:val="-1"/>
          <w:sz w:val="24"/>
          <w:szCs w:val="24"/>
        </w:rPr>
        <w:t xml:space="preserve"> re</w:t>
      </w:r>
      <w:r w:rsidRPr="00FC0C77">
        <w:rPr>
          <w:sz w:val="24"/>
          <w:szCs w:val="24"/>
        </w:rPr>
        <w:t>l</w:t>
      </w:r>
      <w:r w:rsidRPr="00FC0C77">
        <w:rPr>
          <w:spacing w:val="3"/>
          <w:sz w:val="24"/>
          <w:szCs w:val="24"/>
        </w:rPr>
        <w:t>i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ble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 r</w:t>
      </w:r>
      <w:r w:rsidRPr="00FC0C77">
        <w:rPr>
          <w:spacing w:val="-1"/>
          <w:sz w:val="24"/>
          <w:szCs w:val="24"/>
        </w:rPr>
        <w:t>o</w:t>
      </w:r>
      <w:r w:rsidRPr="00FC0C77">
        <w:rPr>
          <w:sz w:val="24"/>
          <w:szCs w:val="24"/>
        </w:rPr>
        <w:t>bust.</w:t>
      </w:r>
    </w:p>
    <w:p w:rsidR="00C60CF5" w:rsidRPr="00C60CF5" w:rsidRDefault="00C60CF5" w:rsidP="00C60CF5">
      <w:pPr>
        <w:spacing w:line="360" w:lineRule="auto"/>
        <w:ind w:left="460"/>
        <w:jc w:val="both"/>
        <w:rPr>
          <w:sz w:val="24"/>
          <w:szCs w:val="24"/>
        </w:rPr>
      </w:pPr>
    </w:p>
    <w:p w:rsidR="000A4DF3" w:rsidRPr="00C60CF5" w:rsidRDefault="005D1FDE" w:rsidP="00C60CF5">
      <w:pPr>
        <w:spacing w:line="360" w:lineRule="auto"/>
        <w:ind w:left="100"/>
        <w:jc w:val="both"/>
        <w:rPr>
          <w:sz w:val="24"/>
          <w:szCs w:val="24"/>
        </w:rPr>
      </w:pP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ull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set  of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pacing w:val="5"/>
          <w:sz w:val="24"/>
          <w:szCs w:val="24"/>
        </w:rPr>
        <w:t>s</w:t>
      </w:r>
      <w:r w:rsidRPr="00FC0C77">
        <w:rPr>
          <w:spacing w:val="-7"/>
          <w:sz w:val="24"/>
          <w:szCs w:val="24"/>
        </w:rPr>
        <w:t>y</w:t>
      </w:r>
      <w:r w:rsidRPr="00FC0C77">
        <w:rPr>
          <w:sz w:val="24"/>
          <w:szCs w:val="24"/>
        </w:rPr>
        <w:t>s</w:t>
      </w:r>
      <w:r w:rsidRPr="00FC0C77">
        <w:rPr>
          <w:spacing w:val="3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m 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sts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will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be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med i</w:t>
      </w:r>
      <w:r w:rsidRPr="00FC0C77">
        <w:rPr>
          <w:spacing w:val="2"/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lud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:</w:t>
      </w:r>
    </w:p>
    <w:p w:rsidR="000A4DF3" w:rsidRPr="00FC0C77" w:rsidRDefault="005D1FDE" w:rsidP="00C60CF5">
      <w:pPr>
        <w:spacing w:line="360" w:lineRule="auto"/>
        <w:ind w:left="460"/>
        <w:jc w:val="both"/>
        <w:rPr>
          <w:sz w:val="24"/>
          <w:szCs w:val="24"/>
        </w:rPr>
      </w:pPr>
      <w:r w:rsidRPr="00FC0C77">
        <w:rPr>
          <w:sz w:val="24"/>
          <w:szCs w:val="24"/>
        </w:rPr>
        <w:t xml:space="preserve">1.   </w:t>
      </w:r>
      <w:r w:rsidRPr="00FC0C77">
        <w:rPr>
          <w:b/>
          <w:spacing w:val="-3"/>
          <w:sz w:val="24"/>
          <w:szCs w:val="24"/>
        </w:rPr>
        <w:t>F</w:t>
      </w:r>
      <w:r w:rsidRPr="00FC0C77">
        <w:rPr>
          <w:b/>
          <w:spacing w:val="1"/>
          <w:sz w:val="24"/>
          <w:szCs w:val="24"/>
        </w:rPr>
        <w:t>un</w:t>
      </w:r>
      <w:r w:rsidRPr="00FC0C77">
        <w:rPr>
          <w:b/>
          <w:spacing w:val="-1"/>
          <w:sz w:val="24"/>
          <w:szCs w:val="24"/>
        </w:rPr>
        <w:t>c</w:t>
      </w:r>
      <w:r w:rsidRPr="00FC0C77">
        <w:rPr>
          <w:b/>
          <w:sz w:val="24"/>
          <w:szCs w:val="24"/>
        </w:rPr>
        <w:t>tional t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z w:val="24"/>
          <w:szCs w:val="24"/>
        </w:rPr>
        <w:t>sti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pacing w:val="2"/>
          <w:sz w:val="24"/>
          <w:szCs w:val="24"/>
        </w:rPr>
        <w:t>g</w:t>
      </w:r>
      <w:r w:rsidRPr="00FC0C77">
        <w:rPr>
          <w:sz w:val="24"/>
          <w:szCs w:val="24"/>
        </w:rPr>
        <w:t>-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st 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the 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un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oning</w:t>
      </w:r>
      <w:r w:rsidRPr="00FC0C77">
        <w:rPr>
          <w:spacing w:val="-2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 xml:space="preserve">f 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v</w:t>
      </w:r>
      <w:r w:rsidRPr="00FC0C77">
        <w:rPr>
          <w:spacing w:val="1"/>
          <w:sz w:val="24"/>
          <w:szCs w:val="24"/>
        </w:rPr>
        <w:t>e</w:t>
      </w:r>
      <w:r w:rsidRPr="00FC0C77">
        <w:rPr>
          <w:spacing w:val="4"/>
          <w:sz w:val="24"/>
          <w:szCs w:val="24"/>
        </w:rPr>
        <w:t>r</w:t>
      </w:r>
      <w:r w:rsidRPr="00FC0C77">
        <w:rPr>
          <w:sz w:val="24"/>
          <w:szCs w:val="24"/>
        </w:rPr>
        <w:t>y</w:t>
      </w:r>
      <w:r w:rsidRPr="00FC0C77">
        <w:rPr>
          <w:spacing w:val="-2"/>
          <w:sz w:val="24"/>
          <w:szCs w:val="24"/>
        </w:rPr>
        <w:t xml:space="preserve"> </w:t>
      </w:r>
      <w:r w:rsidRPr="00FC0C77">
        <w:rPr>
          <w:sz w:val="24"/>
          <w:szCs w:val="24"/>
        </w:rPr>
        <w:t>modu</w:t>
      </w:r>
      <w:r w:rsidRPr="00FC0C77">
        <w:rPr>
          <w:spacing w:val="1"/>
          <w:sz w:val="24"/>
          <w:szCs w:val="24"/>
        </w:rPr>
        <w:t>l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.</w:t>
      </w:r>
    </w:p>
    <w:p w:rsidR="000A4DF3" w:rsidRPr="00FC0C77" w:rsidRDefault="000A4DF3" w:rsidP="00C60CF5">
      <w:pPr>
        <w:spacing w:before="10" w:line="360" w:lineRule="auto"/>
        <w:jc w:val="both"/>
        <w:rPr>
          <w:sz w:val="13"/>
          <w:szCs w:val="13"/>
        </w:rPr>
      </w:pPr>
    </w:p>
    <w:p w:rsidR="000A4DF3" w:rsidRPr="00FC0C77" w:rsidRDefault="005D1FDE" w:rsidP="00C60CF5">
      <w:pPr>
        <w:spacing w:line="360" w:lineRule="auto"/>
        <w:ind w:left="820" w:right="61" w:hanging="360"/>
        <w:jc w:val="both"/>
        <w:rPr>
          <w:sz w:val="24"/>
          <w:szCs w:val="24"/>
        </w:rPr>
      </w:pPr>
      <w:r w:rsidRPr="00FC0C77">
        <w:rPr>
          <w:sz w:val="24"/>
          <w:szCs w:val="24"/>
        </w:rPr>
        <w:t xml:space="preserve">2.   </w:t>
      </w:r>
      <w:r w:rsidRPr="00FC0C77">
        <w:rPr>
          <w:b/>
          <w:spacing w:val="-3"/>
          <w:sz w:val="24"/>
          <w:szCs w:val="24"/>
        </w:rPr>
        <w:t>P</w:t>
      </w:r>
      <w:r w:rsidRPr="00FC0C77">
        <w:rPr>
          <w:b/>
          <w:spacing w:val="1"/>
          <w:sz w:val="24"/>
          <w:szCs w:val="24"/>
        </w:rPr>
        <w:t>e</w:t>
      </w:r>
      <w:r w:rsidRPr="00FC0C77">
        <w:rPr>
          <w:b/>
          <w:spacing w:val="-1"/>
          <w:sz w:val="24"/>
          <w:szCs w:val="24"/>
        </w:rPr>
        <w:t>r</w:t>
      </w:r>
      <w:r w:rsidRPr="00FC0C77">
        <w:rPr>
          <w:b/>
          <w:spacing w:val="1"/>
          <w:sz w:val="24"/>
          <w:szCs w:val="24"/>
        </w:rPr>
        <w:t>f</w:t>
      </w:r>
      <w:r w:rsidRPr="00FC0C77">
        <w:rPr>
          <w:b/>
          <w:sz w:val="24"/>
          <w:szCs w:val="24"/>
        </w:rPr>
        <w:t>o</w:t>
      </w:r>
      <w:r w:rsidRPr="00FC0C77">
        <w:rPr>
          <w:b/>
          <w:spacing w:val="1"/>
          <w:sz w:val="24"/>
          <w:szCs w:val="24"/>
        </w:rPr>
        <w:t>r</w:t>
      </w:r>
      <w:r w:rsidRPr="00FC0C77">
        <w:rPr>
          <w:b/>
          <w:spacing w:val="-3"/>
          <w:sz w:val="24"/>
          <w:szCs w:val="24"/>
        </w:rPr>
        <w:t>m</w:t>
      </w:r>
      <w:r w:rsidRPr="00FC0C77">
        <w:rPr>
          <w:b/>
          <w:sz w:val="24"/>
          <w:szCs w:val="24"/>
        </w:rPr>
        <w:t>a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pacing w:val="-1"/>
          <w:sz w:val="24"/>
          <w:szCs w:val="24"/>
        </w:rPr>
        <w:t>c</w:t>
      </w:r>
      <w:r w:rsidRPr="00FC0C77">
        <w:rPr>
          <w:b/>
          <w:sz w:val="24"/>
          <w:szCs w:val="24"/>
        </w:rPr>
        <w:t xml:space="preserve">e </w:t>
      </w:r>
      <w:r w:rsidRPr="00FC0C77">
        <w:rPr>
          <w:b/>
          <w:spacing w:val="18"/>
          <w:sz w:val="24"/>
          <w:szCs w:val="24"/>
        </w:rPr>
        <w:t xml:space="preserve"> </w:t>
      </w:r>
      <w:r w:rsidRPr="00FC0C77">
        <w:rPr>
          <w:b/>
          <w:sz w:val="24"/>
          <w:szCs w:val="24"/>
        </w:rPr>
        <w:t>T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pacing w:val="2"/>
          <w:sz w:val="24"/>
          <w:szCs w:val="24"/>
        </w:rPr>
        <w:t>s</w:t>
      </w:r>
      <w:r w:rsidRPr="00FC0C77">
        <w:rPr>
          <w:b/>
          <w:sz w:val="24"/>
          <w:szCs w:val="24"/>
        </w:rPr>
        <w:t>tin</w:t>
      </w:r>
      <w:r w:rsidRPr="00FC0C77">
        <w:rPr>
          <w:b/>
          <w:spacing w:val="3"/>
          <w:sz w:val="24"/>
          <w:szCs w:val="24"/>
        </w:rPr>
        <w:t>g</w:t>
      </w:r>
      <w:r w:rsidRPr="00FC0C77">
        <w:rPr>
          <w:sz w:val="24"/>
          <w:szCs w:val="24"/>
        </w:rPr>
        <w:t xml:space="preserve">- </w:t>
      </w:r>
      <w:r w:rsidRPr="00FC0C77">
        <w:rPr>
          <w:spacing w:val="14"/>
          <w:sz w:val="24"/>
          <w:szCs w:val="24"/>
        </w:rPr>
        <w:t xml:space="preserve"> </w:t>
      </w:r>
      <w:r w:rsidRPr="00FC0C77">
        <w:rPr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st </w:t>
      </w:r>
      <w:r w:rsidRPr="00FC0C77">
        <w:rPr>
          <w:spacing w:val="12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the </w:t>
      </w:r>
      <w:r w:rsidRPr="00FC0C77">
        <w:rPr>
          <w:spacing w:val="11"/>
          <w:sz w:val="24"/>
          <w:szCs w:val="24"/>
        </w:rPr>
        <w:t xml:space="preserve"> </w:t>
      </w:r>
      <w:r w:rsidRPr="00FC0C77">
        <w:rPr>
          <w:sz w:val="24"/>
          <w:szCs w:val="24"/>
        </w:rPr>
        <w:t>o</w:t>
      </w:r>
      <w:r w:rsidRPr="00FC0C77">
        <w:rPr>
          <w:spacing w:val="2"/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a</w:t>
      </w:r>
      <w:r w:rsidRPr="00FC0C77">
        <w:rPr>
          <w:sz w:val="24"/>
          <w:szCs w:val="24"/>
        </w:rPr>
        <w:t xml:space="preserve">ll </w:t>
      </w:r>
      <w:r w:rsidRPr="00FC0C77">
        <w:rPr>
          <w:spacing w:val="12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f</w:t>
      </w:r>
      <w:r w:rsidRPr="00FC0C77">
        <w:rPr>
          <w:spacing w:val="2"/>
          <w:sz w:val="24"/>
          <w:szCs w:val="24"/>
        </w:rPr>
        <w:t>o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>man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 xml:space="preserve">e </w:t>
      </w:r>
      <w:r w:rsidRPr="00FC0C77">
        <w:rPr>
          <w:spacing w:val="11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 xml:space="preserve">f </w:t>
      </w:r>
      <w:r w:rsidRPr="00FC0C77">
        <w:rPr>
          <w:spacing w:val="11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the </w:t>
      </w:r>
      <w:r w:rsidRPr="00FC0C77">
        <w:rPr>
          <w:spacing w:val="13"/>
          <w:sz w:val="24"/>
          <w:szCs w:val="24"/>
        </w:rPr>
        <w:t xml:space="preserve"> </w:t>
      </w:r>
      <w:r w:rsidRPr="00FC0C77">
        <w:rPr>
          <w:spacing w:val="5"/>
          <w:sz w:val="24"/>
          <w:szCs w:val="24"/>
        </w:rPr>
        <w:t>s</w:t>
      </w:r>
      <w:r w:rsidRPr="00FC0C77">
        <w:rPr>
          <w:spacing w:val="-7"/>
          <w:sz w:val="24"/>
          <w:szCs w:val="24"/>
        </w:rPr>
        <w:t>y</w:t>
      </w:r>
      <w:r w:rsidRPr="00FC0C77">
        <w:rPr>
          <w:sz w:val="24"/>
          <w:szCs w:val="24"/>
        </w:rPr>
        <w:t>s</w:t>
      </w:r>
      <w:r w:rsidRPr="00FC0C77">
        <w:rPr>
          <w:spacing w:val="3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m </w:t>
      </w:r>
      <w:r w:rsidRPr="00FC0C77">
        <w:rPr>
          <w:spacing w:val="12"/>
          <w:sz w:val="24"/>
          <w:szCs w:val="24"/>
        </w:rPr>
        <w:t xml:space="preserve"> </w:t>
      </w:r>
      <w:r w:rsidRPr="00FC0C77">
        <w:rPr>
          <w:spacing w:val="3"/>
          <w:sz w:val="24"/>
          <w:szCs w:val="24"/>
        </w:rPr>
        <w:t>i</w:t>
      </w:r>
      <w:r w:rsidRPr="00FC0C77">
        <w:rPr>
          <w:sz w:val="24"/>
          <w:szCs w:val="24"/>
        </w:rPr>
        <w:t xml:space="preserve">n </w:t>
      </w:r>
      <w:r w:rsidRPr="00FC0C77">
        <w:rPr>
          <w:spacing w:val="12"/>
          <w:sz w:val="24"/>
          <w:szCs w:val="24"/>
        </w:rPr>
        <w:t xml:space="preserve"> </w:t>
      </w:r>
      <w:r w:rsidRPr="00FC0C77">
        <w:rPr>
          <w:sz w:val="24"/>
          <w:szCs w:val="24"/>
        </w:rPr>
        <w:t>te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 xml:space="preserve">ms </w:t>
      </w:r>
      <w:r w:rsidRPr="00FC0C77">
        <w:rPr>
          <w:spacing w:val="12"/>
          <w:sz w:val="24"/>
          <w:szCs w:val="24"/>
        </w:rPr>
        <w:t xml:space="preserve"> </w:t>
      </w:r>
      <w:r w:rsidRPr="00FC0C77">
        <w:rPr>
          <w:sz w:val="24"/>
          <w:szCs w:val="24"/>
        </w:rPr>
        <w:t>of 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sponse ti</w:t>
      </w:r>
      <w:r w:rsidRPr="00FC0C77">
        <w:rPr>
          <w:spacing w:val="1"/>
          <w:sz w:val="24"/>
          <w:szCs w:val="24"/>
        </w:rPr>
        <w:t>m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, 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>f</w:t>
      </w:r>
      <w:r w:rsidRPr="00FC0C77">
        <w:rPr>
          <w:sz w:val="24"/>
          <w:szCs w:val="24"/>
        </w:rPr>
        <w:t>fi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ien</w:t>
      </w:r>
      <w:r w:rsidRPr="00FC0C77">
        <w:rPr>
          <w:spacing w:val="3"/>
          <w:sz w:val="24"/>
          <w:szCs w:val="24"/>
        </w:rPr>
        <w:t>c</w:t>
      </w:r>
      <w:r w:rsidRPr="00FC0C77">
        <w:rPr>
          <w:spacing w:val="-2"/>
          <w:sz w:val="24"/>
          <w:szCs w:val="24"/>
        </w:rPr>
        <w:t>y</w:t>
      </w:r>
      <w:r w:rsidRPr="00FC0C77">
        <w:rPr>
          <w:sz w:val="24"/>
          <w:szCs w:val="24"/>
        </w:rPr>
        <w:t>.</w:t>
      </w:r>
    </w:p>
    <w:p w:rsidR="000A4DF3" w:rsidRPr="00FC0C77" w:rsidRDefault="005D1FDE" w:rsidP="00C60CF5">
      <w:pPr>
        <w:spacing w:before="7" w:line="360" w:lineRule="auto"/>
        <w:ind w:left="820" w:right="61" w:hanging="360"/>
        <w:jc w:val="both"/>
        <w:rPr>
          <w:sz w:val="24"/>
          <w:szCs w:val="24"/>
        </w:rPr>
      </w:pPr>
      <w:r w:rsidRPr="00FC0C77">
        <w:rPr>
          <w:sz w:val="24"/>
          <w:szCs w:val="24"/>
        </w:rPr>
        <w:t xml:space="preserve">3.   </w:t>
      </w:r>
      <w:r w:rsidRPr="00FC0C77">
        <w:rPr>
          <w:b/>
          <w:sz w:val="24"/>
          <w:szCs w:val="24"/>
        </w:rPr>
        <w:t>R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z w:val="24"/>
          <w:szCs w:val="24"/>
        </w:rPr>
        <w:t>g</w:t>
      </w:r>
      <w:r w:rsidRPr="00FC0C77">
        <w:rPr>
          <w:b/>
          <w:spacing w:val="-1"/>
          <w:sz w:val="24"/>
          <w:szCs w:val="24"/>
        </w:rPr>
        <w:t>re</w:t>
      </w:r>
      <w:r w:rsidRPr="00FC0C77">
        <w:rPr>
          <w:b/>
          <w:sz w:val="24"/>
          <w:szCs w:val="24"/>
        </w:rPr>
        <w:t>ss</w:t>
      </w:r>
      <w:r w:rsidRPr="00FC0C77">
        <w:rPr>
          <w:b/>
          <w:spacing w:val="1"/>
          <w:sz w:val="24"/>
          <w:szCs w:val="24"/>
        </w:rPr>
        <w:t>i</w:t>
      </w:r>
      <w:r w:rsidRPr="00FC0C77">
        <w:rPr>
          <w:b/>
          <w:sz w:val="24"/>
          <w:szCs w:val="24"/>
        </w:rPr>
        <w:t xml:space="preserve">on </w:t>
      </w:r>
      <w:r w:rsidRPr="00FC0C77">
        <w:rPr>
          <w:b/>
          <w:spacing w:val="24"/>
          <w:sz w:val="24"/>
          <w:szCs w:val="24"/>
        </w:rPr>
        <w:t xml:space="preserve"> </w:t>
      </w:r>
      <w:r w:rsidRPr="00FC0C77">
        <w:rPr>
          <w:b/>
          <w:spacing w:val="1"/>
          <w:sz w:val="24"/>
          <w:szCs w:val="24"/>
        </w:rPr>
        <w:t>t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z w:val="24"/>
          <w:szCs w:val="24"/>
        </w:rPr>
        <w:t>s</w:t>
      </w:r>
      <w:r w:rsidRPr="00FC0C77">
        <w:rPr>
          <w:b/>
          <w:spacing w:val="1"/>
          <w:sz w:val="24"/>
          <w:szCs w:val="24"/>
        </w:rPr>
        <w:t>t</w:t>
      </w:r>
      <w:r w:rsidRPr="00FC0C77">
        <w:rPr>
          <w:b/>
          <w:sz w:val="24"/>
          <w:szCs w:val="24"/>
        </w:rPr>
        <w:t>i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z w:val="24"/>
          <w:szCs w:val="24"/>
        </w:rPr>
        <w:t>g</w:t>
      </w:r>
      <w:r w:rsidRPr="00FC0C77">
        <w:rPr>
          <w:sz w:val="24"/>
          <w:szCs w:val="24"/>
        </w:rPr>
        <w:t xml:space="preserve">- </w:t>
      </w:r>
      <w:r w:rsidRPr="00FC0C77">
        <w:rPr>
          <w:spacing w:val="18"/>
          <w:sz w:val="24"/>
          <w:szCs w:val="24"/>
        </w:rPr>
        <w:t xml:space="preserve"> </w:t>
      </w:r>
      <w:r w:rsidRPr="00FC0C77">
        <w:rPr>
          <w:sz w:val="24"/>
          <w:szCs w:val="24"/>
        </w:rPr>
        <w:t>T</w:t>
      </w:r>
      <w:r w:rsidRPr="00FC0C77">
        <w:rPr>
          <w:spacing w:val="2"/>
          <w:sz w:val="24"/>
          <w:szCs w:val="24"/>
        </w:rPr>
        <w:t>h</w:t>
      </w:r>
      <w:r w:rsidRPr="00FC0C77">
        <w:rPr>
          <w:sz w:val="24"/>
          <w:szCs w:val="24"/>
        </w:rPr>
        <w:t xml:space="preserve">is </w:t>
      </w:r>
      <w:r w:rsidRPr="00FC0C77">
        <w:rPr>
          <w:spacing w:val="20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testing </w:t>
      </w:r>
      <w:r w:rsidRPr="00FC0C77">
        <w:rPr>
          <w:spacing w:val="17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will </w:t>
      </w:r>
      <w:r w:rsidRPr="00FC0C77">
        <w:rPr>
          <w:spacing w:val="20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find </w:t>
      </w:r>
      <w:r w:rsidRPr="00FC0C77">
        <w:rPr>
          <w:spacing w:val="19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the </w:t>
      </w:r>
      <w:r w:rsidRPr="00FC0C77">
        <w:rPr>
          <w:spacing w:val="18"/>
          <w:sz w:val="24"/>
          <w:szCs w:val="24"/>
        </w:rPr>
        <w:t xml:space="preserve"> </w:t>
      </w:r>
      <w:r w:rsidRPr="00FC0C77">
        <w:rPr>
          <w:sz w:val="24"/>
          <w:szCs w:val="24"/>
        </w:rPr>
        <w:t>bu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 xml:space="preserve">s </w:t>
      </w:r>
      <w:r w:rsidRPr="00FC0C77">
        <w:rPr>
          <w:spacing w:val="19"/>
          <w:sz w:val="24"/>
          <w:szCs w:val="24"/>
        </w:rPr>
        <w:t xml:space="preserve"> </w:t>
      </w:r>
      <w:r w:rsidRPr="00FC0C77">
        <w:rPr>
          <w:sz w:val="24"/>
          <w:szCs w:val="24"/>
        </w:rPr>
        <w:t>whi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 xml:space="preserve">h </w:t>
      </w:r>
      <w:r w:rsidRPr="00FC0C77">
        <w:rPr>
          <w:spacing w:val="19"/>
          <w:sz w:val="24"/>
          <w:szCs w:val="24"/>
        </w:rPr>
        <w:t xml:space="preserve"> </w:t>
      </w:r>
      <w:r w:rsidRPr="00FC0C77">
        <w:rPr>
          <w:sz w:val="24"/>
          <w:szCs w:val="24"/>
        </w:rPr>
        <w:t>m</w:t>
      </w:r>
      <w:r w:rsidRPr="00FC0C77">
        <w:rPr>
          <w:spacing w:val="4"/>
          <w:sz w:val="24"/>
          <w:szCs w:val="24"/>
        </w:rPr>
        <w:t>a</w:t>
      </w:r>
      <w:r w:rsidRPr="00FC0C77">
        <w:rPr>
          <w:sz w:val="24"/>
          <w:szCs w:val="24"/>
        </w:rPr>
        <w:t xml:space="preserve">y </w:t>
      </w:r>
      <w:r w:rsidRPr="00FC0C77">
        <w:rPr>
          <w:spacing w:val="17"/>
          <w:sz w:val="24"/>
          <w:szCs w:val="24"/>
        </w:rPr>
        <w:t xml:space="preserve"> 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t </w:t>
      </w:r>
      <w:r w:rsidRPr="00FC0C77">
        <w:rPr>
          <w:spacing w:val="22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rodu</w:t>
      </w:r>
      <w:r w:rsidRPr="00FC0C77">
        <w:rPr>
          <w:spacing w:val="-2"/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d </w:t>
      </w:r>
      <w:r w:rsidRPr="00FC0C77">
        <w:rPr>
          <w:spacing w:val="-1"/>
          <w:sz w:val="24"/>
          <w:szCs w:val="24"/>
        </w:rPr>
        <w:t>acc</w:t>
      </w:r>
      <w:r w:rsidRPr="00FC0C77">
        <w:rPr>
          <w:sz w:val="24"/>
          <w:szCs w:val="24"/>
        </w:rPr>
        <w:t>iden</w:t>
      </w:r>
      <w:r w:rsidRPr="00FC0C77">
        <w:rPr>
          <w:spacing w:val="2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</w:t>
      </w:r>
      <w:r w:rsidRPr="00FC0C77">
        <w:rPr>
          <w:spacing w:val="3"/>
          <w:sz w:val="24"/>
          <w:szCs w:val="24"/>
        </w:rPr>
        <w:t>l</w:t>
      </w:r>
      <w:r w:rsidRPr="00FC0C77">
        <w:rPr>
          <w:sz w:val="24"/>
          <w:szCs w:val="24"/>
        </w:rPr>
        <w:t>y</w:t>
      </w:r>
      <w:r w:rsidRPr="00FC0C77">
        <w:rPr>
          <w:spacing w:val="-5"/>
          <w:sz w:val="24"/>
          <w:szCs w:val="24"/>
        </w:rPr>
        <w:t xml:space="preserve"> </w:t>
      </w:r>
      <w:r w:rsidRPr="00FC0C77">
        <w:rPr>
          <w:sz w:val="24"/>
          <w:szCs w:val="24"/>
        </w:rPr>
        <w:t>b</w:t>
      </w:r>
      <w:r w:rsidRPr="00FC0C77">
        <w:rPr>
          <w:spacing w:val="1"/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u</w:t>
      </w:r>
      <w:r w:rsidRPr="00FC0C77">
        <w:rPr>
          <w:spacing w:val="2"/>
          <w:sz w:val="24"/>
          <w:szCs w:val="24"/>
        </w:rPr>
        <w:t>s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of </w:t>
      </w:r>
      <w:r w:rsidRPr="00FC0C77">
        <w:rPr>
          <w:spacing w:val="2"/>
          <w:sz w:val="24"/>
          <w:szCs w:val="24"/>
        </w:rPr>
        <w:t>t</w:t>
      </w:r>
      <w:r w:rsidRPr="00FC0C77">
        <w:rPr>
          <w:sz w:val="24"/>
          <w:szCs w:val="24"/>
        </w:rPr>
        <w:t>he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w </w:t>
      </w:r>
      <w:r w:rsidRPr="00FC0C77">
        <w:rPr>
          <w:spacing w:val="-1"/>
          <w:sz w:val="24"/>
          <w:szCs w:val="24"/>
        </w:rPr>
        <w:t>c</w:t>
      </w:r>
      <w:r w:rsidRPr="00FC0C77">
        <w:rPr>
          <w:spacing w:val="2"/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>n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 or modi</w:t>
      </w:r>
      <w:r w:rsidRPr="00FC0C77">
        <w:rPr>
          <w:spacing w:val="2"/>
          <w:sz w:val="24"/>
          <w:szCs w:val="24"/>
        </w:rPr>
        <w:t>f</w:t>
      </w:r>
      <w:r w:rsidRPr="00FC0C77">
        <w:rPr>
          <w:sz w:val="24"/>
          <w:szCs w:val="24"/>
        </w:rPr>
        <w:t>ic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on.</w:t>
      </w:r>
    </w:p>
    <w:p w:rsidR="000A4DF3" w:rsidRPr="00FC0C77" w:rsidRDefault="005D1FDE" w:rsidP="00C60CF5">
      <w:pPr>
        <w:spacing w:before="7" w:line="360" w:lineRule="auto"/>
        <w:ind w:left="460"/>
        <w:jc w:val="both"/>
        <w:rPr>
          <w:sz w:val="24"/>
          <w:szCs w:val="24"/>
        </w:rPr>
      </w:pPr>
      <w:r w:rsidRPr="00FC0C77">
        <w:rPr>
          <w:sz w:val="24"/>
          <w:szCs w:val="24"/>
        </w:rPr>
        <w:t xml:space="preserve">4.   </w:t>
      </w:r>
      <w:r w:rsidRPr="00FC0C77">
        <w:rPr>
          <w:b/>
          <w:sz w:val="24"/>
          <w:szCs w:val="24"/>
        </w:rPr>
        <w:t>Un</w:t>
      </w:r>
      <w:r w:rsidRPr="00FC0C77">
        <w:rPr>
          <w:b/>
          <w:spacing w:val="1"/>
          <w:sz w:val="24"/>
          <w:szCs w:val="24"/>
        </w:rPr>
        <w:t>i</w:t>
      </w:r>
      <w:r w:rsidRPr="00FC0C77">
        <w:rPr>
          <w:b/>
          <w:sz w:val="24"/>
          <w:szCs w:val="24"/>
        </w:rPr>
        <w:t xml:space="preserve">t </w:t>
      </w:r>
      <w:r w:rsidRPr="00FC0C77">
        <w:rPr>
          <w:b/>
          <w:spacing w:val="-1"/>
          <w:sz w:val="24"/>
          <w:szCs w:val="24"/>
        </w:rPr>
        <w:t>te</w:t>
      </w:r>
      <w:r w:rsidRPr="00FC0C77">
        <w:rPr>
          <w:b/>
          <w:sz w:val="24"/>
          <w:szCs w:val="24"/>
        </w:rPr>
        <w:t>sti</w:t>
      </w:r>
      <w:r w:rsidRPr="00FC0C77">
        <w:rPr>
          <w:b/>
          <w:spacing w:val="1"/>
          <w:sz w:val="24"/>
          <w:szCs w:val="24"/>
        </w:rPr>
        <w:t>ng</w:t>
      </w:r>
      <w:r w:rsidRPr="00FC0C77">
        <w:rPr>
          <w:sz w:val="24"/>
          <w:szCs w:val="24"/>
        </w:rPr>
        <w:t>-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This </w:t>
      </w:r>
      <w:r w:rsidRPr="00FC0C77">
        <w:rPr>
          <w:spacing w:val="3"/>
          <w:sz w:val="24"/>
          <w:szCs w:val="24"/>
        </w:rPr>
        <w:t>t</w:t>
      </w:r>
      <w:r w:rsidRPr="00FC0C77">
        <w:rPr>
          <w:spacing w:val="-5"/>
          <w:sz w:val="24"/>
          <w:szCs w:val="24"/>
        </w:rPr>
        <w:t>y</w:t>
      </w:r>
      <w:r w:rsidRPr="00FC0C77">
        <w:rPr>
          <w:spacing w:val="2"/>
          <w:sz w:val="24"/>
          <w:szCs w:val="24"/>
        </w:rPr>
        <w:t>p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f 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ng</w:t>
      </w:r>
      <w:r w:rsidRPr="00FC0C77">
        <w:rPr>
          <w:spacing w:val="-2"/>
          <w:sz w:val="24"/>
          <w:szCs w:val="24"/>
        </w:rPr>
        <w:t xml:space="preserve"> </w:t>
      </w:r>
      <w:r w:rsidRPr="00FC0C77">
        <w:rPr>
          <w:sz w:val="24"/>
          <w:szCs w:val="24"/>
        </w:rPr>
        <w:t>will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ri</w:t>
      </w:r>
      <w:r w:rsidRPr="00FC0C77">
        <w:rPr>
          <w:spacing w:val="4"/>
          <w:sz w:val="24"/>
          <w:szCs w:val="24"/>
        </w:rPr>
        <w:t>f</w:t>
      </w:r>
      <w:r w:rsidRPr="00FC0C77">
        <w:rPr>
          <w:sz w:val="24"/>
          <w:szCs w:val="24"/>
        </w:rPr>
        <w:t>y</w:t>
      </w:r>
      <w:r w:rsidRPr="00FC0C77">
        <w:rPr>
          <w:spacing w:val="-5"/>
          <w:sz w:val="24"/>
          <w:szCs w:val="24"/>
        </w:rPr>
        <w:t xml:space="preserve"> </w:t>
      </w:r>
      <w:r w:rsidRPr="00FC0C77">
        <w:rPr>
          <w:sz w:val="24"/>
          <w:szCs w:val="24"/>
        </w:rPr>
        <w:t>t</w:t>
      </w:r>
      <w:r w:rsidRPr="00FC0C77">
        <w:rPr>
          <w:spacing w:val="3"/>
          <w:sz w:val="24"/>
          <w:szCs w:val="24"/>
        </w:rPr>
        <w:t>h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c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</w:t>
      </w:r>
      <w:r w:rsidRPr="00FC0C77">
        <w:rPr>
          <w:spacing w:val="3"/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ss of 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</w:t>
      </w:r>
      <w:r w:rsidRPr="00FC0C77">
        <w:rPr>
          <w:spacing w:val="1"/>
          <w:sz w:val="24"/>
          <w:szCs w:val="24"/>
        </w:rPr>
        <w:t>e</w:t>
      </w:r>
      <w:r w:rsidRPr="00FC0C77">
        <w:rPr>
          <w:spacing w:val="4"/>
          <w:sz w:val="24"/>
          <w:szCs w:val="24"/>
        </w:rPr>
        <w:t>r</w:t>
      </w:r>
      <w:r w:rsidRPr="00FC0C77">
        <w:rPr>
          <w:sz w:val="24"/>
          <w:szCs w:val="24"/>
        </w:rPr>
        <w:t>y</w:t>
      </w:r>
      <w:r w:rsidRPr="00FC0C77">
        <w:rPr>
          <w:spacing w:val="-5"/>
          <w:sz w:val="24"/>
          <w:szCs w:val="24"/>
        </w:rPr>
        <w:t xml:space="preserve"> </w:t>
      </w:r>
      <w:r w:rsidRPr="00FC0C77">
        <w:rPr>
          <w:sz w:val="24"/>
          <w:szCs w:val="24"/>
        </w:rPr>
        <w:t>mod</w:t>
      </w:r>
      <w:r w:rsidRPr="00FC0C77">
        <w:rPr>
          <w:spacing w:val="3"/>
          <w:sz w:val="24"/>
          <w:szCs w:val="24"/>
        </w:rPr>
        <w:t>u</w:t>
      </w:r>
      <w:r w:rsidRPr="00FC0C77">
        <w:rPr>
          <w:sz w:val="24"/>
          <w:szCs w:val="24"/>
        </w:rPr>
        <w:t>le.</w:t>
      </w:r>
    </w:p>
    <w:p w:rsidR="000A4DF3" w:rsidRPr="00FC0C77" w:rsidRDefault="000A4DF3" w:rsidP="00C60CF5">
      <w:pPr>
        <w:spacing w:before="7" w:line="360" w:lineRule="auto"/>
        <w:jc w:val="both"/>
        <w:rPr>
          <w:sz w:val="13"/>
          <w:szCs w:val="13"/>
        </w:rPr>
      </w:pPr>
    </w:p>
    <w:p w:rsidR="000A4DF3" w:rsidRPr="00FC0C77" w:rsidRDefault="005D1FDE" w:rsidP="00C60CF5">
      <w:pPr>
        <w:spacing w:line="360" w:lineRule="auto"/>
        <w:ind w:left="460"/>
        <w:jc w:val="both"/>
        <w:rPr>
          <w:sz w:val="24"/>
          <w:szCs w:val="24"/>
        </w:rPr>
      </w:pPr>
      <w:r w:rsidRPr="00FC0C77">
        <w:rPr>
          <w:sz w:val="24"/>
          <w:szCs w:val="24"/>
        </w:rPr>
        <w:t xml:space="preserve">5.   </w:t>
      </w:r>
      <w:r w:rsidRPr="00FC0C77">
        <w:rPr>
          <w:b/>
          <w:sz w:val="24"/>
          <w:szCs w:val="24"/>
        </w:rPr>
        <w:t>I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z w:val="24"/>
          <w:szCs w:val="24"/>
        </w:rPr>
        <w:t>t</w:t>
      </w:r>
      <w:r w:rsidRPr="00FC0C77">
        <w:rPr>
          <w:b/>
          <w:spacing w:val="-2"/>
          <w:sz w:val="24"/>
          <w:szCs w:val="24"/>
        </w:rPr>
        <w:t>e</w:t>
      </w:r>
      <w:r w:rsidRPr="00FC0C77">
        <w:rPr>
          <w:b/>
          <w:sz w:val="24"/>
          <w:szCs w:val="24"/>
        </w:rPr>
        <w:t>g</w:t>
      </w:r>
      <w:r w:rsidRPr="00FC0C77">
        <w:rPr>
          <w:b/>
          <w:spacing w:val="-1"/>
          <w:sz w:val="24"/>
          <w:szCs w:val="24"/>
        </w:rPr>
        <w:t>r</w:t>
      </w:r>
      <w:r w:rsidRPr="00FC0C77">
        <w:rPr>
          <w:b/>
          <w:sz w:val="24"/>
          <w:szCs w:val="24"/>
        </w:rPr>
        <w:t>a</w:t>
      </w:r>
      <w:r w:rsidRPr="00FC0C77">
        <w:rPr>
          <w:b/>
          <w:spacing w:val="-1"/>
          <w:sz w:val="24"/>
          <w:szCs w:val="24"/>
        </w:rPr>
        <w:t>t</w:t>
      </w:r>
      <w:r w:rsidRPr="00FC0C77">
        <w:rPr>
          <w:b/>
          <w:sz w:val="24"/>
          <w:szCs w:val="24"/>
        </w:rPr>
        <w:t>ion</w:t>
      </w:r>
      <w:r w:rsidRPr="00FC0C77">
        <w:rPr>
          <w:b/>
          <w:spacing w:val="1"/>
          <w:sz w:val="24"/>
          <w:szCs w:val="24"/>
        </w:rPr>
        <w:t xml:space="preserve"> </w:t>
      </w:r>
      <w:r w:rsidRPr="00FC0C77">
        <w:rPr>
          <w:b/>
          <w:spacing w:val="-1"/>
          <w:sz w:val="24"/>
          <w:szCs w:val="24"/>
        </w:rPr>
        <w:t>te</w:t>
      </w:r>
      <w:r w:rsidRPr="00FC0C77">
        <w:rPr>
          <w:b/>
          <w:sz w:val="24"/>
          <w:szCs w:val="24"/>
        </w:rPr>
        <w:t>sti</w:t>
      </w:r>
      <w:r w:rsidRPr="00FC0C77">
        <w:rPr>
          <w:b/>
          <w:spacing w:val="1"/>
          <w:sz w:val="24"/>
          <w:szCs w:val="24"/>
        </w:rPr>
        <w:t>ng</w:t>
      </w:r>
      <w:r w:rsidRPr="00FC0C77">
        <w:rPr>
          <w:sz w:val="24"/>
          <w:szCs w:val="24"/>
        </w:rPr>
        <w:t>-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Th</w:t>
      </w:r>
      <w:r w:rsidRPr="00FC0C77">
        <w:rPr>
          <w:spacing w:val="2"/>
          <w:sz w:val="24"/>
          <w:szCs w:val="24"/>
        </w:rPr>
        <w:t>i</w:t>
      </w:r>
      <w:r w:rsidRPr="00FC0C77">
        <w:rPr>
          <w:sz w:val="24"/>
          <w:szCs w:val="24"/>
        </w:rPr>
        <w:t>s will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test the individual</w:t>
      </w:r>
      <w:r w:rsidRPr="00FC0C77">
        <w:rPr>
          <w:spacing w:val="-2"/>
          <w:sz w:val="24"/>
          <w:szCs w:val="24"/>
        </w:rPr>
        <w:t xml:space="preserve"> </w:t>
      </w:r>
      <w:r w:rsidRPr="00FC0C77">
        <w:rPr>
          <w:sz w:val="24"/>
          <w:szCs w:val="24"/>
        </w:rPr>
        <w:t>modu</w:t>
      </w:r>
      <w:r w:rsidRPr="00FC0C77">
        <w:rPr>
          <w:spacing w:val="1"/>
          <w:sz w:val="24"/>
          <w:szCs w:val="24"/>
        </w:rPr>
        <w:t>le</w:t>
      </w:r>
      <w:r w:rsidRPr="00FC0C77">
        <w:rPr>
          <w:sz w:val="24"/>
          <w:szCs w:val="24"/>
        </w:rPr>
        <w:t>s wh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n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omb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in a </w:t>
      </w:r>
      <w:r w:rsidRPr="00FC0C77">
        <w:rPr>
          <w:spacing w:val="-3"/>
          <w:sz w:val="24"/>
          <w:szCs w:val="24"/>
        </w:rPr>
        <w:t>g</w:t>
      </w:r>
      <w:r w:rsidRPr="00FC0C77">
        <w:rPr>
          <w:sz w:val="24"/>
          <w:szCs w:val="24"/>
        </w:rPr>
        <w:t>ro</w:t>
      </w:r>
      <w:r w:rsidRPr="00FC0C77">
        <w:rPr>
          <w:spacing w:val="1"/>
          <w:sz w:val="24"/>
          <w:szCs w:val="24"/>
        </w:rPr>
        <w:t>u</w:t>
      </w:r>
      <w:r w:rsidRPr="00FC0C77">
        <w:rPr>
          <w:sz w:val="24"/>
          <w:szCs w:val="24"/>
        </w:rPr>
        <w:t>p .</w:t>
      </w: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5D1FDE" w:rsidP="00C60CF5">
      <w:pPr>
        <w:spacing w:line="360" w:lineRule="auto"/>
        <w:ind w:left="100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>7.2 Ap</w:t>
      </w:r>
      <w:r w:rsidRPr="00FC0C77">
        <w:rPr>
          <w:b/>
          <w:spacing w:val="1"/>
          <w:sz w:val="24"/>
          <w:szCs w:val="24"/>
        </w:rPr>
        <w:t>p</w:t>
      </w:r>
      <w:r w:rsidRPr="00FC0C77">
        <w:rPr>
          <w:b/>
          <w:spacing w:val="-1"/>
          <w:sz w:val="24"/>
          <w:szCs w:val="24"/>
        </w:rPr>
        <w:t>r</w:t>
      </w:r>
      <w:r w:rsidRPr="00FC0C77">
        <w:rPr>
          <w:b/>
          <w:sz w:val="24"/>
          <w:szCs w:val="24"/>
        </w:rPr>
        <w:t>oa</w:t>
      </w:r>
      <w:r w:rsidRPr="00FC0C77">
        <w:rPr>
          <w:b/>
          <w:spacing w:val="-1"/>
          <w:sz w:val="24"/>
          <w:szCs w:val="24"/>
        </w:rPr>
        <w:t>c</w:t>
      </w:r>
      <w:r w:rsidRPr="00FC0C77">
        <w:rPr>
          <w:b/>
          <w:sz w:val="24"/>
          <w:szCs w:val="24"/>
        </w:rPr>
        <w:t>h</w:t>
      </w:r>
    </w:p>
    <w:p w:rsidR="000A4DF3" w:rsidRPr="00FC0C77" w:rsidRDefault="005D1FDE" w:rsidP="00C60CF5">
      <w:pPr>
        <w:spacing w:line="360" w:lineRule="auto"/>
        <w:ind w:left="100" w:right="61"/>
        <w:jc w:val="both"/>
        <w:rPr>
          <w:sz w:val="24"/>
          <w:szCs w:val="24"/>
        </w:rPr>
      </w:pPr>
      <w:r w:rsidRPr="00FC0C77">
        <w:rPr>
          <w:spacing w:val="-3"/>
          <w:sz w:val="24"/>
          <w:szCs w:val="24"/>
        </w:rPr>
        <w:t>I</w:t>
      </w:r>
      <w:r w:rsidRPr="00FC0C77">
        <w:rPr>
          <w:sz w:val="24"/>
          <w:szCs w:val="24"/>
        </w:rPr>
        <w:t>n</w:t>
      </w:r>
      <w:r w:rsidRPr="00FC0C77">
        <w:rPr>
          <w:spacing w:val="48"/>
          <w:sz w:val="24"/>
          <w:szCs w:val="24"/>
        </w:rPr>
        <w:t xml:space="preserve"> </w:t>
      </w:r>
      <w:r w:rsidRPr="00FC0C77">
        <w:rPr>
          <w:sz w:val="24"/>
          <w:szCs w:val="24"/>
        </w:rPr>
        <w:t>our</w:t>
      </w:r>
      <w:r w:rsidRPr="00FC0C77">
        <w:rPr>
          <w:spacing w:val="47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pproa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h</w:t>
      </w:r>
      <w:r w:rsidRPr="00FC0C77">
        <w:rPr>
          <w:spacing w:val="45"/>
          <w:sz w:val="24"/>
          <w:szCs w:val="24"/>
        </w:rPr>
        <w:t xml:space="preserve"> </w:t>
      </w:r>
      <w:r w:rsidRPr="00FC0C77">
        <w:rPr>
          <w:sz w:val="24"/>
          <w:szCs w:val="24"/>
        </w:rPr>
        <w:t>it</w:t>
      </w:r>
      <w:r w:rsidRPr="00FC0C77">
        <w:rPr>
          <w:spacing w:val="46"/>
          <w:sz w:val="24"/>
          <w:szCs w:val="24"/>
        </w:rPr>
        <w:t xml:space="preserve"> </w:t>
      </w:r>
      <w:r w:rsidRPr="00FC0C77">
        <w:rPr>
          <w:sz w:val="24"/>
          <w:szCs w:val="24"/>
        </w:rPr>
        <w:t>is</w:t>
      </w:r>
      <w:r w:rsidRPr="00FC0C77">
        <w:rPr>
          <w:spacing w:val="46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>sur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45"/>
          <w:sz w:val="24"/>
          <w:szCs w:val="24"/>
        </w:rPr>
        <w:t xml:space="preserve"> </w:t>
      </w:r>
      <w:r w:rsidRPr="00FC0C77">
        <w:rPr>
          <w:sz w:val="24"/>
          <w:szCs w:val="24"/>
        </w:rPr>
        <w:t>that</w:t>
      </w:r>
      <w:r w:rsidRPr="00FC0C77">
        <w:rPr>
          <w:spacing w:val="48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ll</w:t>
      </w:r>
      <w:r w:rsidRPr="00FC0C77">
        <w:rPr>
          <w:spacing w:val="46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45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3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>b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46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a</w:t>
      </w:r>
      <w:r w:rsidRPr="00FC0C77">
        <w:rPr>
          <w:sz w:val="24"/>
          <w:szCs w:val="24"/>
        </w:rPr>
        <w:t>re</w:t>
      </w:r>
      <w:r w:rsidRPr="00FC0C77">
        <w:rPr>
          <w:spacing w:val="46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>tr</w:t>
      </w:r>
      <w:r w:rsidRPr="00FC0C77">
        <w:rPr>
          <w:spacing w:val="-1"/>
          <w:sz w:val="24"/>
          <w:szCs w:val="24"/>
        </w:rPr>
        <w:t>ac</w:t>
      </w:r>
      <w:r w:rsidRPr="00FC0C77">
        <w:rPr>
          <w:sz w:val="24"/>
          <w:szCs w:val="24"/>
        </w:rPr>
        <w:t>ted</w:t>
      </w:r>
      <w:r w:rsidRPr="00FC0C77">
        <w:rPr>
          <w:spacing w:val="45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r</w:t>
      </w:r>
      <w:r w:rsidRPr="00FC0C77">
        <w:rPr>
          <w:spacing w:val="1"/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</w:t>
      </w:r>
      <w:r w:rsidRPr="00FC0C77">
        <w:rPr>
          <w:spacing w:val="3"/>
          <w:sz w:val="24"/>
          <w:szCs w:val="24"/>
        </w:rPr>
        <w:t>l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.</w:t>
      </w:r>
      <w:r w:rsidRPr="00FC0C77">
        <w:rPr>
          <w:spacing w:val="45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M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jor testing is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done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on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pacing w:val="-2"/>
          <w:sz w:val="24"/>
          <w:szCs w:val="24"/>
        </w:rPr>
        <w:t>t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a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rt</w:t>
      </w:r>
      <w:r w:rsidRPr="00FC0C77">
        <w:rPr>
          <w:spacing w:val="2"/>
          <w:sz w:val="24"/>
          <w:szCs w:val="24"/>
        </w:rPr>
        <w:t xml:space="preserve"> o</w:t>
      </w:r>
      <w:r w:rsidRPr="00FC0C77">
        <w:rPr>
          <w:sz w:val="24"/>
          <w:szCs w:val="24"/>
        </w:rPr>
        <w:t>f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ta</w:t>
      </w:r>
      <w:r w:rsidRPr="00FC0C77">
        <w:rPr>
          <w:spacing w:val="2"/>
          <w:sz w:val="24"/>
          <w:szCs w:val="24"/>
        </w:rPr>
        <w:t>b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so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that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quir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inf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rm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3"/>
          <w:sz w:val="24"/>
          <w:szCs w:val="24"/>
        </w:rPr>
        <w:t>t</w:t>
      </w:r>
      <w:r w:rsidRPr="00FC0C77">
        <w:rPr>
          <w:sz w:val="24"/>
          <w:szCs w:val="24"/>
        </w:rPr>
        <w:t>ion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ft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qu</w:t>
      </w:r>
      <w:r w:rsidRPr="00FC0C77">
        <w:rPr>
          <w:spacing w:val="1"/>
          <w:sz w:val="24"/>
          <w:szCs w:val="24"/>
        </w:rPr>
        <w:t>e</w:t>
      </w:r>
      <w:r w:rsidRPr="00FC0C77">
        <w:rPr>
          <w:spacing w:val="4"/>
          <w:sz w:val="24"/>
          <w:szCs w:val="24"/>
        </w:rPr>
        <w:t>r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n</w:t>
      </w:r>
      <w:r w:rsidRPr="00FC0C77">
        <w:rPr>
          <w:sz w:val="24"/>
          <w:szCs w:val="24"/>
        </w:rPr>
        <w:t xml:space="preserve">g 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ts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ted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fin</w:t>
      </w:r>
      <w:r w:rsidRPr="00FC0C77">
        <w:rPr>
          <w:spacing w:val="1"/>
          <w:sz w:val="24"/>
          <w:szCs w:val="24"/>
        </w:rPr>
        <w:t>a</w:t>
      </w:r>
      <w:r w:rsidRPr="00FC0C77">
        <w:rPr>
          <w:sz w:val="24"/>
          <w:szCs w:val="24"/>
        </w:rPr>
        <w:t>l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p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rt.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Unit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testi</w:t>
      </w:r>
      <w:r w:rsidRPr="00FC0C77">
        <w:rPr>
          <w:spacing w:val="3"/>
          <w:sz w:val="24"/>
          <w:szCs w:val="24"/>
        </w:rPr>
        <w:t>n</w:t>
      </w:r>
      <w:r w:rsidRPr="00FC0C77">
        <w:rPr>
          <w:sz w:val="24"/>
          <w:szCs w:val="24"/>
        </w:rPr>
        <w:t>g is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med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on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4"/>
          <w:sz w:val="24"/>
          <w:szCs w:val="24"/>
        </w:rPr>
        <w:t>r</w:t>
      </w:r>
      <w:r w:rsidRPr="00FC0C77">
        <w:rPr>
          <w:sz w:val="24"/>
          <w:szCs w:val="24"/>
        </w:rPr>
        <w:t>y</w:t>
      </w:r>
      <w:r w:rsidRPr="00FC0C77">
        <w:rPr>
          <w:spacing w:val="-3"/>
          <w:sz w:val="24"/>
          <w:szCs w:val="24"/>
        </w:rPr>
        <w:t xml:space="preserve"> </w:t>
      </w:r>
      <w:r w:rsidRPr="00FC0C77">
        <w:rPr>
          <w:sz w:val="24"/>
          <w:szCs w:val="24"/>
        </w:rPr>
        <w:t>modu</w:t>
      </w:r>
      <w:r w:rsidRPr="00FC0C77">
        <w:rPr>
          <w:spacing w:val="3"/>
          <w:sz w:val="24"/>
          <w:szCs w:val="24"/>
        </w:rPr>
        <w:t>l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.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Also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1"/>
          <w:sz w:val="24"/>
          <w:szCs w:val="24"/>
        </w:rPr>
        <w:t>te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 testing is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med</w:t>
      </w:r>
      <w:r w:rsidRPr="00FC0C77">
        <w:rPr>
          <w:spacing w:val="1"/>
          <w:sz w:val="24"/>
          <w:szCs w:val="24"/>
        </w:rPr>
        <w:t xml:space="preserve"> a</w:t>
      </w:r>
      <w:r w:rsidRPr="00FC0C77">
        <w:rPr>
          <w:sz w:val="24"/>
          <w:szCs w:val="24"/>
        </w:rPr>
        <w:t>ft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ng these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unit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z w:val="24"/>
          <w:szCs w:val="24"/>
        </w:rPr>
        <w:t>modu</w:t>
      </w:r>
      <w:r w:rsidRPr="00FC0C77">
        <w:rPr>
          <w:spacing w:val="1"/>
          <w:sz w:val="24"/>
          <w:szCs w:val="24"/>
        </w:rPr>
        <w:t>l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s.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us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on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re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ress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testing is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lso made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3"/>
          <w:sz w:val="24"/>
          <w:szCs w:val="24"/>
        </w:rPr>
        <w:t>t</w:t>
      </w:r>
      <w:r w:rsidRPr="00FC0C77">
        <w:rPr>
          <w:sz w:val="24"/>
          <w:szCs w:val="24"/>
        </w:rPr>
        <w:t>a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>tr</w:t>
      </w:r>
      <w:r w:rsidRPr="00FC0C77">
        <w:rPr>
          <w:spacing w:val="-1"/>
          <w:sz w:val="24"/>
          <w:szCs w:val="24"/>
        </w:rPr>
        <w:t>ac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>m</w:t>
      </w:r>
      <w:r w:rsidRPr="00FC0C77">
        <w:rPr>
          <w:spacing w:val="2"/>
          <w:sz w:val="24"/>
          <w:szCs w:val="24"/>
        </w:rPr>
        <w:t>a</w:t>
      </w:r>
      <w:r w:rsidRPr="00FC0C77">
        <w:rPr>
          <w:sz w:val="24"/>
          <w:szCs w:val="24"/>
        </w:rPr>
        <w:t>y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4"/>
          <w:sz w:val="24"/>
          <w:szCs w:val="24"/>
        </w:rPr>
        <w:t>r</w:t>
      </w:r>
      <w:r w:rsidRPr="00FC0C77">
        <w:rPr>
          <w:sz w:val="24"/>
          <w:szCs w:val="24"/>
        </w:rPr>
        <w:t>y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me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ve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n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w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pp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9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ta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to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p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vious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ta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sou</w:t>
      </w:r>
      <w:r w:rsidRPr="00FC0C77">
        <w:rPr>
          <w:spacing w:val="2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c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.</w:t>
      </w:r>
    </w:p>
    <w:p w:rsidR="000A4DF3" w:rsidRDefault="005D1FDE" w:rsidP="00C60CF5">
      <w:pPr>
        <w:spacing w:before="4" w:line="360" w:lineRule="auto"/>
        <w:ind w:left="100"/>
        <w:jc w:val="both"/>
        <w:rPr>
          <w:position w:val="-1"/>
          <w:sz w:val="24"/>
          <w:szCs w:val="24"/>
        </w:rPr>
      </w:pPr>
      <w:r w:rsidRPr="00FC0C77">
        <w:rPr>
          <w:spacing w:val="-3"/>
          <w:position w:val="-1"/>
          <w:sz w:val="24"/>
          <w:szCs w:val="24"/>
        </w:rPr>
        <w:t>I</w:t>
      </w:r>
      <w:r w:rsidRPr="00FC0C77">
        <w:rPr>
          <w:position w:val="-1"/>
          <w:sz w:val="24"/>
          <w:szCs w:val="24"/>
        </w:rPr>
        <w:t>n sh</w:t>
      </w:r>
      <w:r w:rsidRPr="00FC0C77">
        <w:rPr>
          <w:spacing w:val="2"/>
          <w:position w:val="-1"/>
          <w:sz w:val="24"/>
          <w:szCs w:val="24"/>
        </w:rPr>
        <w:t>o</w:t>
      </w:r>
      <w:r w:rsidRPr="00FC0C77">
        <w:rPr>
          <w:position w:val="-1"/>
          <w:sz w:val="24"/>
          <w:szCs w:val="24"/>
        </w:rPr>
        <w:t xml:space="preserve">rt 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>v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spacing w:val="4"/>
          <w:position w:val="-1"/>
          <w:sz w:val="24"/>
          <w:szCs w:val="24"/>
        </w:rPr>
        <w:t>r</w:t>
      </w:r>
      <w:r w:rsidRPr="00FC0C77">
        <w:rPr>
          <w:position w:val="-1"/>
          <w:sz w:val="24"/>
          <w:szCs w:val="24"/>
        </w:rPr>
        <w:t>y</w:t>
      </w:r>
      <w:r w:rsidRPr="00FC0C77">
        <w:rPr>
          <w:spacing w:val="-5"/>
          <w:position w:val="-1"/>
          <w:sz w:val="24"/>
          <w:szCs w:val="24"/>
        </w:rPr>
        <w:t xml:space="preserve"> </w:t>
      </w:r>
      <w:r w:rsidRPr="00FC0C77">
        <w:rPr>
          <w:spacing w:val="2"/>
          <w:position w:val="-1"/>
          <w:sz w:val="24"/>
          <w:szCs w:val="24"/>
        </w:rPr>
        <w:t>p</w:t>
      </w:r>
      <w:r w:rsidRPr="00FC0C77">
        <w:rPr>
          <w:spacing w:val="-1"/>
          <w:position w:val="-1"/>
          <w:sz w:val="24"/>
          <w:szCs w:val="24"/>
        </w:rPr>
        <w:t>a</w:t>
      </w:r>
      <w:r w:rsidRPr="00FC0C77">
        <w:rPr>
          <w:position w:val="-1"/>
          <w:sz w:val="24"/>
          <w:szCs w:val="24"/>
        </w:rPr>
        <w:t>rt of</w:t>
      </w:r>
      <w:r w:rsidRPr="00FC0C77">
        <w:rPr>
          <w:spacing w:val="-1"/>
          <w:position w:val="-1"/>
          <w:sz w:val="24"/>
          <w:szCs w:val="24"/>
        </w:rPr>
        <w:t xml:space="preserve"> </w:t>
      </w:r>
      <w:r w:rsidRPr="00FC0C77">
        <w:rPr>
          <w:position w:val="-1"/>
          <w:sz w:val="24"/>
          <w:szCs w:val="24"/>
        </w:rPr>
        <w:t>the</w:t>
      </w:r>
      <w:r w:rsidRPr="00FC0C77">
        <w:rPr>
          <w:spacing w:val="2"/>
          <w:position w:val="-1"/>
          <w:sz w:val="24"/>
          <w:szCs w:val="24"/>
        </w:rPr>
        <w:t xml:space="preserve"> s</w:t>
      </w:r>
      <w:r w:rsidRPr="00FC0C77">
        <w:rPr>
          <w:spacing w:val="-5"/>
          <w:position w:val="-1"/>
          <w:sz w:val="24"/>
          <w:szCs w:val="24"/>
        </w:rPr>
        <w:t>y</w:t>
      </w:r>
      <w:r w:rsidRPr="00FC0C77">
        <w:rPr>
          <w:position w:val="-1"/>
          <w:sz w:val="24"/>
          <w:szCs w:val="24"/>
        </w:rPr>
        <w:t xml:space="preserve">stem is tested to </w:t>
      </w:r>
      <w:r w:rsidRPr="00FC0C77">
        <w:rPr>
          <w:spacing w:val="-1"/>
          <w:position w:val="-1"/>
          <w:sz w:val="24"/>
          <w:szCs w:val="24"/>
        </w:rPr>
        <w:t>c</w:t>
      </w:r>
      <w:r w:rsidRPr="00FC0C77">
        <w:rPr>
          <w:position w:val="-1"/>
          <w:sz w:val="24"/>
          <w:szCs w:val="24"/>
        </w:rPr>
        <w:t>h</w:t>
      </w:r>
      <w:r w:rsidRPr="00FC0C77">
        <w:rPr>
          <w:spacing w:val="1"/>
          <w:position w:val="-1"/>
          <w:sz w:val="24"/>
          <w:szCs w:val="24"/>
        </w:rPr>
        <w:t>e</w:t>
      </w:r>
      <w:r w:rsidRPr="00FC0C77">
        <w:rPr>
          <w:spacing w:val="-1"/>
          <w:position w:val="-1"/>
          <w:sz w:val="24"/>
          <w:szCs w:val="24"/>
        </w:rPr>
        <w:t>c</w:t>
      </w:r>
      <w:r w:rsidRPr="00FC0C77">
        <w:rPr>
          <w:position w:val="-1"/>
          <w:sz w:val="24"/>
          <w:szCs w:val="24"/>
        </w:rPr>
        <w:t>k</w:t>
      </w:r>
      <w:r w:rsidRPr="00FC0C77">
        <w:rPr>
          <w:spacing w:val="2"/>
          <w:position w:val="-1"/>
          <w:sz w:val="24"/>
          <w:szCs w:val="24"/>
        </w:rPr>
        <w:t xml:space="preserve"> </w:t>
      </w:r>
      <w:r w:rsidRPr="00FC0C77">
        <w:rPr>
          <w:position w:val="-1"/>
          <w:sz w:val="24"/>
          <w:szCs w:val="24"/>
        </w:rPr>
        <w:t>if it is working</w:t>
      </w:r>
      <w:r w:rsidRPr="00FC0C77">
        <w:rPr>
          <w:spacing w:val="-2"/>
          <w:position w:val="-1"/>
          <w:sz w:val="24"/>
          <w:szCs w:val="24"/>
        </w:rPr>
        <w:t xml:space="preserve"> </w:t>
      </w:r>
      <w:r w:rsidRPr="00FC0C77">
        <w:rPr>
          <w:spacing w:val="-1"/>
          <w:position w:val="-1"/>
          <w:sz w:val="24"/>
          <w:szCs w:val="24"/>
        </w:rPr>
        <w:t>c</w:t>
      </w:r>
      <w:r w:rsidRPr="00FC0C77">
        <w:rPr>
          <w:position w:val="-1"/>
          <w:sz w:val="24"/>
          <w:szCs w:val="24"/>
        </w:rPr>
        <w:t>o</w:t>
      </w:r>
      <w:r w:rsidRPr="00FC0C77">
        <w:rPr>
          <w:spacing w:val="1"/>
          <w:position w:val="-1"/>
          <w:sz w:val="24"/>
          <w:szCs w:val="24"/>
        </w:rPr>
        <w:t>r</w:t>
      </w:r>
      <w:r w:rsidRPr="00FC0C77">
        <w:rPr>
          <w:position w:val="-1"/>
          <w:sz w:val="24"/>
          <w:szCs w:val="24"/>
        </w:rPr>
        <w:t>r</w:t>
      </w:r>
      <w:r w:rsidRPr="00FC0C77">
        <w:rPr>
          <w:spacing w:val="-2"/>
          <w:position w:val="-1"/>
          <w:sz w:val="24"/>
          <w:szCs w:val="24"/>
        </w:rPr>
        <w:t>e</w:t>
      </w:r>
      <w:r w:rsidRPr="00FC0C77">
        <w:rPr>
          <w:spacing w:val="-1"/>
          <w:position w:val="-1"/>
          <w:sz w:val="24"/>
          <w:szCs w:val="24"/>
        </w:rPr>
        <w:t>c</w:t>
      </w:r>
      <w:r w:rsidRPr="00FC0C77">
        <w:rPr>
          <w:position w:val="-1"/>
          <w:sz w:val="24"/>
          <w:szCs w:val="24"/>
        </w:rPr>
        <w:t>t</w:t>
      </w:r>
      <w:r w:rsidRPr="00FC0C77">
        <w:rPr>
          <w:spacing w:val="6"/>
          <w:position w:val="-1"/>
          <w:sz w:val="24"/>
          <w:szCs w:val="24"/>
        </w:rPr>
        <w:t>l</w:t>
      </w:r>
      <w:r w:rsidRPr="00FC0C77">
        <w:rPr>
          <w:spacing w:val="-5"/>
          <w:position w:val="-1"/>
          <w:sz w:val="24"/>
          <w:szCs w:val="24"/>
        </w:rPr>
        <w:t>y</w:t>
      </w:r>
      <w:r w:rsidRPr="00FC0C77">
        <w:rPr>
          <w:position w:val="-1"/>
          <w:sz w:val="24"/>
          <w:szCs w:val="24"/>
        </w:rPr>
        <w:t>.</w:t>
      </w:r>
    </w:p>
    <w:p w:rsidR="00C60CF5" w:rsidRDefault="00C60CF5" w:rsidP="00C60CF5">
      <w:pPr>
        <w:spacing w:before="4" w:line="360" w:lineRule="auto"/>
        <w:ind w:left="100"/>
        <w:jc w:val="both"/>
        <w:rPr>
          <w:position w:val="-1"/>
          <w:sz w:val="24"/>
          <w:szCs w:val="24"/>
        </w:rPr>
      </w:pPr>
    </w:p>
    <w:p w:rsidR="00C60CF5" w:rsidRPr="00C60CF5" w:rsidRDefault="00C60CF5" w:rsidP="00C60CF5">
      <w:pPr>
        <w:spacing w:before="29" w:line="360" w:lineRule="auto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>7.3 T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z w:val="24"/>
          <w:szCs w:val="24"/>
        </w:rPr>
        <w:t xml:space="preserve">st </w:t>
      </w:r>
      <w:r w:rsidRPr="00FC0C77">
        <w:rPr>
          <w:b/>
          <w:spacing w:val="-1"/>
          <w:sz w:val="24"/>
          <w:szCs w:val="24"/>
        </w:rPr>
        <w:t>t</w:t>
      </w:r>
      <w:r w:rsidRPr="00FC0C77">
        <w:rPr>
          <w:b/>
          <w:sz w:val="24"/>
          <w:szCs w:val="24"/>
        </w:rPr>
        <w:t>ools</w:t>
      </w:r>
    </w:p>
    <w:p w:rsidR="00C60CF5" w:rsidRPr="00FC0C77" w:rsidRDefault="00C60CF5" w:rsidP="00C60CF5">
      <w:pPr>
        <w:spacing w:line="360" w:lineRule="auto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Our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user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uided s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ftw</w:t>
      </w:r>
      <w:r w:rsidRPr="00FC0C77">
        <w:rPr>
          <w:spacing w:val="-2"/>
          <w:sz w:val="24"/>
          <w:szCs w:val="24"/>
        </w:rPr>
        <w:t>a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is 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sted m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nu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</w:t>
      </w:r>
      <w:r w:rsidRPr="00FC0C77">
        <w:rPr>
          <w:spacing w:val="3"/>
          <w:sz w:val="24"/>
          <w:szCs w:val="24"/>
        </w:rPr>
        <w:t>l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.</w:t>
      </w:r>
    </w:p>
    <w:p w:rsidR="00C60CF5" w:rsidRPr="00FC0C77" w:rsidRDefault="00C60CF5" w:rsidP="00C60CF5">
      <w:pPr>
        <w:spacing w:before="4" w:line="360" w:lineRule="auto"/>
        <w:ind w:left="100"/>
        <w:jc w:val="both"/>
        <w:rPr>
          <w:sz w:val="24"/>
          <w:szCs w:val="24"/>
        </w:rPr>
      </w:pPr>
    </w:p>
    <w:p w:rsidR="000A4DF3" w:rsidRPr="00FC0C77" w:rsidRDefault="000A4DF3" w:rsidP="00C60CF5">
      <w:pPr>
        <w:spacing w:before="7" w:line="360" w:lineRule="auto"/>
        <w:jc w:val="both"/>
        <w:rPr>
          <w:sz w:val="11"/>
          <w:szCs w:val="11"/>
        </w:rPr>
      </w:pPr>
    </w:p>
    <w:p w:rsidR="000A4DF3" w:rsidRPr="00FC0C77" w:rsidRDefault="000A4DF3" w:rsidP="00C60CF5">
      <w:pPr>
        <w:spacing w:line="360" w:lineRule="auto"/>
        <w:jc w:val="both"/>
      </w:pPr>
    </w:p>
    <w:p w:rsidR="00145DC7" w:rsidRPr="00145DC7" w:rsidRDefault="00145DC7" w:rsidP="00145DC7">
      <w:pPr>
        <w:spacing w:line="360" w:lineRule="auto"/>
        <w:ind w:left="220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>7.4 T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z w:val="24"/>
          <w:szCs w:val="24"/>
        </w:rPr>
        <w:t xml:space="preserve">st </w:t>
      </w:r>
      <w:r w:rsidRPr="00FC0C77">
        <w:rPr>
          <w:b/>
          <w:spacing w:val="-1"/>
          <w:sz w:val="24"/>
          <w:szCs w:val="24"/>
        </w:rPr>
        <w:t>De</w:t>
      </w:r>
      <w:r w:rsidRPr="00FC0C77">
        <w:rPr>
          <w:b/>
          <w:sz w:val="24"/>
          <w:szCs w:val="24"/>
        </w:rPr>
        <w:t>l</w:t>
      </w:r>
      <w:r w:rsidRPr="00FC0C77">
        <w:rPr>
          <w:b/>
          <w:spacing w:val="1"/>
          <w:sz w:val="24"/>
          <w:szCs w:val="24"/>
        </w:rPr>
        <w:t>i</w:t>
      </w:r>
      <w:r w:rsidRPr="00FC0C77">
        <w:rPr>
          <w:b/>
          <w:sz w:val="24"/>
          <w:szCs w:val="24"/>
        </w:rPr>
        <w:t>v</w:t>
      </w:r>
      <w:r w:rsidRPr="00FC0C77">
        <w:rPr>
          <w:b/>
          <w:spacing w:val="-1"/>
          <w:sz w:val="24"/>
          <w:szCs w:val="24"/>
        </w:rPr>
        <w:t>er</w:t>
      </w:r>
      <w:r w:rsidRPr="00FC0C77">
        <w:rPr>
          <w:b/>
          <w:sz w:val="24"/>
          <w:szCs w:val="24"/>
        </w:rPr>
        <w:t>a</w:t>
      </w:r>
      <w:r w:rsidRPr="00FC0C77">
        <w:rPr>
          <w:b/>
          <w:spacing w:val="1"/>
          <w:sz w:val="24"/>
          <w:szCs w:val="24"/>
        </w:rPr>
        <w:t>b</w:t>
      </w:r>
      <w:r w:rsidRPr="00FC0C77">
        <w:rPr>
          <w:b/>
          <w:sz w:val="24"/>
          <w:szCs w:val="24"/>
        </w:rPr>
        <w:t>les</w:t>
      </w:r>
    </w:p>
    <w:p w:rsidR="00145DC7" w:rsidRPr="00145DC7" w:rsidRDefault="00145DC7" w:rsidP="00145DC7">
      <w:pPr>
        <w:spacing w:line="360" w:lineRule="auto"/>
        <w:ind w:left="580"/>
        <w:jc w:val="both"/>
        <w:rPr>
          <w:sz w:val="24"/>
          <w:szCs w:val="24"/>
        </w:rPr>
      </w:pPr>
      <w:r w:rsidRPr="00FC0C77">
        <w:rPr>
          <w:sz w:val="24"/>
          <w:szCs w:val="24"/>
        </w:rPr>
        <w:t xml:space="preserve">1.   </w:t>
      </w:r>
      <w:r w:rsidRPr="00FC0C77">
        <w:rPr>
          <w:spacing w:val="3"/>
          <w:sz w:val="24"/>
          <w:szCs w:val="24"/>
        </w:rPr>
        <w:t>S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stem 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st p</w:t>
      </w:r>
      <w:r w:rsidRPr="00FC0C77">
        <w:rPr>
          <w:spacing w:val="1"/>
          <w:sz w:val="24"/>
          <w:szCs w:val="24"/>
        </w:rPr>
        <w:t>l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</w:t>
      </w:r>
    </w:p>
    <w:p w:rsidR="00145DC7" w:rsidRDefault="00145DC7" w:rsidP="00145DC7">
      <w:pPr>
        <w:spacing w:line="360" w:lineRule="auto"/>
        <w:ind w:left="580"/>
        <w:jc w:val="both"/>
        <w:rPr>
          <w:sz w:val="24"/>
          <w:szCs w:val="24"/>
        </w:rPr>
      </w:pPr>
      <w:r w:rsidRPr="00FC0C77">
        <w:rPr>
          <w:sz w:val="24"/>
          <w:szCs w:val="24"/>
        </w:rPr>
        <w:t xml:space="preserve">2.   </w:t>
      </w:r>
      <w:r w:rsidRPr="00FC0C77">
        <w:rPr>
          <w:spacing w:val="3"/>
          <w:sz w:val="24"/>
          <w:szCs w:val="24"/>
        </w:rPr>
        <w:t>S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stem 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st c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s</w:t>
      </w:r>
      <w:r w:rsidRPr="00FC0C77">
        <w:rPr>
          <w:spacing w:val="2"/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ec</w:t>
      </w:r>
      <w:r w:rsidRPr="00FC0C77">
        <w:rPr>
          <w:sz w:val="24"/>
          <w:szCs w:val="24"/>
        </w:rPr>
        <w:t>ifi</w:t>
      </w:r>
      <w:r w:rsidRPr="00FC0C77">
        <w:rPr>
          <w:spacing w:val="1"/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</w:t>
      </w:r>
    </w:p>
    <w:p w:rsidR="00A117FB" w:rsidRPr="00FC0C77" w:rsidRDefault="00A117FB" w:rsidP="00145DC7">
      <w:pPr>
        <w:spacing w:line="360" w:lineRule="auto"/>
        <w:ind w:left="580"/>
        <w:jc w:val="both"/>
        <w:rPr>
          <w:sz w:val="24"/>
          <w:szCs w:val="24"/>
        </w:rPr>
      </w:pPr>
    </w:p>
    <w:p w:rsidR="00A117FB" w:rsidRPr="00A117FB" w:rsidRDefault="00A117FB" w:rsidP="00A117FB">
      <w:pPr>
        <w:spacing w:line="360" w:lineRule="auto"/>
        <w:ind w:left="220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>7.5 It</w:t>
      </w:r>
      <w:r w:rsidRPr="00FC0C77">
        <w:rPr>
          <w:b/>
          <w:spacing w:val="1"/>
          <w:sz w:val="24"/>
          <w:szCs w:val="24"/>
        </w:rPr>
        <w:t>e</w:t>
      </w:r>
      <w:r w:rsidRPr="00FC0C77">
        <w:rPr>
          <w:b/>
          <w:spacing w:val="-3"/>
          <w:sz w:val="24"/>
          <w:szCs w:val="24"/>
        </w:rPr>
        <w:t>m</w:t>
      </w:r>
      <w:r w:rsidRPr="00FC0C77">
        <w:rPr>
          <w:b/>
          <w:sz w:val="24"/>
          <w:szCs w:val="24"/>
        </w:rPr>
        <w:t xml:space="preserve">s to be </w:t>
      </w:r>
      <w:r w:rsidRPr="00FC0C77">
        <w:rPr>
          <w:b/>
          <w:spacing w:val="1"/>
          <w:sz w:val="24"/>
          <w:szCs w:val="24"/>
        </w:rPr>
        <w:t>t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z w:val="24"/>
          <w:szCs w:val="24"/>
        </w:rPr>
        <w:t>st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z w:val="24"/>
          <w:szCs w:val="24"/>
        </w:rPr>
        <w:t>d</w:t>
      </w:r>
    </w:p>
    <w:p w:rsidR="00A117FB" w:rsidRPr="00A117FB" w:rsidRDefault="00A117FB" w:rsidP="00A117FB">
      <w:pPr>
        <w:pStyle w:val="ListParagraph"/>
        <w:numPr>
          <w:ilvl w:val="0"/>
          <w:numId w:val="8"/>
        </w:numPr>
        <w:spacing w:line="360" w:lineRule="auto"/>
        <w:jc w:val="both"/>
        <w:rPr>
          <w:sz w:val="24"/>
          <w:szCs w:val="24"/>
        </w:rPr>
      </w:pPr>
      <w:r w:rsidRPr="00A117FB">
        <w:rPr>
          <w:sz w:val="24"/>
          <w:szCs w:val="24"/>
        </w:rPr>
        <w:t>Mobile phone</w:t>
      </w:r>
    </w:p>
    <w:p w:rsidR="00A117FB" w:rsidRPr="00A117FB" w:rsidRDefault="00A117FB" w:rsidP="00A117FB">
      <w:pPr>
        <w:pStyle w:val="ListParagraph"/>
        <w:numPr>
          <w:ilvl w:val="0"/>
          <w:numId w:val="8"/>
        </w:numPr>
        <w:spacing w:line="360" w:lineRule="auto"/>
        <w:jc w:val="both"/>
        <w:rPr>
          <w:sz w:val="24"/>
          <w:szCs w:val="24"/>
        </w:rPr>
      </w:pPr>
      <w:r w:rsidRPr="00A117FB">
        <w:rPr>
          <w:spacing w:val="-3"/>
          <w:sz w:val="24"/>
          <w:szCs w:val="24"/>
        </w:rPr>
        <w:t>L</w:t>
      </w:r>
      <w:r w:rsidRPr="00A117FB">
        <w:rPr>
          <w:spacing w:val="-1"/>
          <w:sz w:val="24"/>
          <w:szCs w:val="24"/>
        </w:rPr>
        <w:t>a</w:t>
      </w:r>
      <w:r w:rsidRPr="00A117FB">
        <w:rPr>
          <w:sz w:val="24"/>
          <w:szCs w:val="24"/>
        </w:rPr>
        <w:t>ptop</w:t>
      </w:r>
    </w:p>
    <w:p w:rsidR="00A117FB" w:rsidRDefault="00A117FB" w:rsidP="00A117FB">
      <w:pPr>
        <w:pStyle w:val="ListParagraph"/>
        <w:numPr>
          <w:ilvl w:val="0"/>
          <w:numId w:val="8"/>
        </w:numPr>
        <w:spacing w:line="360" w:lineRule="auto"/>
        <w:jc w:val="both"/>
        <w:rPr>
          <w:sz w:val="24"/>
          <w:szCs w:val="24"/>
        </w:rPr>
      </w:pPr>
      <w:r w:rsidRPr="00A117FB">
        <w:rPr>
          <w:sz w:val="24"/>
          <w:szCs w:val="24"/>
        </w:rPr>
        <w:t>Our</w:t>
      </w:r>
      <w:r w:rsidRPr="00A117FB">
        <w:rPr>
          <w:spacing w:val="-1"/>
          <w:sz w:val="24"/>
          <w:szCs w:val="24"/>
        </w:rPr>
        <w:t xml:space="preserve"> </w:t>
      </w:r>
      <w:r w:rsidRPr="00A117FB">
        <w:rPr>
          <w:sz w:val="24"/>
          <w:szCs w:val="24"/>
        </w:rPr>
        <w:t>so</w:t>
      </w:r>
      <w:r w:rsidRPr="00A117FB">
        <w:rPr>
          <w:spacing w:val="-1"/>
          <w:sz w:val="24"/>
          <w:szCs w:val="24"/>
        </w:rPr>
        <w:t>f</w:t>
      </w:r>
      <w:r w:rsidRPr="00A117FB">
        <w:rPr>
          <w:sz w:val="24"/>
          <w:szCs w:val="24"/>
        </w:rPr>
        <w:t>tw</w:t>
      </w:r>
      <w:r w:rsidRPr="00A117FB">
        <w:rPr>
          <w:spacing w:val="-1"/>
          <w:sz w:val="24"/>
          <w:szCs w:val="24"/>
        </w:rPr>
        <w:t>a</w:t>
      </w:r>
      <w:r w:rsidRPr="00A117FB">
        <w:rPr>
          <w:spacing w:val="1"/>
          <w:sz w:val="24"/>
          <w:szCs w:val="24"/>
        </w:rPr>
        <w:t>r</w:t>
      </w:r>
      <w:r w:rsidRPr="00A117FB">
        <w:rPr>
          <w:sz w:val="24"/>
          <w:szCs w:val="24"/>
        </w:rPr>
        <w:t>e</w:t>
      </w:r>
      <w:r w:rsidRPr="00A117FB">
        <w:rPr>
          <w:spacing w:val="-1"/>
          <w:sz w:val="24"/>
          <w:szCs w:val="24"/>
        </w:rPr>
        <w:t xml:space="preserve"> </w:t>
      </w:r>
      <w:r w:rsidRPr="00A117FB">
        <w:rPr>
          <w:sz w:val="24"/>
          <w:szCs w:val="24"/>
        </w:rPr>
        <w:t>to be d</w:t>
      </w:r>
      <w:r w:rsidRPr="00A117FB">
        <w:rPr>
          <w:spacing w:val="-1"/>
          <w:sz w:val="24"/>
          <w:szCs w:val="24"/>
        </w:rPr>
        <w:t>e</w:t>
      </w:r>
      <w:r w:rsidRPr="00A117FB">
        <w:rPr>
          <w:spacing w:val="2"/>
          <w:sz w:val="24"/>
          <w:szCs w:val="24"/>
        </w:rPr>
        <w:t>v</w:t>
      </w:r>
      <w:r w:rsidRPr="00A117FB">
        <w:rPr>
          <w:spacing w:val="-1"/>
          <w:sz w:val="24"/>
          <w:szCs w:val="24"/>
        </w:rPr>
        <w:t>e</w:t>
      </w:r>
      <w:r w:rsidRPr="00A117FB">
        <w:rPr>
          <w:spacing w:val="3"/>
          <w:sz w:val="24"/>
          <w:szCs w:val="24"/>
        </w:rPr>
        <w:t>l</w:t>
      </w:r>
      <w:r w:rsidRPr="00A117FB">
        <w:rPr>
          <w:sz w:val="24"/>
          <w:szCs w:val="24"/>
        </w:rPr>
        <w:t>op</w:t>
      </w:r>
      <w:r w:rsidRPr="00A117FB">
        <w:rPr>
          <w:spacing w:val="-1"/>
          <w:sz w:val="24"/>
          <w:szCs w:val="24"/>
        </w:rPr>
        <w:t>e</w:t>
      </w:r>
      <w:r w:rsidR="00302E40">
        <w:rPr>
          <w:sz w:val="24"/>
          <w:szCs w:val="24"/>
        </w:rPr>
        <w:t>r</w:t>
      </w:r>
    </w:p>
    <w:p w:rsidR="00302E40" w:rsidRPr="00A117FB" w:rsidRDefault="00302E40" w:rsidP="00302E40">
      <w:pPr>
        <w:pStyle w:val="ListParagraph"/>
        <w:spacing w:line="360" w:lineRule="auto"/>
        <w:ind w:left="940"/>
        <w:jc w:val="both"/>
        <w:rPr>
          <w:sz w:val="24"/>
          <w:szCs w:val="24"/>
        </w:rPr>
      </w:pPr>
    </w:p>
    <w:p w:rsidR="00302E40" w:rsidRPr="00302E40" w:rsidRDefault="00302E40" w:rsidP="00302E40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r w:rsidRPr="00302E40">
        <w:rPr>
          <w:b/>
          <w:sz w:val="24"/>
          <w:szCs w:val="24"/>
        </w:rPr>
        <w:t>7.6  T</w:t>
      </w:r>
      <w:r w:rsidRPr="00302E40">
        <w:rPr>
          <w:b/>
          <w:spacing w:val="-1"/>
          <w:sz w:val="24"/>
          <w:szCs w:val="24"/>
        </w:rPr>
        <w:t>e</w:t>
      </w:r>
      <w:r w:rsidRPr="00302E40">
        <w:rPr>
          <w:b/>
          <w:sz w:val="24"/>
          <w:szCs w:val="24"/>
        </w:rPr>
        <w:t xml:space="preserve">st </w:t>
      </w:r>
      <w:r w:rsidRPr="00302E40">
        <w:rPr>
          <w:b/>
          <w:spacing w:val="-1"/>
          <w:sz w:val="24"/>
          <w:szCs w:val="24"/>
        </w:rPr>
        <w:t>c</w:t>
      </w:r>
      <w:r w:rsidRPr="00302E40">
        <w:rPr>
          <w:b/>
          <w:sz w:val="24"/>
          <w:szCs w:val="24"/>
        </w:rPr>
        <w:t>ases</w:t>
      </w: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/>
      </w:tblPr>
      <w:tblGrid>
        <w:gridCol w:w="4616"/>
        <w:gridCol w:w="4628"/>
      </w:tblGrid>
      <w:tr w:rsidR="00302E40" w:rsidRPr="00FC0C77" w:rsidTr="008B197C">
        <w:trPr>
          <w:trHeight w:hRule="exact" w:val="837"/>
        </w:trPr>
        <w:tc>
          <w:tcPr>
            <w:tcW w:w="46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02E40" w:rsidRPr="00FC0C77" w:rsidRDefault="00302E40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T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st c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se</w:t>
            </w:r>
            <w:r w:rsidRPr="00FC0C77">
              <w:rPr>
                <w:spacing w:val="-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1</w:t>
            </w:r>
          </w:p>
        </w:tc>
        <w:tc>
          <w:tcPr>
            <w:tcW w:w="46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02E40" w:rsidRPr="00FC0C77" w:rsidRDefault="00302E40" w:rsidP="008B197C">
            <w:pPr>
              <w:spacing w:line="360" w:lineRule="auto"/>
              <w:ind w:left="160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 xml:space="preserve">Mobile </w:t>
            </w:r>
            <w:r w:rsidRPr="00FC0C77">
              <w:rPr>
                <w:spacing w:val="18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 xml:space="preserve">phone </w:t>
            </w:r>
            <w:r w:rsidRPr="00FC0C77">
              <w:rPr>
                <w:spacing w:val="18"/>
                <w:sz w:val="24"/>
                <w:szCs w:val="24"/>
              </w:rPr>
              <w:t xml:space="preserve"> </w:t>
            </w:r>
            <w:r w:rsidRPr="00FC0C77">
              <w:rPr>
                <w:spacing w:val="-1"/>
                <w:sz w:val="24"/>
                <w:szCs w:val="24"/>
              </w:rPr>
              <w:t>c</w:t>
            </w:r>
            <w:r w:rsidRPr="00FC0C77">
              <w:rPr>
                <w:sz w:val="24"/>
                <w:szCs w:val="24"/>
              </w:rPr>
              <w:t>on</w:t>
            </w:r>
            <w:r w:rsidRPr="00FC0C77">
              <w:rPr>
                <w:spacing w:val="2"/>
                <w:sz w:val="24"/>
                <w:szCs w:val="24"/>
              </w:rPr>
              <w:t>n</w:t>
            </w:r>
            <w:r w:rsidRPr="00FC0C77">
              <w:rPr>
                <w:spacing w:val="-1"/>
                <w:sz w:val="24"/>
                <w:szCs w:val="24"/>
              </w:rPr>
              <w:t>ec</w:t>
            </w:r>
            <w:r w:rsidRPr="00FC0C77">
              <w:rPr>
                <w:sz w:val="24"/>
                <w:szCs w:val="24"/>
              </w:rPr>
              <w:t>t</w:t>
            </w:r>
            <w:r w:rsidRPr="00FC0C77">
              <w:rPr>
                <w:spacing w:val="3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 xml:space="preserve">on </w:t>
            </w:r>
            <w:r w:rsidRPr="00FC0C77">
              <w:rPr>
                <w:spacing w:val="19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 xml:space="preserve">with </w:t>
            </w:r>
            <w:r w:rsidRPr="00FC0C77">
              <w:rPr>
                <w:spacing w:val="19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 xml:space="preserve">laptop </w:t>
            </w:r>
            <w:r w:rsidRPr="00FC0C77">
              <w:rPr>
                <w:spacing w:val="19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via</w:t>
            </w:r>
          </w:p>
          <w:p w:rsidR="00302E40" w:rsidRPr="00FC0C77" w:rsidRDefault="00302E40" w:rsidP="008B197C">
            <w:pPr>
              <w:spacing w:before="7" w:line="360" w:lineRule="auto"/>
              <w:jc w:val="both"/>
              <w:rPr>
                <w:sz w:val="13"/>
                <w:szCs w:val="13"/>
              </w:rPr>
            </w:pPr>
          </w:p>
          <w:p w:rsidR="00302E40" w:rsidRPr="00FC0C77" w:rsidRDefault="00302E40" w:rsidP="008B197C">
            <w:pPr>
              <w:spacing w:line="360" w:lineRule="auto"/>
              <w:ind w:left="100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USB</w:t>
            </w:r>
            <w:r w:rsidRPr="00FC0C77">
              <w:rPr>
                <w:spacing w:val="-1"/>
                <w:sz w:val="24"/>
                <w:szCs w:val="24"/>
              </w:rPr>
              <w:t xml:space="preserve"> ca</w:t>
            </w:r>
            <w:r w:rsidRPr="00FC0C77">
              <w:rPr>
                <w:sz w:val="24"/>
                <w:szCs w:val="24"/>
              </w:rPr>
              <w:t>b</w:t>
            </w:r>
            <w:r w:rsidRPr="00FC0C77">
              <w:rPr>
                <w:spacing w:val="3"/>
                <w:sz w:val="24"/>
                <w:szCs w:val="24"/>
              </w:rPr>
              <w:t>l</w:t>
            </w:r>
            <w:r w:rsidRPr="00FC0C77">
              <w:rPr>
                <w:sz w:val="24"/>
                <w:szCs w:val="24"/>
              </w:rPr>
              <w:t>e</w:t>
            </w:r>
          </w:p>
        </w:tc>
      </w:tr>
      <w:tr w:rsidR="00302E40" w:rsidRPr="00FC0C77" w:rsidTr="008B197C">
        <w:trPr>
          <w:trHeight w:hRule="exact" w:val="423"/>
        </w:trPr>
        <w:tc>
          <w:tcPr>
            <w:tcW w:w="46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02E40" w:rsidRPr="00FC0C77" w:rsidRDefault="00302E40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1"/>
                <w:sz w:val="24"/>
                <w:szCs w:val="24"/>
              </w:rPr>
              <w:t>S</w:t>
            </w:r>
            <w:r w:rsidRPr="00FC0C77">
              <w:rPr>
                <w:spacing w:val="-1"/>
                <w:sz w:val="24"/>
                <w:szCs w:val="24"/>
              </w:rPr>
              <w:t>ce</w:t>
            </w:r>
            <w:r w:rsidRPr="00FC0C77">
              <w:rPr>
                <w:sz w:val="24"/>
                <w:szCs w:val="24"/>
              </w:rPr>
              <w:t>n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rio</w:t>
            </w:r>
          </w:p>
        </w:tc>
        <w:tc>
          <w:tcPr>
            <w:tcW w:w="46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02E40" w:rsidRPr="00FC0C77" w:rsidRDefault="00302E40" w:rsidP="008B197C">
            <w:pPr>
              <w:spacing w:line="360" w:lineRule="auto"/>
              <w:ind w:left="100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Us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 xml:space="preserve">r </w:t>
            </w:r>
            <w:r w:rsidRPr="00FC0C77">
              <w:rPr>
                <w:spacing w:val="-2"/>
                <w:sz w:val="24"/>
                <w:szCs w:val="24"/>
              </w:rPr>
              <w:t>c</w:t>
            </w:r>
            <w:r w:rsidRPr="00FC0C77">
              <w:rPr>
                <w:sz w:val="24"/>
                <w:szCs w:val="24"/>
              </w:rPr>
              <w:t>on</w:t>
            </w:r>
            <w:r w:rsidRPr="00FC0C77">
              <w:rPr>
                <w:spacing w:val="2"/>
                <w:sz w:val="24"/>
                <w:szCs w:val="24"/>
              </w:rPr>
              <w:t>n</w:t>
            </w:r>
            <w:r w:rsidRPr="00FC0C77">
              <w:rPr>
                <w:spacing w:val="-1"/>
                <w:sz w:val="24"/>
                <w:szCs w:val="24"/>
              </w:rPr>
              <w:t>ec</w:t>
            </w:r>
            <w:r w:rsidRPr="00FC0C77">
              <w:rPr>
                <w:sz w:val="24"/>
                <w:szCs w:val="24"/>
              </w:rPr>
              <w:t xml:space="preserve">ts </w:t>
            </w:r>
            <w:r w:rsidRPr="00FC0C77">
              <w:rPr>
                <w:spacing w:val="1"/>
                <w:sz w:val="24"/>
                <w:szCs w:val="24"/>
              </w:rPr>
              <w:t>t</w:t>
            </w:r>
            <w:r w:rsidRPr="00FC0C77">
              <w:rPr>
                <w:sz w:val="24"/>
                <w:szCs w:val="24"/>
              </w:rPr>
              <w:t>he</w:t>
            </w:r>
            <w:r w:rsidRPr="00FC0C77">
              <w:rPr>
                <w:spacing w:val="-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mob</w:t>
            </w:r>
            <w:r w:rsidRPr="00FC0C77">
              <w:rPr>
                <w:spacing w:val="1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>le</w:t>
            </w:r>
            <w:r w:rsidRPr="00FC0C77">
              <w:rPr>
                <w:spacing w:val="2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phone</w:t>
            </w:r>
            <w:r w:rsidRPr="00FC0C77">
              <w:rPr>
                <w:spacing w:val="-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 xml:space="preserve">to </w:t>
            </w:r>
            <w:r w:rsidRPr="00FC0C77">
              <w:rPr>
                <w:spacing w:val="1"/>
                <w:sz w:val="24"/>
                <w:szCs w:val="24"/>
              </w:rPr>
              <w:t>t</w:t>
            </w:r>
            <w:r w:rsidRPr="00FC0C77">
              <w:rPr>
                <w:sz w:val="24"/>
                <w:szCs w:val="24"/>
              </w:rPr>
              <w:t>he</w:t>
            </w:r>
            <w:r w:rsidRPr="00FC0C77">
              <w:rPr>
                <w:spacing w:val="-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laptop</w:t>
            </w:r>
          </w:p>
        </w:tc>
      </w:tr>
      <w:tr w:rsidR="00302E40" w:rsidRPr="00FC0C77" w:rsidTr="008B197C">
        <w:trPr>
          <w:trHeight w:hRule="exact" w:val="425"/>
        </w:trPr>
        <w:tc>
          <w:tcPr>
            <w:tcW w:w="46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02E40" w:rsidRPr="00FC0C77" w:rsidRDefault="00302E40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-3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>nput</w:t>
            </w:r>
          </w:p>
        </w:tc>
        <w:tc>
          <w:tcPr>
            <w:tcW w:w="46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02E40" w:rsidRPr="00FC0C77" w:rsidRDefault="00302E40" w:rsidP="008B197C">
            <w:pPr>
              <w:spacing w:line="360" w:lineRule="auto"/>
              <w:ind w:left="100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Mobile phone</w:t>
            </w:r>
            <w:r w:rsidRPr="00FC0C77">
              <w:rPr>
                <w:spacing w:val="-1"/>
                <w:sz w:val="24"/>
                <w:szCs w:val="24"/>
              </w:rPr>
              <w:t xml:space="preserve"> c</w:t>
            </w:r>
            <w:r w:rsidRPr="00FC0C77">
              <w:rPr>
                <w:sz w:val="24"/>
                <w:szCs w:val="24"/>
              </w:rPr>
              <w:t>onn</w:t>
            </w:r>
            <w:r w:rsidRPr="00FC0C77">
              <w:rPr>
                <w:spacing w:val="-1"/>
                <w:sz w:val="24"/>
                <w:szCs w:val="24"/>
              </w:rPr>
              <w:t>ec</w:t>
            </w:r>
            <w:r w:rsidRPr="00FC0C77">
              <w:rPr>
                <w:sz w:val="24"/>
                <w:szCs w:val="24"/>
              </w:rPr>
              <w:t>t</w:t>
            </w:r>
            <w:r w:rsidRPr="00FC0C77">
              <w:rPr>
                <w:spacing w:val="1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>on</w:t>
            </w:r>
          </w:p>
        </w:tc>
      </w:tr>
      <w:tr w:rsidR="00302E40" w:rsidRPr="00FC0C77" w:rsidTr="008B197C">
        <w:trPr>
          <w:trHeight w:hRule="exact" w:val="425"/>
        </w:trPr>
        <w:tc>
          <w:tcPr>
            <w:tcW w:w="46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02E40" w:rsidRPr="00FC0C77" w:rsidRDefault="00302E40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Output</w:t>
            </w:r>
          </w:p>
        </w:tc>
        <w:tc>
          <w:tcPr>
            <w:tcW w:w="46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02E40" w:rsidRPr="00FC0C77" w:rsidRDefault="00302E40" w:rsidP="008B197C">
            <w:pPr>
              <w:spacing w:line="360" w:lineRule="auto"/>
              <w:ind w:left="100"/>
              <w:jc w:val="both"/>
              <w:rPr>
                <w:sz w:val="24"/>
                <w:szCs w:val="24"/>
              </w:rPr>
            </w:pPr>
            <w:r w:rsidRPr="00FC0C77">
              <w:rPr>
                <w:spacing w:val="1"/>
                <w:sz w:val="24"/>
                <w:szCs w:val="24"/>
              </w:rPr>
              <w:t>P</w:t>
            </w:r>
            <w:r w:rsidRPr="00FC0C77">
              <w:rPr>
                <w:sz w:val="24"/>
                <w:szCs w:val="24"/>
              </w:rPr>
              <w:t>hone</w:t>
            </w:r>
            <w:r w:rsidRPr="00FC0C77">
              <w:rPr>
                <w:spacing w:val="-1"/>
                <w:sz w:val="24"/>
                <w:szCs w:val="24"/>
              </w:rPr>
              <w:t xml:space="preserve"> c</w:t>
            </w:r>
            <w:r w:rsidRPr="00FC0C77">
              <w:rPr>
                <w:sz w:val="24"/>
                <w:szCs w:val="24"/>
              </w:rPr>
              <w:t>onn</w:t>
            </w:r>
            <w:r w:rsidRPr="00FC0C77">
              <w:rPr>
                <w:spacing w:val="-1"/>
                <w:sz w:val="24"/>
                <w:szCs w:val="24"/>
              </w:rPr>
              <w:t>ec</w:t>
            </w:r>
            <w:r w:rsidRPr="00FC0C77">
              <w:rPr>
                <w:sz w:val="24"/>
                <w:szCs w:val="24"/>
              </w:rPr>
              <w:t>ted s</w:t>
            </w:r>
            <w:r w:rsidRPr="00FC0C77">
              <w:rPr>
                <w:spacing w:val="2"/>
                <w:sz w:val="24"/>
                <w:szCs w:val="24"/>
              </w:rPr>
              <w:t>u</w:t>
            </w:r>
            <w:r w:rsidRPr="00FC0C77">
              <w:rPr>
                <w:spacing w:val="-1"/>
                <w:sz w:val="24"/>
                <w:szCs w:val="24"/>
              </w:rPr>
              <w:t>cce</w:t>
            </w:r>
            <w:r w:rsidRPr="00FC0C77">
              <w:rPr>
                <w:sz w:val="24"/>
                <w:szCs w:val="24"/>
              </w:rPr>
              <w:t>s</w:t>
            </w:r>
            <w:r w:rsidRPr="00FC0C77">
              <w:rPr>
                <w:spacing w:val="3"/>
                <w:sz w:val="24"/>
                <w:szCs w:val="24"/>
              </w:rPr>
              <w:t>s</w:t>
            </w:r>
            <w:r w:rsidRPr="00FC0C77">
              <w:rPr>
                <w:sz w:val="24"/>
                <w:szCs w:val="24"/>
              </w:rPr>
              <w:t>ful</w:t>
            </w:r>
            <w:r w:rsidRPr="00FC0C77">
              <w:rPr>
                <w:spacing w:val="2"/>
                <w:sz w:val="24"/>
                <w:szCs w:val="24"/>
              </w:rPr>
              <w:t>l</w:t>
            </w:r>
            <w:r w:rsidRPr="00FC0C77">
              <w:rPr>
                <w:sz w:val="24"/>
                <w:szCs w:val="24"/>
              </w:rPr>
              <w:t>y</w:t>
            </w:r>
          </w:p>
        </w:tc>
      </w:tr>
      <w:tr w:rsidR="00302E40" w:rsidRPr="00FC0C77" w:rsidTr="008B197C">
        <w:trPr>
          <w:trHeight w:hRule="exact" w:val="422"/>
        </w:trPr>
        <w:tc>
          <w:tcPr>
            <w:tcW w:w="46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02E40" w:rsidRPr="00FC0C77" w:rsidRDefault="00302E40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E</w:t>
            </w:r>
            <w:r w:rsidRPr="00FC0C77">
              <w:rPr>
                <w:spacing w:val="2"/>
                <w:sz w:val="24"/>
                <w:szCs w:val="24"/>
              </w:rPr>
              <w:t>x</w:t>
            </w:r>
            <w:r w:rsidRPr="00FC0C77">
              <w:rPr>
                <w:sz w:val="24"/>
                <w:szCs w:val="24"/>
              </w:rPr>
              <w:t>p</w:t>
            </w:r>
            <w:r w:rsidRPr="00FC0C77">
              <w:rPr>
                <w:spacing w:val="-1"/>
                <w:sz w:val="24"/>
                <w:szCs w:val="24"/>
              </w:rPr>
              <w:t>ec</w:t>
            </w:r>
            <w:r w:rsidRPr="00FC0C77">
              <w:rPr>
                <w:sz w:val="24"/>
                <w:szCs w:val="24"/>
              </w:rPr>
              <w:t>ted output</w:t>
            </w:r>
          </w:p>
        </w:tc>
        <w:tc>
          <w:tcPr>
            <w:tcW w:w="46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02E40" w:rsidRPr="00FC0C77" w:rsidRDefault="00302E40" w:rsidP="008B197C">
            <w:pPr>
              <w:spacing w:line="360" w:lineRule="auto"/>
              <w:ind w:left="100"/>
              <w:jc w:val="both"/>
              <w:rPr>
                <w:sz w:val="24"/>
                <w:szCs w:val="24"/>
              </w:rPr>
            </w:pPr>
            <w:r w:rsidRPr="00FC0C77">
              <w:rPr>
                <w:spacing w:val="1"/>
                <w:sz w:val="24"/>
                <w:szCs w:val="24"/>
              </w:rPr>
              <w:t>P</w:t>
            </w:r>
            <w:r w:rsidRPr="00FC0C77">
              <w:rPr>
                <w:sz w:val="24"/>
                <w:szCs w:val="24"/>
              </w:rPr>
              <w:t>hone</w:t>
            </w:r>
            <w:r w:rsidRPr="00FC0C77">
              <w:rPr>
                <w:spacing w:val="-1"/>
                <w:sz w:val="24"/>
                <w:szCs w:val="24"/>
              </w:rPr>
              <w:t xml:space="preserve"> c</w:t>
            </w:r>
            <w:r w:rsidRPr="00FC0C77">
              <w:rPr>
                <w:sz w:val="24"/>
                <w:szCs w:val="24"/>
              </w:rPr>
              <w:t>onn</w:t>
            </w:r>
            <w:r w:rsidRPr="00FC0C77">
              <w:rPr>
                <w:spacing w:val="-1"/>
                <w:sz w:val="24"/>
                <w:szCs w:val="24"/>
              </w:rPr>
              <w:t>ec</w:t>
            </w:r>
            <w:r w:rsidRPr="00FC0C77">
              <w:rPr>
                <w:sz w:val="24"/>
                <w:szCs w:val="24"/>
              </w:rPr>
              <w:t>ted s</w:t>
            </w:r>
            <w:r w:rsidRPr="00FC0C77">
              <w:rPr>
                <w:spacing w:val="2"/>
                <w:sz w:val="24"/>
                <w:szCs w:val="24"/>
              </w:rPr>
              <w:t>u</w:t>
            </w:r>
            <w:r w:rsidRPr="00FC0C77">
              <w:rPr>
                <w:spacing w:val="-1"/>
                <w:sz w:val="24"/>
                <w:szCs w:val="24"/>
              </w:rPr>
              <w:t>cce</w:t>
            </w:r>
            <w:r w:rsidRPr="00FC0C77">
              <w:rPr>
                <w:sz w:val="24"/>
                <w:szCs w:val="24"/>
              </w:rPr>
              <w:t>s</w:t>
            </w:r>
            <w:r w:rsidRPr="00FC0C77">
              <w:rPr>
                <w:spacing w:val="3"/>
                <w:sz w:val="24"/>
                <w:szCs w:val="24"/>
              </w:rPr>
              <w:t>s</w:t>
            </w:r>
            <w:r w:rsidRPr="00FC0C77">
              <w:rPr>
                <w:sz w:val="24"/>
                <w:szCs w:val="24"/>
              </w:rPr>
              <w:t>ful</w:t>
            </w:r>
            <w:r w:rsidRPr="00FC0C77">
              <w:rPr>
                <w:spacing w:val="2"/>
                <w:sz w:val="24"/>
                <w:szCs w:val="24"/>
              </w:rPr>
              <w:t>l</w:t>
            </w:r>
            <w:r w:rsidRPr="00FC0C77">
              <w:rPr>
                <w:sz w:val="24"/>
                <w:szCs w:val="24"/>
              </w:rPr>
              <w:t>y</w:t>
            </w:r>
          </w:p>
        </w:tc>
      </w:tr>
    </w:tbl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/>
      </w:tblPr>
      <w:tblGrid>
        <w:gridCol w:w="4619"/>
        <w:gridCol w:w="4626"/>
      </w:tblGrid>
      <w:tr w:rsidR="00D2632B" w:rsidRPr="00FC0C77" w:rsidTr="008B197C">
        <w:trPr>
          <w:trHeight w:hRule="exact" w:val="424"/>
        </w:trPr>
        <w:tc>
          <w:tcPr>
            <w:tcW w:w="46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2632B" w:rsidRPr="00FC0C77" w:rsidRDefault="00D2632B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T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st c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se</w:t>
            </w:r>
            <w:r w:rsidRPr="00FC0C77">
              <w:rPr>
                <w:spacing w:val="-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2</w:t>
            </w:r>
          </w:p>
        </w:tc>
        <w:tc>
          <w:tcPr>
            <w:tcW w:w="46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2632B" w:rsidRPr="00FC0C77" w:rsidRDefault="00D2632B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D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te</w:t>
            </w:r>
            <w:r w:rsidRPr="00FC0C77">
              <w:rPr>
                <w:spacing w:val="-1"/>
                <w:sz w:val="24"/>
                <w:szCs w:val="24"/>
              </w:rPr>
              <w:t>c</w:t>
            </w:r>
            <w:r w:rsidRPr="00FC0C77">
              <w:rPr>
                <w:sz w:val="24"/>
                <w:szCs w:val="24"/>
              </w:rPr>
              <w:t xml:space="preserve">t </w:t>
            </w:r>
            <w:r w:rsidRPr="00FC0C77">
              <w:rPr>
                <w:spacing w:val="1"/>
                <w:sz w:val="24"/>
                <w:szCs w:val="24"/>
              </w:rPr>
              <w:t>t</w:t>
            </w:r>
            <w:r w:rsidRPr="00FC0C77">
              <w:rPr>
                <w:sz w:val="24"/>
                <w:szCs w:val="24"/>
              </w:rPr>
              <w:t>he</w:t>
            </w:r>
            <w:r w:rsidRPr="00FC0C77">
              <w:rPr>
                <w:spacing w:val="-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t</w:t>
            </w:r>
            <w:r w:rsidRPr="00FC0C77">
              <w:rPr>
                <w:spacing w:val="2"/>
                <w:sz w:val="24"/>
                <w:szCs w:val="24"/>
              </w:rPr>
              <w:t>a</w:t>
            </w:r>
            <w:r w:rsidRPr="00FC0C77">
              <w:rPr>
                <w:spacing w:val="1"/>
                <w:sz w:val="24"/>
                <w:szCs w:val="24"/>
              </w:rPr>
              <w:t>r</w:t>
            </w:r>
            <w:r w:rsidRPr="00FC0C77">
              <w:rPr>
                <w:spacing w:val="-2"/>
                <w:sz w:val="24"/>
                <w:szCs w:val="24"/>
              </w:rPr>
              <w:t>g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 xml:space="preserve">t </w:t>
            </w:r>
            <w:r w:rsidRPr="00FC0C77">
              <w:rPr>
                <w:spacing w:val="1"/>
                <w:sz w:val="24"/>
                <w:szCs w:val="24"/>
              </w:rPr>
              <w:t>m</w:t>
            </w:r>
            <w:r w:rsidRPr="00FC0C77">
              <w:rPr>
                <w:sz w:val="24"/>
                <w:szCs w:val="24"/>
              </w:rPr>
              <w:t>obi</w:t>
            </w:r>
            <w:r w:rsidRPr="00FC0C77">
              <w:rPr>
                <w:spacing w:val="1"/>
                <w:sz w:val="24"/>
                <w:szCs w:val="24"/>
              </w:rPr>
              <w:t>l</w:t>
            </w:r>
            <w:r w:rsidRPr="00FC0C77">
              <w:rPr>
                <w:sz w:val="24"/>
                <w:szCs w:val="24"/>
              </w:rPr>
              <w:t>e</w:t>
            </w:r>
            <w:r w:rsidRPr="00FC0C77">
              <w:rPr>
                <w:spacing w:val="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d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vice</w:t>
            </w:r>
          </w:p>
        </w:tc>
      </w:tr>
      <w:tr w:rsidR="00D2632B" w:rsidRPr="00FC0C77" w:rsidTr="008B197C">
        <w:trPr>
          <w:trHeight w:hRule="exact" w:val="1251"/>
        </w:trPr>
        <w:tc>
          <w:tcPr>
            <w:tcW w:w="46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2632B" w:rsidRPr="00FC0C77" w:rsidRDefault="00D2632B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1"/>
                <w:sz w:val="24"/>
                <w:szCs w:val="24"/>
              </w:rPr>
              <w:t>S</w:t>
            </w:r>
            <w:r w:rsidRPr="00FC0C77">
              <w:rPr>
                <w:spacing w:val="-1"/>
                <w:sz w:val="24"/>
                <w:szCs w:val="24"/>
              </w:rPr>
              <w:t>ce</w:t>
            </w:r>
            <w:r w:rsidRPr="00FC0C77">
              <w:rPr>
                <w:sz w:val="24"/>
                <w:szCs w:val="24"/>
              </w:rPr>
              <w:t>n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rio</w:t>
            </w:r>
          </w:p>
        </w:tc>
        <w:tc>
          <w:tcPr>
            <w:tcW w:w="46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2632B" w:rsidRPr="00FC0C77" w:rsidRDefault="00D2632B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On</w:t>
            </w:r>
            <w:r w:rsidRPr="00FC0C77">
              <w:rPr>
                <w:spacing w:val="59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the</w:t>
            </w:r>
            <w:r w:rsidRPr="00FC0C77">
              <w:rPr>
                <w:spacing w:val="59"/>
                <w:sz w:val="24"/>
                <w:szCs w:val="24"/>
              </w:rPr>
              <w:t xml:space="preserve"> </w:t>
            </w:r>
            <w:r w:rsidRPr="00FC0C77">
              <w:rPr>
                <w:spacing w:val="-1"/>
                <w:sz w:val="24"/>
                <w:szCs w:val="24"/>
              </w:rPr>
              <w:t>c</w:t>
            </w:r>
            <w:r w:rsidRPr="00FC0C77">
              <w:rPr>
                <w:sz w:val="24"/>
                <w:szCs w:val="24"/>
              </w:rPr>
              <w:t>on</w:t>
            </w:r>
            <w:r w:rsidRPr="00FC0C77">
              <w:rPr>
                <w:spacing w:val="2"/>
                <w:sz w:val="24"/>
                <w:szCs w:val="24"/>
              </w:rPr>
              <w:t>n</w:t>
            </w:r>
            <w:r w:rsidRPr="00FC0C77">
              <w:rPr>
                <w:spacing w:val="-1"/>
                <w:sz w:val="24"/>
                <w:szCs w:val="24"/>
              </w:rPr>
              <w:t>ec</w:t>
            </w:r>
            <w:r w:rsidRPr="00FC0C77">
              <w:rPr>
                <w:sz w:val="24"/>
                <w:szCs w:val="24"/>
              </w:rPr>
              <w:t>t</w:t>
            </w:r>
            <w:r w:rsidRPr="00FC0C77">
              <w:rPr>
                <w:spacing w:val="1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 xml:space="preserve">on  of </w:t>
            </w:r>
            <w:r w:rsidRPr="00FC0C77">
              <w:rPr>
                <w:spacing w:val="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mob</w:t>
            </w:r>
            <w:r w:rsidRPr="00FC0C77">
              <w:rPr>
                <w:spacing w:val="1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>le</w:t>
            </w:r>
            <w:r w:rsidRPr="00FC0C77">
              <w:rPr>
                <w:spacing w:val="59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d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vic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 xml:space="preserve">,  </w:t>
            </w:r>
            <w:r w:rsidRPr="00FC0C77">
              <w:rPr>
                <w:spacing w:val="2"/>
                <w:sz w:val="24"/>
                <w:szCs w:val="24"/>
              </w:rPr>
              <w:t>p</w:t>
            </w:r>
            <w:r w:rsidRPr="00FC0C77">
              <w:rPr>
                <w:sz w:val="24"/>
                <w:szCs w:val="24"/>
              </w:rPr>
              <w:t>r</w:t>
            </w:r>
            <w:r w:rsidRPr="00FC0C77">
              <w:rPr>
                <w:spacing w:val="-2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ss</w:t>
            </w:r>
          </w:p>
          <w:p w:rsidR="00D2632B" w:rsidRPr="00FC0C77" w:rsidRDefault="00D2632B" w:rsidP="008B197C">
            <w:pPr>
              <w:spacing w:before="7" w:line="360" w:lineRule="auto"/>
              <w:jc w:val="both"/>
              <w:rPr>
                <w:sz w:val="13"/>
                <w:szCs w:val="13"/>
              </w:rPr>
            </w:pPr>
          </w:p>
          <w:p w:rsidR="00D2632B" w:rsidRPr="00FC0C77" w:rsidRDefault="00D2632B" w:rsidP="008B197C">
            <w:pPr>
              <w:spacing w:line="360" w:lineRule="auto"/>
              <w:ind w:left="102" w:right="64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OK</w:t>
            </w:r>
            <w:r w:rsidRPr="00FC0C77">
              <w:rPr>
                <w:spacing w:val="30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to</w:t>
            </w:r>
            <w:r w:rsidRPr="00FC0C77">
              <w:rPr>
                <w:spacing w:val="3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v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ri</w:t>
            </w:r>
            <w:r w:rsidRPr="00FC0C77">
              <w:rPr>
                <w:spacing w:val="1"/>
                <w:sz w:val="24"/>
                <w:szCs w:val="24"/>
              </w:rPr>
              <w:t>f</w:t>
            </w:r>
            <w:r w:rsidRPr="00FC0C77">
              <w:rPr>
                <w:sz w:val="24"/>
                <w:szCs w:val="24"/>
              </w:rPr>
              <w:t>y</w:t>
            </w:r>
            <w:r w:rsidRPr="00FC0C77">
              <w:rPr>
                <w:spacing w:val="26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if</w:t>
            </w:r>
            <w:r w:rsidRPr="00FC0C77">
              <w:rPr>
                <w:spacing w:val="3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the</w:t>
            </w:r>
            <w:r w:rsidRPr="00FC0C77">
              <w:rPr>
                <w:spacing w:val="30"/>
                <w:sz w:val="24"/>
                <w:szCs w:val="24"/>
              </w:rPr>
              <w:t xml:space="preserve"> </w:t>
            </w:r>
            <w:r w:rsidRPr="00FC0C77">
              <w:rPr>
                <w:spacing w:val="-1"/>
                <w:sz w:val="24"/>
                <w:szCs w:val="24"/>
              </w:rPr>
              <w:t>c</w:t>
            </w:r>
            <w:r w:rsidRPr="00FC0C77">
              <w:rPr>
                <w:sz w:val="24"/>
                <w:szCs w:val="24"/>
              </w:rPr>
              <w:t>onn</w:t>
            </w:r>
            <w:r w:rsidRPr="00FC0C77">
              <w:rPr>
                <w:spacing w:val="-1"/>
                <w:sz w:val="24"/>
                <w:szCs w:val="24"/>
              </w:rPr>
              <w:t>ec</w:t>
            </w:r>
            <w:r w:rsidRPr="00FC0C77">
              <w:rPr>
                <w:sz w:val="24"/>
                <w:szCs w:val="24"/>
              </w:rPr>
              <w:t>ted</w:t>
            </w:r>
            <w:r w:rsidRPr="00FC0C77">
              <w:rPr>
                <w:spacing w:val="30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d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vice   is</w:t>
            </w:r>
            <w:r w:rsidRPr="00FC0C77">
              <w:rPr>
                <w:spacing w:val="32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the ta</w:t>
            </w:r>
            <w:r w:rsidRPr="00FC0C77">
              <w:rPr>
                <w:spacing w:val="-1"/>
                <w:sz w:val="24"/>
                <w:szCs w:val="24"/>
              </w:rPr>
              <w:t>r</w:t>
            </w:r>
            <w:r w:rsidRPr="00FC0C77">
              <w:rPr>
                <w:sz w:val="24"/>
                <w:szCs w:val="24"/>
              </w:rPr>
              <w:t>g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t devi</w:t>
            </w:r>
            <w:r w:rsidRPr="00FC0C77">
              <w:rPr>
                <w:spacing w:val="1"/>
                <w:sz w:val="24"/>
                <w:szCs w:val="24"/>
              </w:rPr>
              <w:t>c</w:t>
            </w:r>
            <w:r w:rsidRPr="00FC0C77">
              <w:rPr>
                <w:sz w:val="24"/>
                <w:szCs w:val="24"/>
              </w:rPr>
              <w:t>e</w:t>
            </w:r>
          </w:p>
        </w:tc>
      </w:tr>
      <w:tr w:rsidR="00D2632B" w:rsidRPr="00FC0C77" w:rsidTr="008B197C">
        <w:trPr>
          <w:trHeight w:hRule="exact" w:val="425"/>
        </w:trPr>
        <w:tc>
          <w:tcPr>
            <w:tcW w:w="46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2632B" w:rsidRPr="00FC0C77" w:rsidRDefault="00D2632B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-3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>nput</w:t>
            </w:r>
          </w:p>
        </w:tc>
        <w:tc>
          <w:tcPr>
            <w:tcW w:w="46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2632B" w:rsidRPr="00FC0C77" w:rsidRDefault="00D2632B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1"/>
                <w:sz w:val="24"/>
                <w:szCs w:val="24"/>
              </w:rPr>
              <w:t>P</w:t>
            </w:r>
            <w:r w:rsidRPr="00FC0C77">
              <w:rPr>
                <w:sz w:val="24"/>
                <w:szCs w:val="24"/>
              </w:rPr>
              <w:t>r</w:t>
            </w:r>
            <w:r w:rsidRPr="00FC0C77">
              <w:rPr>
                <w:spacing w:val="-2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ss OK button</w:t>
            </w:r>
          </w:p>
        </w:tc>
      </w:tr>
      <w:tr w:rsidR="00D2632B" w:rsidRPr="00FC0C77" w:rsidTr="008B197C">
        <w:trPr>
          <w:trHeight w:hRule="exact" w:val="425"/>
        </w:trPr>
        <w:tc>
          <w:tcPr>
            <w:tcW w:w="46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2632B" w:rsidRPr="00FC0C77" w:rsidRDefault="00D2632B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Output</w:t>
            </w:r>
          </w:p>
        </w:tc>
        <w:tc>
          <w:tcPr>
            <w:tcW w:w="46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2632B" w:rsidRPr="00FC0C77" w:rsidRDefault="00D2632B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Model number</w:t>
            </w:r>
            <w:r w:rsidRPr="00FC0C77">
              <w:rPr>
                <w:spacing w:val="-1"/>
                <w:sz w:val="24"/>
                <w:szCs w:val="24"/>
              </w:rPr>
              <w:t xml:space="preserve"> a</w:t>
            </w:r>
            <w:r w:rsidRPr="00FC0C77">
              <w:rPr>
                <w:sz w:val="24"/>
                <w:szCs w:val="24"/>
              </w:rPr>
              <w:t>nd bui</w:t>
            </w:r>
            <w:r w:rsidRPr="00FC0C77">
              <w:rPr>
                <w:spacing w:val="1"/>
                <w:sz w:val="24"/>
                <w:szCs w:val="24"/>
              </w:rPr>
              <w:t>l</w:t>
            </w:r>
            <w:r w:rsidRPr="00FC0C77">
              <w:rPr>
                <w:sz w:val="24"/>
                <w:szCs w:val="24"/>
              </w:rPr>
              <w:t>d</w:t>
            </w:r>
            <w:r w:rsidRPr="00FC0C77">
              <w:rPr>
                <w:spacing w:val="2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number</w:t>
            </w:r>
            <w:r w:rsidRPr="00FC0C77">
              <w:rPr>
                <w:spacing w:val="-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disp</w:t>
            </w:r>
            <w:r w:rsidRPr="00FC0C77">
              <w:rPr>
                <w:spacing w:val="1"/>
                <w:sz w:val="24"/>
                <w:szCs w:val="24"/>
              </w:rPr>
              <w:t>la</w:t>
            </w:r>
            <w:r w:rsidRPr="00FC0C77">
              <w:rPr>
                <w:spacing w:val="-5"/>
                <w:sz w:val="24"/>
                <w:szCs w:val="24"/>
              </w:rPr>
              <w:t>y</w:t>
            </w:r>
            <w:r w:rsidRPr="00FC0C77">
              <w:rPr>
                <w:spacing w:val="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d</w:t>
            </w:r>
          </w:p>
        </w:tc>
      </w:tr>
      <w:tr w:rsidR="00D2632B" w:rsidRPr="00FC0C77" w:rsidTr="008B197C">
        <w:trPr>
          <w:trHeight w:hRule="exact" w:val="422"/>
        </w:trPr>
        <w:tc>
          <w:tcPr>
            <w:tcW w:w="46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2632B" w:rsidRPr="00FC0C77" w:rsidRDefault="00D2632B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E</w:t>
            </w:r>
            <w:r w:rsidRPr="00FC0C77">
              <w:rPr>
                <w:spacing w:val="2"/>
                <w:sz w:val="24"/>
                <w:szCs w:val="24"/>
              </w:rPr>
              <w:t>x</w:t>
            </w:r>
            <w:r w:rsidRPr="00FC0C77">
              <w:rPr>
                <w:sz w:val="24"/>
                <w:szCs w:val="24"/>
              </w:rPr>
              <w:t>p</w:t>
            </w:r>
            <w:r w:rsidRPr="00FC0C77">
              <w:rPr>
                <w:spacing w:val="-1"/>
                <w:sz w:val="24"/>
                <w:szCs w:val="24"/>
              </w:rPr>
              <w:t>ec</w:t>
            </w:r>
            <w:r w:rsidRPr="00FC0C77">
              <w:rPr>
                <w:sz w:val="24"/>
                <w:szCs w:val="24"/>
              </w:rPr>
              <w:t>ted output</w:t>
            </w:r>
          </w:p>
        </w:tc>
        <w:tc>
          <w:tcPr>
            <w:tcW w:w="46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2632B" w:rsidRPr="00FC0C77" w:rsidRDefault="00D2632B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Model number</w:t>
            </w:r>
            <w:r w:rsidRPr="00FC0C77">
              <w:rPr>
                <w:spacing w:val="-1"/>
                <w:sz w:val="24"/>
                <w:szCs w:val="24"/>
              </w:rPr>
              <w:t xml:space="preserve"> a</w:t>
            </w:r>
            <w:r w:rsidRPr="00FC0C77">
              <w:rPr>
                <w:sz w:val="24"/>
                <w:szCs w:val="24"/>
              </w:rPr>
              <w:t>nd bui</w:t>
            </w:r>
            <w:r w:rsidRPr="00FC0C77">
              <w:rPr>
                <w:spacing w:val="1"/>
                <w:sz w:val="24"/>
                <w:szCs w:val="24"/>
              </w:rPr>
              <w:t>l</w:t>
            </w:r>
            <w:r w:rsidRPr="00FC0C77">
              <w:rPr>
                <w:sz w:val="24"/>
                <w:szCs w:val="24"/>
              </w:rPr>
              <w:t>d</w:t>
            </w:r>
            <w:r w:rsidRPr="00FC0C77">
              <w:rPr>
                <w:spacing w:val="2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number</w:t>
            </w:r>
            <w:r w:rsidRPr="00FC0C77">
              <w:rPr>
                <w:spacing w:val="-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disp</w:t>
            </w:r>
            <w:r w:rsidRPr="00FC0C77">
              <w:rPr>
                <w:spacing w:val="1"/>
                <w:sz w:val="24"/>
                <w:szCs w:val="24"/>
              </w:rPr>
              <w:t>la</w:t>
            </w:r>
            <w:r w:rsidRPr="00FC0C77">
              <w:rPr>
                <w:spacing w:val="-5"/>
                <w:sz w:val="24"/>
                <w:szCs w:val="24"/>
              </w:rPr>
              <w:t>y</w:t>
            </w:r>
            <w:r w:rsidRPr="00FC0C77">
              <w:rPr>
                <w:spacing w:val="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d</w:t>
            </w:r>
          </w:p>
        </w:tc>
      </w:tr>
    </w:tbl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/>
      </w:tblPr>
      <w:tblGrid>
        <w:gridCol w:w="4619"/>
        <w:gridCol w:w="4626"/>
      </w:tblGrid>
      <w:tr w:rsidR="00D2632B" w:rsidRPr="00FC0C77" w:rsidTr="008B197C">
        <w:trPr>
          <w:trHeight w:hRule="exact" w:val="425"/>
        </w:trPr>
        <w:tc>
          <w:tcPr>
            <w:tcW w:w="46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2632B" w:rsidRPr="00FC0C77" w:rsidRDefault="00D2632B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T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st c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se</w:t>
            </w:r>
            <w:r w:rsidRPr="00FC0C77">
              <w:rPr>
                <w:spacing w:val="-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3</w:t>
            </w:r>
          </w:p>
        </w:tc>
        <w:tc>
          <w:tcPr>
            <w:tcW w:w="46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2632B" w:rsidRPr="00FC0C77" w:rsidRDefault="00D2632B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D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te</w:t>
            </w:r>
            <w:r w:rsidRPr="00FC0C77">
              <w:rPr>
                <w:spacing w:val="-1"/>
                <w:sz w:val="24"/>
                <w:szCs w:val="24"/>
              </w:rPr>
              <w:t>c</w:t>
            </w:r>
            <w:r w:rsidRPr="00FC0C77">
              <w:rPr>
                <w:sz w:val="24"/>
                <w:szCs w:val="24"/>
              </w:rPr>
              <w:t xml:space="preserve">t </w:t>
            </w:r>
            <w:r w:rsidRPr="00FC0C77">
              <w:rPr>
                <w:spacing w:val="1"/>
                <w:sz w:val="24"/>
                <w:szCs w:val="24"/>
              </w:rPr>
              <w:t>t</w:t>
            </w:r>
            <w:r w:rsidRPr="00FC0C77">
              <w:rPr>
                <w:sz w:val="24"/>
                <w:szCs w:val="24"/>
              </w:rPr>
              <w:t>he</w:t>
            </w:r>
            <w:r w:rsidRPr="00FC0C77">
              <w:rPr>
                <w:spacing w:val="-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t</w:t>
            </w:r>
            <w:r w:rsidRPr="00FC0C77">
              <w:rPr>
                <w:spacing w:val="2"/>
                <w:sz w:val="24"/>
                <w:szCs w:val="24"/>
              </w:rPr>
              <w:t>a</w:t>
            </w:r>
            <w:r w:rsidRPr="00FC0C77">
              <w:rPr>
                <w:spacing w:val="1"/>
                <w:sz w:val="24"/>
                <w:szCs w:val="24"/>
              </w:rPr>
              <w:t>r</w:t>
            </w:r>
            <w:r w:rsidRPr="00FC0C77">
              <w:rPr>
                <w:spacing w:val="-2"/>
                <w:sz w:val="24"/>
                <w:szCs w:val="24"/>
              </w:rPr>
              <w:t>g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 xml:space="preserve">t </w:t>
            </w:r>
            <w:r w:rsidRPr="00FC0C77">
              <w:rPr>
                <w:spacing w:val="1"/>
                <w:sz w:val="24"/>
                <w:szCs w:val="24"/>
              </w:rPr>
              <w:t>m</w:t>
            </w:r>
            <w:r w:rsidRPr="00FC0C77">
              <w:rPr>
                <w:sz w:val="24"/>
                <w:szCs w:val="24"/>
              </w:rPr>
              <w:t>obi</w:t>
            </w:r>
            <w:r w:rsidRPr="00FC0C77">
              <w:rPr>
                <w:spacing w:val="1"/>
                <w:sz w:val="24"/>
                <w:szCs w:val="24"/>
              </w:rPr>
              <w:t>l</w:t>
            </w:r>
            <w:r w:rsidRPr="00FC0C77">
              <w:rPr>
                <w:sz w:val="24"/>
                <w:szCs w:val="24"/>
              </w:rPr>
              <w:t>e</w:t>
            </w:r>
            <w:r w:rsidRPr="00FC0C77">
              <w:rPr>
                <w:spacing w:val="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d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vice</w:t>
            </w:r>
          </w:p>
        </w:tc>
      </w:tr>
      <w:tr w:rsidR="00D2632B" w:rsidRPr="00FC0C77" w:rsidTr="008B197C">
        <w:trPr>
          <w:trHeight w:hRule="exact" w:val="1253"/>
        </w:trPr>
        <w:tc>
          <w:tcPr>
            <w:tcW w:w="46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2632B" w:rsidRPr="00FC0C77" w:rsidRDefault="00D2632B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1"/>
                <w:sz w:val="24"/>
                <w:szCs w:val="24"/>
              </w:rPr>
              <w:t>S</w:t>
            </w:r>
            <w:r w:rsidRPr="00FC0C77">
              <w:rPr>
                <w:spacing w:val="-1"/>
                <w:sz w:val="24"/>
                <w:szCs w:val="24"/>
              </w:rPr>
              <w:t>ce</w:t>
            </w:r>
            <w:r w:rsidRPr="00FC0C77">
              <w:rPr>
                <w:sz w:val="24"/>
                <w:szCs w:val="24"/>
              </w:rPr>
              <w:t>n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rio</w:t>
            </w:r>
          </w:p>
        </w:tc>
        <w:tc>
          <w:tcPr>
            <w:tcW w:w="46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2632B" w:rsidRPr="00D2632B" w:rsidRDefault="00D2632B" w:rsidP="00D2632B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On</w:t>
            </w:r>
            <w:r w:rsidRPr="00FC0C77">
              <w:rPr>
                <w:spacing w:val="59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the</w:t>
            </w:r>
            <w:r w:rsidRPr="00FC0C77">
              <w:rPr>
                <w:spacing w:val="59"/>
                <w:sz w:val="24"/>
                <w:szCs w:val="24"/>
              </w:rPr>
              <w:t xml:space="preserve"> </w:t>
            </w:r>
            <w:r w:rsidRPr="00FC0C77">
              <w:rPr>
                <w:spacing w:val="-1"/>
                <w:sz w:val="24"/>
                <w:szCs w:val="24"/>
              </w:rPr>
              <w:t>c</w:t>
            </w:r>
            <w:r w:rsidRPr="00FC0C77">
              <w:rPr>
                <w:sz w:val="24"/>
                <w:szCs w:val="24"/>
              </w:rPr>
              <w:t>on</w:t>
            </w:r>
            <w:r w:rsidRPr="00FC0C77">
              <w:rPr>
                <w:spacing w:val="2"/>
                <w:sz w:val="24"/>
                <w:szCs w:val="24"/>
              </w:rPr>
              <w:t>n</w:t>
            </w:r>
            <w:r w:rsidRPr="00FC0C77">
              <w:rPr>
                <w:spacing w:val="-1"/>
                <w:sz w:val="24"/>
                <w:szCs w:val="24"/>
              </w:rPr>
              <w:t>ec</w:t>
            </w:r>
            <w:r w:rsidRPr="00FC0C77">
              <w:rPr>
                <w:sz w:val="24"/>
                <w:szCs w:val="24"/>
              </w:rPr>
              <w:t>t</w:t>
            </w:r>
            <w:r w:rsidRPr="00FC0C77">
              <w:rPr>
                <w:spacing w:val="1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 xml:space="preserve">on  of </w:t>
            </w:r>
            <w:r w:rsidRPr="00FC0C77">
              <w:rPr>
                <w:spacing w:val="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mob</w:t>
            </w:r>
            <w:r w:rsidRPr="00FC0C77">
              <w:rPr>
                <w:spacing w:val="1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>le</w:t>
            </w:r>
            <w:r w:rsidRPr="00FC0C77">
              <w:rPr>
                <w:spacing w:val="59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d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vic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 xml:space="preserve">,  </w:t>
            </w:r>
            <w:r w:rsidRPr="00FC0C77">
              <w:rPr>
                <w:spacing w:val="2"/>
                <w:sz w:val="24"/>
                <w:szCs w:val="24"/>
              </w:rPr>
              <w:t>p</w:t>
            </w:r>
            <w:r w:rsidRPr="00FC0C77">
              <w:rPr>
                <w:sz w:val="24"/>
                <w:szCs w:val="24"/>
              </w:rPr>
              <w:t>r</w:t>
            </w:r>
            <w:r w:rsidRPr="00FC0C77">
              <w:rPr>
                <w:spacing w:val="-2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ss</w:t>
            </w:r>
          </w:p>
          <w:p w:rsidR="00D2632B" w:rsidRPr="00FC0C77" w:rsidRDefault="00D2632B" w:rsidP="008B197C">
            <w:pPr>
              <w:spacing w:line="360" w:lineRule="auto"/>
              <w:ind w:left="102" w:right="65"/>
              <w:jc w:val="both"/>
              <w:rPr>
                <w:sz w:val="24"/>
                <w:szCs w:val="24"/>
              </w:rPr>
            </w:pPr>
            <w:r w:rsidRPr="00FC0C77">
              <w:rPr>
                <w:spacing w:val="-1"/>
                <w:sz w:val="24"/>
                <w:szCs w:val="24"/>
              </w:rPr>
              <w:t>ca</w:t>
            </w:r>
            <w:r w:rsidRPr="00FC0C77">
              <w:rPr>
                <w:sz w:val="24"/>
                <w:szCs w:val="24"/>
              </w:rPr>
              <w:t>n</w:t>
            </w:r>
            <w:r w:rsidRPr="00FC0C77">
              <w:rPr>
                <w:spacing w:val="1"/>
                <w:sz w:val="24"/>
                <w:szCs w:val="24"/>
              </w:rPr>
              <w:t>c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l</w:t>
            </w:r>
            <w:r w:rsidRPr="00FC0C77">
              <w:rPr>
                <w:spacing w:val="24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but</w:t>
            </w:r>
            <w:r w:rsidRPr="00FC0C77">
              <w:rPr>
                <w:spacing w:val="1"/>
                <w:sz w:val="24"/>
                <w:szCs w:val="24"/>
              </w:rPr>
              <w:t>t</w:t>
            </w:r>
            <w:r w:rsidRPr="00FC0C77">
              <w:rPr>
                <w:sz w:val="24"/>
                <w:szCs w:val="24"/>
              </w:rPr>
              <w:t>on</w:t>
            </w:r>
            <w:r w:rsidRPr="00FC0C77">
              <w:rPr>
                <w:spacing w:val="24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if</w:t>
            </w:r>
            <w:r w:rsidRPr="00FC0C77">
              <w:rPr>
                <w:spacing w:val="24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the</w:t>
            </w:r>
            <w:r w:rsidRPr="00FC0C77">
              <w:rPr>
                <w:spacing w:val="26"/>
                <w:sz w:val="24"/>
                <w:szCs w:val="24"/>
              </w:rPr>
              <w:t xml:space="preserve"> </w:t>
            </w:r>
            <w:r w:rsidRPr="00FC0C77">
              <w:rPr>
                <w:spacing w:val="-1"/>
                <w:sz w:val="24"/>
                <w:szCs w:val="24"/>
              </w:rPr>
              <w:t>c</w:t>
            </w:r>
            <w:r w:rsidRPr="00FC0C77">
              <w:rPr>
                <w:sz w:val="24"/>
                <w:szCs w:val="24"/>
              </w:rPr>
              <w:t>o</w:t>
            </w:r>
            <w:r w:rsidRPr="00FC0C77">
              <w:rPr>
                <w:spacing w:val="2"/>
                <w:sz w:val="24"/>
                <w:szCs w:val="24"/>
              </w:rPr>
              <w:t>n</w:t>
            </w:r>
            <w:r w:rsidRPr="00FC0C77">
              <w:rPr>
                <w:sz w:val="24"/>
                <w:szCs w:val="24"/>
              </w:rPr>
              <w:t>n</w:t>
            </w:r>
            <w:r w:rsidRPr="00FC0C77">
              <w:rPr>
                <w:spacing w:val="-1"/>
                <w:sz w:val="24"/>
                <w:szCs w:val="24"/>
              </w:rPr>
              <w:t>ec</w:t>
            </w:r>
            <w:r w:rsidRPr="00FC0C77">
              <w:rPr>
                <w:sz w:val="24"/>
                <w:szCs w:val="24"/>
              </w:rPr>
              <w:t>ted</w:t>
            </w:r>
            <w:r w:rsidRPr="00FC0C77">
              <w:rPr>
                <w:spacing w:val="23"/>
                <w:sz w:val="24"/>
                <w:szCs w:val="24"/>
              </w:rPr>
              <w:t xml:space="preserve"> </w:t>
            </w:r>
            <w:r w:rsidRPr="00FC0C77">
              <w:rPr>
                <w:spacing w:val="2"/>
                <w:sz w:val="24"/>
                <w:szCs w:val="24"/>
              </w:rPr>
              <w:t>d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 xml:space="preserve">vice </w:t>
            </w:r>
            <w:r w:rsidRPr="00FC0C77">
              <w:rPr>
                <w:spacing w:val="48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is</w:t>
            </w:r>
            <w:r w:rsidRPr="00FC0C77">
              <w:rPr>
                <w:spacing w:val="24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not the t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pacing w:val="1"/>
                <w:sz w:val="24"/>
                <w:szCs w:val="24"/>
              </w:rPr>
              <w:t>r</w:t>
            </w:r>
            <w:r w:rsidRPr="00FC0C77">
              <w:rPr>
                <w:spacing w:val="-2"/>
                <w:sz w:val="24"/>
                <w:szCs w:val="24"/>
              </w:rPr>
              <w:t>g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t devi</w:t>
            </w:r>
            <w:r w:rsidRPr="00FC0C77">
              <w:rPr>
                <w:spacing w:val="1"/>
                <w:sz w:val="24"/>
                <w:szCs w:val="24"/>
              </w:rPr>
              <w:t>c</w:t>
            </w:r>
            <w:r w:rsidRPr="00FC0C77">
              <w:rPr>
                <w:sz w:val="24"/>
                <w:szCs w:val="24"/>
              </w:rPr>
              <w:t>e</w:t>
            </w:r>
          </w:p>
        </w:tc>
      </w:tr>
      <w:tr w:rsidR="00D2632B" w:rsidRPr="00FC0C77" w:rsidTr="008B197C">
        <w:trPr>
          <w:trHeight w:hRule="exact" w:val="422"/>
        </w:trPr>
        <w:tc>
          <w:tcPr>
            <w:tcW w:w="46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2632B" w:rsidRPr="00FC0C77" w:rsidRDefault="00D2632B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-3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>nput</w:t>
            </w:r>
          </w:p>
        </w:tc>
        <w:tc>
          <w:tcPr>
            <w:tcW w:w="46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2632B" w:rsidRPr="00FC0C77" w:rsidRDefault="00D2632B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1"/>
                <w:sz w:val="24"/>
                <w:szCs w:val="24"/>
              </w:rPr>
              <w:t>P</w:t>
            </w:r>
            <w:r w:rsidRPr="00FC0C77">
              <w:rPr>
                <w:sz w:val="24"/>
                <w:szCs w:val="24"/>
              </w:rPr>
              <w:t>r</w:t>
            </w:r>
            <w:r w:rsidRPr="00FC0C77">
              <w:rPr>
                <w:spacing w:val="-2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ss c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n</w:t>
            </w:r>
            <w:r w:rsidRPr="00FC0C77">
              <w:rPr>
                <w:spacing w:val="1"/>
                <w:sz w:val="24"/>
                <w:szCs w:val="24"/>
              </w:rPr>
              <w:t>c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l bu</w:t>
            </w:r>
            <w:r w:rsidRPr="00FC0C77">
              <w:rPr>
                <w:spacing w:val="1"/>
                <w:sz w:val="24"/>
                <w:szCs w:val="24"/>
              </w:rPr>
              <w:t>t</w:t>
            </w:r>
            <w:r w:rsidRPr="00FC0C77">
              <w:rPr>
                <w:sz w:val="24"/>
                <w:szCs w:val="24"/>
              </w:rPr>
              <w:t>ton</w:t>
            </w:r>
          </w:p>
        </w:tc>
      </w:tr>
      <w:tr w:rsidR="00D2632B" w:rsidRPr="00FC0C77" w:rsidTr="008B197C">
        <w:trPr>
          <w:trHeight w:hRule="exact" w:val="425"/>
        </w:trPr>
        <w:tc>
          <w:tcPr>
            <w:tcW w:w="46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2632B" w:rsidRPr="00FC0C77" w:rsidRDefault="00D2632B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Output</w:t>
            </w:r>
          </w:p>
        </w:tc>
        <w:tc>
          <w:tcPr>
            <w:tcW w:w="46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2632B" w:rsidRPr="00FC0C77" w:rsidRDefault="00D2632B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Go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s to</w:t>
            </w:r>
            <w:r w:rsidRPr="00FC0C77">
              <w:rPr>
                <w:spacing w:val="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w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lcome</w:t>
            </w:r>
            <w:r w:rsidRPr="00FC0C77">
              <w:rPr>
                <w:spacing w:val="-1"/>
                <w:sz w:val="24"/>
                <w:szCs w:val="24"/>
              </w:rPr>
              <w:t xml:space="preserve"> </w:t>
            </w:r>
            <w:r w:rsidRPr="00FC0C77">
              <w:rPr>
                <w:spacing w:val="2"/>
                <w:sz w:val="24"/>
                <w:szCs w:val="24"/>
              </w:rPr>
              <w:t>p</w:t>
            </w:r>
            <w:r w:rsidRPr="00FC0C77">
              <w:rPr>
                <w:spacing w:val="1"/>
                <w:sz w:val="24"/>
                <w:szCs w:val="24"/>
              </w:rPr>
              <w:t>a</w:t>
            </w:r>
            <w:r w:rsidRPr="00FC0C77">
              <w:rPr>
                <w:spacing w:val="-2"/>
                <w:sz w:val="24"/>
                <w:szCs w:val="24"/>
              </w:rPr>
              <w:t>g</w:t>
            </w:r>
            <w:r w:rsidRPr="00FC0C77">
              <w:rPr>
                <w:sz w:val="24"/>
                <w:szCs w:val="24"/>
              </w:rPr>
              <w:t>e</w:t>
            </w:r>
          </w:p>
        </w:tc>
      </w:tr>
      <w:tr w:rsidR="00D2632B" w:rsidRPr="00FC0C77" w:rsidTr="008B197C">
        <w:trPr>
          <w:trHeight w:hRule="exact" w:val="424"/>
        </w:trPr>
        <w:tc>
          <w:tcPr>
            <w:tcW w:w="46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2632B" w:rsidRPr="00FC0C77" w:rsidRDefault="00D2632B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E</w:t>
            </w:r>
            <w:r w:rsidRPr="00FC0C77">
              <w:rPr>
                <w:spacing w:val="2"/>
                <w:sz w:val="24"/>
                <w:szCs w:val="24"/>
              </w:rPr>
              <w:t>x</w:t>
            </w:r>
            <w:r w:rsidRPr="00FC0C77">
              <w:rPr>
                <w:sz w:val="24"/>
                <w:szCs w:val="24"/>
              </w:rPr>
              <w:t>p</w:t>
            </w:r>
            <w:r w:rsidRPr="00FC0C77">
              <w:rPr>
                <w:spacing w:val="-1"/>
                <w:sz w:val="24"/>
                <w:szCs w:val="24"/>
              </w:rPr>
              <w:t>ec</w:t>
            </w:r>
            <w:r w:rsidRPr="00FC0C77">
              <w:rPr>
                <w:sz w:val="24"/>
                <w:szCs w:val="24"/>
              </w:rPr>
              <w:t>ted output</w:t>
            </w:r>
          </w:p>
        </w:tc>
        <w:tc>
          <w:tcPr>
            <w:tcW w:w="46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2632B" w:rsidRPr="00FC0C77" w:rsidRDefault="00D2632B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Go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s to w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lcome</w:t>
            </w:r>
            <w:r w:rsidRPr="00FC0C77">
              <w:rPr>
                <w:spacing w:val="-1"/>
                <w:sz w:val="24"/>
                <w:szCs w:val="24"/>
              </w:rPr>
              <w:t xml:space="preserve"> </w:t>
            </w:r>
            <w:r w:rsidRPr="00FC0C77">
              <w:rPr>
                <w:spacing w:val="2"/>
                <w:sz w:val="24"/>
                <w:szCs w:val="24"/>
              </w:rPr>
              <w:t>p</w:t>
            </w:r>
            <w:r w:rsidRPr="00FC0C77">
              <w:rPr>
                <w:spacing w:val="1"/>
                <w:sz w:val="24"/>
                <w:szCs w:val="24"/>
              </w:rPr>
              <w:t>a</w:t>
            </w:r>
            <w:r w:rsidRPr="00FC0C77">
              <w:rPr>
                <w:spacing w:val="-2"/>
                <w:sz w:val="24"/>
                <w:szCs w:val="24"/>
              </w:rPr>
              <w:t>g</w:t>
            </w:r>
            <w:r w:rsidRPr="00FC0C77">
              <w:rPr>
                <w:sz w:val="24"/>
                <w:szCs w:val="24"/>
              </w:rPr>
              <w:t>e</w:t>
            </w:r>
          </w:p>
        </w:tc>
      </w:tr>
    </w:tbl>
    <w:p w:rsidR="000A4DF3" w:rsidRPr="00FC0C77" w:rsidRDefault="000A4DF3" w:rsidP="00444CEF">
      <w:pPr>
        <w:spacing w:before="16" w:line="360" w:lineRule="auto"/>
        <w:ind w:right="4461"/>
        <w:jc w:val="both"/>
        <w:rPr>
          <w:rFonts w:eastAsia="Calibri"/>
          <w:sz w:val="22"/>
          <w:szCs w:val="22"/>
        </w:rPr>
        <w:sectPr w:rsidR="000A4DF3" w:rsidRPr="00FC0C77" w:rsidSect="00C60CF5">
          <w:footerReference w:type="default" r:id="rId74"/>
          <w:pgSz w:w="11920" w:h="16840"/>
          <w:pgMar w:top="960" w:right="1340" w:bottom="280" w:left="1340" w:header="749" w:footer="0" w:gutter="0"/>
          <w:cols w:space="720"/>
        </w:sect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/>
      </w:tblPr>
      <w:tblGrid>
        <w:gridCol w:w="4614"/>
        <w:gridCol w:w="4631"/>
      </w:tblGrid>
      <w:tr w:rsidR="00444CEF" w:rsidRPr="00FC0C77" w:rsidTr="008B197C">
        <w:trPr>
          <w:trHeight w:hRule="exact" w:val="422"/>
        </w:trPr>
        <w:tc>
          <w:tcPr>
            <w:tcW w:w="4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44CEF" w:rsidRPr="00FC0C77" w:rsidRDefault="00444CEF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lastRenderedPageBreak/>
              <w:t>T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st c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se</w:t>
            </w:r>
            <w:r w:rsidRPr="00FC0C77">
              <w:rPr>
                <w:spacing w:val="-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4</w:t>
            </w:r>
          </w:p>
        </w:tc>
        <w:tc>
          <w:tcPr>
            <w:tcW w:w="46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44CEF" w:rsidRPr="00FC0C77" w:rsidRDefault="00444CEF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D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 xml:space="preserve">ta 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pacing w:val="2"/>
                <w:sz w:val="24"/>
                <w:szCs w:val="24"/>
              </w:rPr>
              <w:t>x</w:t>
            </w:r>
            <w:r w:rsidRPr="00FC0C77">
              <w:rPr>
                <w:sz w:val="24"/>
                <w:szCs w:val="24"/>
              </w:rPr>
              <w:t>tr</w:t>
            </w:r>
            <w:r w:rsidRPr="00FC0C77">
              <w:rPr>
                <w:spacing w:val="-1"/>
                <w:sz w:val="24"/>
                <w:szCs w:val="24"/>
              </w:rPr>
              <w:t>ac</w:t>
            </w:r>
            <w:r w:rsidRPr="00FC0C77">
              <w:rPr>
                <w:sz w:val="24"/>
                <w:szCs w:val="24"/>
              </w:rPr>
              <w:t>t</w:t>
            </w:r>
            <w:r w:rsidRPr="00FC0C77">
              <w:rPr>
                <w:spacing w:val="1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>on</w:t>
            </w:r>
          </w:p>
        </w:tc>
      </w:tr>
      <w:tr w:rsidR="00444CEF" w:rsidRPr="00FC0C77" w:rsidTr="008B197C">
        <w:trPr>
          <w:trHeight w:hRule="exact" w:val="425"/>
        </w:trPr>
        <w:tc>
          <w:tcPr>
            <w:tcW w:w="4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44CEF" w:rsidRPr="00FC0C77" w:rsidRDefault="00444CEF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1"/>
                <w:sz w:val="24"/>
                <w:szCs w:val="24"/>
              </w:rPr>
              <w:t>S</w:t>
            </w:r>
            <w:r w:rsidRPr="00FC0C77">
              <w:rPr>
                <w:spacing w:val="-1"/>
                <w:sz w:val="24"/>
                <w:szCs w:val="24"/>
              </w:rPr>
              <w:t>ce</w:t>
            </w:r>
            <w:r w:rsidRPr="00FC0C77">
              <w:rPr>
                <w:sz w:val="24"/>
                <w:szCs w:val="24"/>
              </w:rPr>
              <w:t>n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rio</w:t>
            </w:r>
          </w:p>
        </w:tc>
        <w:tc>
          <w:tcPr>
            <w:tcW w:w="46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44CEF" w:rsidRPr="00FC0C77" w:rsidRDefault="00444CEF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1"/>
                <w:sz w:val="24"/>
                <w:szCs w:val="24"/>
              </w:rPr>
              <w:t>P</w:t>
            </w:r>
            <w:r w:rsidRPr="00FC0C77">
              <w:rPr>
                <w:sz w:val="24"/>
                <w:szCs w:val="24"/>
              </w:rPr>
              <w:t>r</w:t>
            </w:r>
            <w:r w:rsidRPr="00FC0C77">
              <w:rPr>
                <w:spacing w:val="-2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ss OK  button for</w:t>
            </w:r>
            <w:r w:rsidRPr="00FC0C77">
              <w:rPr>
                <w:spacing w:val="-1"/>
                <w:sz w:val="24"/>
                <w:szCs w:val="24"/>
              </w:rPr>
              <w:t xml:space="preserve"> e</w:t>
            </w:r>
            <w:r w:rsidRPr="00FC0C77">
              <w:rPr>
                <w:spacing w:val="2"/>
                <w:sz w:val="24"/>
                <w:szCs w:val="24"/>
              </w:rPr>
              <w:t>x</w:t>
            </w:r>
            <w:r w:rsidRPr="00FC0C77">
              <w:rPr>
                <w:sz w:val="24"/>
                <w:szCs w:val="24"/>
              </w:rPr>
              <w:t>tr</w:t>
            </w:r>
            <w:r w:rsidRPr="00FC0C77">
              <w:rPr>
                <w:spacing w:val="-1"/>
                <w:sz w:val="24"/>
                <w:szCs w:val="24"/>
              </w:rPr>
              <w:t>ac</w:t>
            </w:r>
            <w:r w:rsidRPr="00FC0C77">
              <w:rPr>
                <w:sz w:val="24"/>
                <w:szCs w:val="24"/>
              </w:rPr>
              <w:t>t</w:t>
            </w:r>
            <w:r w:rsidRPr="00FC0C77">
              <w:rPr>
                <w:spacing w:val="1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>on of</w:t>
            </w:r>
            <w:r w:rsidRPr="00FC0C77">
              <w:rPr>
                <w:spacing w:val="-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d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ta</w:t>
            </w:r>
            <w:r w:rsidRPr="00FC0C77">
              <w:rPr>
                <w:spacing w:val="2"/>
                <w:sz w:val="24"/>
                <w:szCs w:val="24"/>
              </w:rPr>
              <w:t>b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s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s</w:t>
            </w:r>
          </w:p>
        </w:tc>
      </w:tr>
      <w:tr w:rsidR="00444CEF" w:rsidRPr="00FC0C77" w:rsidTr="008B197C">
        <w:trPr>
          <w:trHeight w:hRule="exact" w:val="425"/>
        </w:trPr>
        <w:tc>
          <w:tcPr>
            <w:tcW w:w="4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44CEF" w:rsidRPr="00FC0C77" w:rsidRDefault="00444CEF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-3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>nput</w:t>
            </w:r>
          </w:p>
        </w:tc>
        <w:tc>
          <w:tcPr>
            <w:tcW w:w="46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44CEF" w:rsidRPr="00FC0C77" w:rsidRDefault="00444CEF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1"/>
                <w:sz w:val="24"/>
                <w:szCs w:val="24"/>
              </w:rPr>
              <w:t>P</w:t>
            </w:r>
            <w:r w:rsidRPr="00FC0C77">
              <w:rPr>
                <w:sz w:val="24"/>
                <w:szCs w:val="24"/>
              </w:rPr>
              <w:t>r</w:t>
            </w:r>
            <w:r w:rsidRPr="00FC0C77">
              <w:rPr>
                <w:spacing w:val="-2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ss  OK button</w:t>
            </w:r>
          </w:p>
        </w:tc>
      </w:tr>
      <w:tr w:rsidR="00444CEF" w:rsidRPr="00FC0C77" w:rsidTr="008B197C">
        <w:trPr>
          <w:trHeight w:hRule="exact" w:val="422"/>
        </w:trPr>
        <w:tc>
          <w:tcPr>
            <w:tcW w:w="4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44CEF" w:rsidRPr="00FC0C77" w:rsidRDefault="00444CEF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Output</w:t>
            </w:r>
          </w:p>
        </w:tc>
        <w:tc>
          <w:tcPr>
            <w:tcW w:w="46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44CEF" w:rsidRPr="00FC0C77" w:rsidRDefault="00444CEF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-1"/>
                <w:sz w:val="24"/>
                <w:szCs w:val="24"/>
              </w:rPr>
              <w:t>“</w:t>
            </w:r>
            <w:r w:rsidRPr="00FC0C77">
              <w:rPr>
                <w:sz w:val="24"/>
                <w:szCs w:val="24"/>
              </w:rPr>
              <w:t>E</w:t>
            </w:r>
            <w:r w:rsidRPr="00FC0C77">
              <w:rPr>
                <w:spacing w:val="2"/>
                <w:sz w:val="24"/>
                <w:szCs w:val="24"/>
              </w:rPr>
              <w:t>x</w:t>
            </w:r>
            <w:r w:rsidRPr="00FC0C77">
              <w:rPr>
                <w:sz w:val="24"/>
                <w:szCs w:val="24"/>
              </w:rPr>
              <w:t>tr</w:t>
            </w:r>
            <w:r w:rsidRPr="00FC0C77">
              <w:rPr>
                <w:spacing w:val="-1"/>
                <w:sz w:val="24"/>
                <w:szCs w:val="24"/>
              </w:rPr>
              <w:t>ac</w:t>
            </w:r>
            <w:r w:rsidRPr="00FC0C77">
              <w:rPr>
                <w:sz w:val="24"/>
                <w:szCs w:val="24"/>
              </w:rPr>
              <w:t>ted su</w:t>
            </w:r>
            <w:r w:rsidRPr="00FC0C77">
              <w:rPr>
                <w:spacing w:val="-1"/>
                <w:sz w:val="24"/>
                <w:szCs w:val="24"/>
              </w:rPr>
              <w:t>c</w:t>
            </w:r>
            <w:r w:rsidRPr="00FC0C77">
              <w:rPr>
                <w:spacing w:val="1"/>
                <w:sz w:val="24"/>
                <w:szCs w:val="24"/>
              </w:rPr>
              <w:t>c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ssful</w:t>
            </w:r>
            <w:r w:rsidRPr="00FC0C77">
              <w:rPr>
                <w:spacing w:val="3"/>
                <w:sz w:val="24"/>
                <w:szCs w:val="24"/>
              </w:rPr>
              <w:t>l</w:t>
            </w:r>
            <w:r w:rsidRPr="00FC0C77">
              <w:rPr>
                <w:spacing w:val="-5"/>
                <w:sz w:val="24"/>
                <w:szCs w:val="24"/>
              </w:rPr>
              <w:t>y</w:t>
            </w:r>
            <w:r w:rsidRPr="00FC0C77">
              <w:rPr>
                <w:sz w:val="24"/>
                <w:szCs w:val="24"/>
              </w:rPr>
              <w:t xml:space="preserve">” </w:t>
            </w:r>
            <w:r w:rsidRPr="00FC0C77">
              <w:rPr>
                <w:spacing w:val="3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disp</w:t>
            </w:r>
            <w:r w:rsidRPr="00FC0C77">
              <w:rPr>
                <w:spacing w:val="1"/>
                <w:sz w:val="24"/>
                <w:szCs w:val="24"/>
              </w:rPr>
              <w:t>la</w:t>
            </w:r>
            <w:r w:rsidRPr="00FC0C77">
              <w:rPr>
                <w:spacing w:val="-5"/>
                <w:sz w:val="24"/>
                <w:szCs w:val="24"/>
              </w:rPr>
              <w:t>y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d</w:t>
            </w:r>
          </w:p>
        </w:tc>
      </w:tr>
      <w:tr w:rsidR="00444CEF" w:rsidRPr="00FC0C77" w:rsidTr="008B197C">
        <w:trPr>
          <w:trHeight w:hRule="exact" w:val="424"/>
        </w:trPr>
        <w:tc>
          <w:tcPr>
            <w:tcW w:w="4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44CEF" w:rsidRPr="00FC0C77" w:rsidRDefault="00444CEF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E</w:t>
            </w:r>
            <w:r w:rsidRPr="00FC0C77">
              <w:rPr>
                <w:spacing w:val="2"/>
                <w:sz w:val="24"/>
                <w:szCs w:val="24"/>
              </w:rPr>
              <w:t>x</w:t>
            </w:r>
            <w:r w:rsidRPr="00FC0C77">
              <w:rPr>
                <w:sz w:val="24"/>
                <w:szCs w:val="24"/>
              </w:rPr>
              <w:t>p</w:t>
            </w:r>
            <w:r w:rsidRPr="00FC0C77">
              <w:rPr>
                <w:spacing w:val="-1"/>
                <w:sz w:val="24"/>
                <w:szCs w:val="24"/>
              </w:rPr>
              <w:t>ec</w:t>
            </w:r>
            <w:r w:rsidRPr="00FC0C77">
              <w:rPr>
                <w:sz w:val="24"/>
                <w:szCs w:val="24"/>
              </w:rPr>
              <w:t>ted output</w:t>
            </w:r>
          </w:p>
        </w:tc>
        <w:tc>
          <w:tcPr>
            <w:tcW w:w="46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44CEF" w:rsidRPr="00FC0C77" w:rsidRDefault="00444CEF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-1"/>
                <w:sz w:val="24"/>
                <w:szCs w:val="24"/>
              </w:rPr>
              <w:t>“</w:t>
            </w:r>
            <w:r w:rsidRPr="00FC0C77">
              <w:rPr>
                <w:sz w:val="24"/>
                <w:szCs w:val="24"/>
              </w:rPr>
              <w:t>E</w:t>
            </w:r>
            <w:r w:rsidRPr="00FC0C77">
              <w:rPr>
                <w:spacing w:val="2"/>
                <w:sz w:val="24"/>
                <w:szCs w:val="24"/>
              </w:rPr>
              <w:t>x</w:t>
            </w:r>
            <w:r w:rsidRPr="00FC0C77">
              <w:rPr>
                <w:sz w:val="24"/>
                <w:szCs w:val="24"/>
              </w:rPr>
              <w:t>tr</w:t>
            </w:r>
            <w:r w:rsidRPr="00FC0C77">
              <w:rPr>
                <w:spacing w:val="-1"/>
                <w:sz w:val="24"/>
                <w:szCs w:val="24"/>
              </w:rPr>
              <w:t>ac</w:t>
            </w:r>
            <w:r w:rsidRPr="00FC0C77">
              <w:rPr>
                <w:sz w:val="24"/>
                <w:szCs w:val="24"/>
              </w:rPr>
              <w:t>ted su</w:t>
            </w:r>
            <w:r w:rsidRPr="00FC0C77">
              <w:rPr>
                <w:spacing w:val="-1"/>
                <w:sz w:val="24"/>
                <w:szCs w:val="24"/>
              </w:rPr>
              <w:t>c</w:t>
            </w:r>
            <w:r w:rsidRPr="00FC0C77">
              <w:rPr>
                <w:spacing w:val="1"/>
                <w:sz w:val="24"/>
                <w:szCs w:val="24"/>
              </w:rPr>
              <w:t>c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ssful</w:t>
            </w:r>
            <w:r w:rsidRPr="00FC0C77">
              <w:rPr>
                <w:spacing w:val="3"/>
                <w:sz w:val="24"/>
                <w:szCs w:val="24"/>
              </w:rPr>
              <w:t>l</w:t>
            </w:r>
            <w:r w:rsidRPr="00FC0C77">
              <w:rPr>
                <w:spacing w:val="-5"/>
                <w:sz w:val="24"/>
                <w:szCs w:val="24"/>
              </w:rPr>
              <w:t>y</w:t>
            </w:r>
            <w:r w:rsidRPr="00FC0C77">
              <w:rPr>
                <w:sz w:val="24"/>
                <w:szCs w:val="24"/>
              </w:rPr>
              <w:t xml:space="preserve">” </w:t>
            </w:r>
            <w:r w:rsidRPr="00FC0C77">
              <w:rPr>
                <w:spacing w:val="3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disp</w:t>
            </w:r>
            <w:r w:rsidRPr="00FC0C77">
              <w:rPr>
                <w:spacing w:val="1"/>
                <w:sz w:val="24"/>
                <w:szCs w:val="24"/>
              </w:rPr>
              <w:t>la</w:t>
            </w:r>
            <w:r w:rsidRPr="00FC0C77">
              <w:rPr>
                <w:spacing w:val="-5"/>
                <w:sz w:val="24"/>
                <w:szCs w:val="24"/>
              </w:rPr>
              <w:t>y</w:t>
            </w:r>
            <w:r w:rsidRPr="00FC0C77">
              <w:rPr>
                <w:spacing w:val="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d</w:t>
            </w:r>
          </w:p>
        </w:tc>
      </w:tr>
    </w:tbl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before="2" w:line="360" w:lineRule="auto"/>
        <w:jc w:val="both"/>
        <w:rPr>
          <w:sz w:val="14"/>
          <w:szCs w:val="14"/>
        </w:rPr>
      </w:pPr>
    </w:p>
    <w:p w:rsidR="000A4DF3" w:rsidRPr="00FC0C77" w:rsidRDefault="000A4DF3" w:rsidP="00C60CF5">
      <w:pPr>
        <w:spacing w:line="360" w:lineRule="auto"/>
        <w:jc w:val="both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/>
      </w:tblPr>
      <w:tblGrid>
        <w:gridCol w:w="4616"/>
        <w:gridCol w:w="4628"/>
      </w:tblGrid>
      <w:tr w:rsidR="00340397" w:rsidRPr="00FC0C77" w:rsidTr="008B197C">
        <w:trPr>
          <w:trHeight w:hRule="exact" w:val="424"/>
        </w:trPr>
        <w:tc>
          <w:tcPr>
            <w:tcW w:w="46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40397" w:rsidRPr="00FC0C77" w:rsidRDefault="00340397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T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st c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se</w:t>
            </w:r>
            <w:r w:rsidRPr="00FC0C77">
              <w:rPr>
                <w:spacing w:val="-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5</w:t>
            </w:r>
          </w:p>
        </w:tc>
        <w:tc>
          <w:tcPr>
            <w:tcW w:w="46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40397" w:rsidRPr="00FC0C77" w:rsidRDefault="00340397" w:rsidP="008B197C">
            <w:pPr>
              <w:spacing w:line="360" w:lineRule="auto"/>
              <w:ind w:left="100"/>
              <w:jc w:val="both"/>
              <w:rPr>
                <w:sz w:val="24"/>
                <w:szCs w:val="24"/>
              </w:rPr>
            </w:pPr>
            <w:r w:rsidRPr="00FC0C77">
              <w:rPr>
                <w:spacing w:val="1"/>
                <w:sz w:val="24"/>
                <w:szCs w:val="24"/>
              </w:rPr>
              <w:t>S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le</w:t>
            </w:r>
            <w:r w:rsidRPr="00FC0C77">
              <w:rPr>
                <w:spacing w:val="-1"/>
                <w:sz w:val="24"/>
                <w:szCs w:val="24"/>
              </w:rPr>
              <w:t>c</w:t>
            </w:r>
            <w:r w:rsidRPr="00FC0C77">
              <w:rPr>
                <w:sz w:val="24"/>
                <w:szCs w:val="24"/>
              </w:rPr>
              <w:t>ted option’s output</w:t>
            </w:r>
            <w:r w:rsidRPr="00FC0C77">
              <w:rPr>
                <w:spacing w:val="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disp</w:t>
            </w:r>
            <w:r w:rsidRPr="00FC0C77">
              <w:rPr>
                <w:spacing w:val="1"/>
                <w:sz w:val="24"/>
                <w:szCs w:val="24"/>
              </w:rPr>
              <w:t>la</w:t>
            </w:r>
            <w:r w:rsidRPr="00FC0C77">
              <w:rPr>
                <w:sz w:val="24"/>
                <w:szCs w:val="24"/>
              </w:rPr>
              <w:t>y</w:t>
            </w:r>
          </w:p>
        </w:tc>
      </w:tr>
      <w:tr w:rsidR="00340397" w:rsidRPr="00FC0C77" w:rsidTr="008B197C">
        <w:trPr>
          <w:trHeight w:hRule="exact" w:val="1250"/>
        </w:trPr>
        <w:tc>
          <w:tcPr>
            <w:tcW w:w="46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40397" w:rsidRPr="00FC0C77" w:rsidRDefault="00340397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1"/>
                <w:sz w:val="24"/>
                <w:szCs w:val="24"/>
              </w:rPr>
              <w:t>S</w:t>
            </w:r>
            <w:r w:rsidRPr="00FC0C77">
              <w:rPr>
                <w:spacing w:val="-1"/>
                <w:sz w:val="24"/>
                <w:szCs w:val="24"/>
              </w:rPr>
              <w:t>ce</w:t>
            </w:r>
            <w:r w:rsidRPr="00FC0C77">
              <w:rPr>
                <w:sz w:val="24"/>
                <w:szCs w:val="24"/>
              </w:rPr>
              <w:t>n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rio</w:t>
            </w:r>
          </w:p>
        </w:tc>
        <w:tc>
          <w:tcPr>
            <w:tcW w:w="46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40397" w:rsidRPr="00340397" w:rsidRDefault="00340397" w:rsidP="00340397">
            <w:pPr>
              <w:spacing w:line="360" w:lineRule="auto"/>
              <w:ind w:left="100"/>
              <w:jc w:val="both"/>
              <w:rPr>
                <w:sz w:val="24"/>
                <w:szCs w:val="24"/>
              </w:rPr>
            </w:pPr>
            <w:r w:rsidRPr="00FC0C77">
              <w:rPr>
                <w:spacing w:val="-3"/>
                <w:sz w:val="24"/>
                <w:szCs w:val="24"/>
              </w:rPr>
              <w:t>L</w:t>
            </w:r>
            <w:r w:rsidRPr="00FC0C77">
              <w:rPr>
                <w:sz w:val="24"/>
                <w:szCs w:val="24"/>
              </w:rPr>
              <w:t>ist</w:t>
            </w:r>
            <w:r w:rsidRPr="00FC0C77">
              <w:rPr>
                <w:spacing w:val="22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of</w:t>
            </w:r>
            <w:r w:rsidRPr="00FC0C77">
              <w:rPr>
                <w:spacing w:val="2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r</w:t>
            </w:r>
            <w:r w:rsidRPr="00FC0C77">
              <w:rPr>
                <w:spacing w:val="-2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dio</w:t>
            </w:r>
            <w:r w:rsidRPr="00FC0C77">
              <w:rPr>
                <w:spacing w:val="22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but</w:t>
            </w:r>
            <w:r w:rsidRPr="00FC0C77">
              <w:rPr>
                <w:spacing w:val="1"/>
                <w:sz w:val="24"/>
                <w:szCs w:val="24"/>
              </w:rPr>
              <w:t>t</w:t>
            </w:r>
            <w:r w:rsidRPr="00FC0C77">
              <w:rPr>
                <w:sz w:val="24"/>
                <w:szCs w:val="24"/>
              </w:rPr>
              <w:t>ons</w:t>
            </w:r>
            <w:r w:rsidRPr="00FC0C77">
              <w:rPr>
                <w:spacing w:val="22"/>
                <w:sz w:val="24"/>
                <w:szCs w:val="24"/>
              </w:rPr>
              <w:t xml:space="preserve"> 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re</w:t>
            </w:r>
            <w:r w:rsidRPr="00FC0C77">
              <w:rPr>
                <w:spacing w:val="22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p</w:t>
            </w:r>
            <w:r w:rsidRPr="00FC0C77">
              <w:rPr>
                <w:spacing w:val="-1"/>
                <w:sz w:val="24"/>
                <w:szCs w:val="24"/>
              </w:rPr>
              <w:t>r</w:t>
            </w:r>
            <w:r w:rsidRPr="00FC0C77">
              <w:rPr>
                <w:sz w:val="24"/>
                <w:szCs w:val="24"/>
              </w:rPr>
              <w:t>ovided.</w:t>
            </w:r>
            <w:r w:rsidRPr="00FC0C77">
              <w:rPr>
                <w:spacing w:val="2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Output</w:t>
            </w:r>
            <w:r w:rsidRPr="00FC0C77">
              <w:rPr>
                <w:spacing w:val="22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of</w:t>
            </w:r>
          </w:p>
          <w:p w:rsidR="00340397" w:rsidRPr="00FC0C77" w:rsidRDefault="00340397" w:rsidP="008B197C">
            <w:pPr>
              <w:spacing w:line="360" w:lineRule="auto"/>
              <w:ind w:left="100" w:right="69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on</w:t>
            </w:r>
            <w:r w:rsidRPr="00FC0C77">
              <w:rPr>
                <w:spacing w:val="3"/>
                <w:sz w:val="24"/>
                <w:szCs w:val="24"/>
              </w:rPr>
              <w:t>l</w:t>
            </w:r>
            <w:r w:rsidRPr="00FC0C77">
              <w:rPr>
                <w:sz w:val="24"/>
                <w:szCs w:val="24"/>
              </w:rPr>
              <w:t>y</w:t>
            </w:r>
            <w:r w:rsidRPr="00FC0C77">
              <w:rPr>
                <w:spacing w:val="7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s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l</w:t>
            </w:r>
            <w:r w:rsidRPr="00FC0C77">
              <w:rPr>
                <w:spacing w:val="2"/>
                <w:sz w:val="24"/>
                <w:szCs w:val="24"/>
              </w:rPr>
              <w:t>e</w:t>
            </w:r>
            <w:r w:rsidRPr="00FC0C77">
              <w:rPr>
                <w:spacing w:val="-1"/>
                <w:sz w:val="24"/>
                <w:szCs w:val="24"/>
              </w:rPr>
              <w:t>c</w:t>
            </w:r>
            <w:r w:rsidRPr="00FC0C77">
              <w:rPr>
                <w:sz w:val="24"/>
                <w:szCs w:val="24"/>
              </w:rPr>
              <w:t>ted</w:t>
            </w:r>
            <w:r w:rsidRPr="00FC0C77">
              <w:rPr>
                <w:spacing w:val="11"/>
                <w:sz w:val="24"/>
                <w:szCs w:val="24"/>
              </w:rPr>
              <w:t xml:space="preserve"> </w:t>
            </w:r>
            <w:r w:rsidRPr="00FC0C77">
              <w:rPr>
                <w:spacing w:val="1"/>
                <w:sz w:val="24"/>
                <w:szCs w:val="24"/>
              </w:rPr>
              <w:t>r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dio</w:t>
            </w:r>
            <w:r w:rsidRPr="00FC0C77">
              <w:rPr>
                <w:spacing w:val="12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but</w:t>
            </w:r>
            <w:r w:rsidRPr="00FC0C77">
              <w:rPr>
                <w:spacing w:val="1"/>
                <w:sz w:val="24"/>
                <w:szCs w:val="24"/>
              </w:rPr>
              <w:t>t</w:t>
            </w:r>
            <w:r w:rsidRPr="00FC0C77">
              <w:rPr>
                <w:sz w:val="24"/>
                <w:szCs w:val="24"/>
              </w:rPr>
              <w:t>ons</w:t>
            </w:r>
            <w:r w:rsidRPr="00FC0C77">
              <w:rPr>
                <w:spacing w:val="12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is</w:t>
            </w:r>
            <w:r w:rsidRPr="00FC0C77">
              <w:rPr>
                <w:spacing w:val="12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to</w:t>
            </w:r>
            <w:r w:rsidRPr="00FC0C77">
              <w:rPr>
                <w:spacing w:val="12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be</w:t>
            </w:r>
            <w:r w:rsidRPr="00FC0C77">
              <w:rPr>
                <w:spacing w:val="1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g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n</w:t>
            </w:r>
            <w:r w:rsidRPr="00FC0C77">
              <w:rPr>
                <w:spacing w:val="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r</w:t>
            </w:r>
            <w:r w:rsidRPr="00FC0C77">
              <w:rPr>
                <w:spacing w:val="-2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ted in r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port.</w:t>
            </w:r>
          </w:p>
        </w:tc>
      </w:tr>
      <w:tr w:rsidR="00340397" w:rsidRPr="00FC0C77" w:rsidTr="008B197C">
        <w:trPr>
          <w:trHeight w:hRule="exact" w:val="425"/>
        </w:trPr>
        <w:tc>
          <w:tcPr>
            <w:tcW w:w="46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40397" w:rsidRPr="00FC0C77" w:rsidRDefault="00340397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-3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>nput</w:t>
            </w:r>
          </w:p>
        </w:tc>
        <w:tc>
          <w:tcPr>
            <w:tcW w:w="46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40397" w:rsidRPr="00FC0C77" w:rsidRDefault="00340397" w:rsidP="008B197C">
            <w:pPr>
              <w:spacing w:line="360" w:lineRule="auto"/>
              <w:ind w:left="100"/>
              <w:jc w:val="both"/>
              <w:rPr>
                <w:sz w:val="24"/>
                <w:szCs w:val="24"/>
              </w:rPr>
            </w:pPr>
            <w:r w:rsidRPr="00FC0C77">
              <w:rPr>
                <w:spacing w:val="1"/>
                <w:sz w:val="24"/>
                <w:szCs w:val="24"/>
              </w:rPr>
              <w:t>S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le</w:t>
            </w:r>
            <w:r w:rsidRPr="00FC0C77">
              <w:rPr>
                <w:spacing w:val="-1"/>
                <w:sz w:val="24"/>
                <w:szCs w:val="24"/>
              </w:rPr>
              <w:t>c</w:t>
            </w:r>
            <w:r w:rsidRPr="00FC0C77">
              <w:rPr>
                <w:sz w:val="24"/>
                <w:szCs w:val="24"/>
              </w:rPr>
              <w:t xml:space="preserve">t </w:t>
            </w:r>
            <w:r w:rsidRPr="00FC0C77">
              <w:rPr>
                <w:spacing w:val="1"/>
                <w:sz w:val="24"/>
                <w:szCs w:val="24"/>
              </w:rPr>
              <w:t>t</w:t>
            </w:r>
            <w:r w:rsidRPr="00FC0C77">
              <w:rPr>
                <w:sz w:val="24"/>
                <w:szCs w:val="24"/>
              </w:rPr>
              <w:t>he</w:t>
            </w:r>
            <w:r w:rsidRPr="00FC0C77">
              <w:rPr>
                <w:spacing w:val="-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d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sir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d</w:t>
            </w:r>
            <w:r w:rsidRPr="00FC0C77">
              <w:rPr>
                <w:spacing w:val="2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r</w:t>
            </w:r>
            <w:r w:rsidRPr="00FC0C77">
              <w:rPr>
                <w:spacing w:val="-2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 xml:space="preserve">dio </w:t>
            </w:r>
            <w:r w:rsidRPr="00FC0C77">
              <w:rPr>
                <w:spacing w:val="3"/>
                <w:sz w:val="24"/>
                <w:szCs w:val="24"/>
              </w:rPr>
              <w:t>b</w:t>
            </w:r>
            <w:r w:rsidRPr="00FC0C77">
              <w:rPr>
                <w:sz w:val="24"/>
                <w:szCs w:val="24"/>
              </w:rPr>
              <w:t>ut</w:t>
            </w:r>
            <w:r w:rsidRPr="00FC0C77">
              <w:rPr>
                <w:spacing w:val="1"/>
                <w:sz w:val="24"/>
                <w:szCs w:val="24"/>
              </w:rPr>
              <w:t>t</w:t>
            </w:r>
            <w:r w:rsidRPr="00FC0C77">
              <w:rPr>
                <w:sz w:val="24"/>
                <w:szCs w:val="24"/>
              </w:rPr>
              <w:t>ons</w:t>
            </w:r>
          </w:p>
        </w:tc>
      </w:tr>
      <w:tr w:rsidR="00340397" w:rsidRPr="00FC0C77" w:rsidTr="008B197C">
        <w:trPr>
          <w:trHeight w:hRule="exact" w:val="838"/>
        </w:trPr>
        <w:tc>
          <w:tcPr>
            <w:tcW w:w="46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40397" w:rsidRPr="00FC0C77" w:rsidRDefault="00340397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Output</w:t>
            </w:r>
          </w:p>
        </w:tc>
        <w:tc>
          <w:tcPr>
            <w:tcW w:w="46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40397" w:rsidRPr="00340397" w:rsidRDefault="00340397" w:rsidP="00340397">
            <w:pPr>
              <w:spacing w:line="360" w:lineRule="auto"/>
              <w:ind w:left="100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 xml:space="preserve">Output </w:t>
            </w:r>
            <w:r w:rsidRPr="00FC0C77">
              <w:rPr>
                <w:spacing w:val="43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 xml:space="preserve">of </w:t>
            </w:r>
            <w:r w:rsidRPr="00FC0C77">
              <w:rPr>
                <w:spacing w:val="42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on</w:t>
            </w:r>
            <w:r w:rsidRPr="00FC0C77">
              <w:rPr>
                <w:spacing w:val="5"/>
                <w:sz w:val="24"/>
                <w:szCs w:val="24"/>
              </w:rPr>
              <w:t>l</w:t>
            </w:r>
            <w:r w:rsidRPr="00FC0C77">
              <w:rPr>
                <w:sz w:val="24"/>
                <w:szCs w:val="24"/>
              </w:rPr>
              <w:t xml:space="preserve">y </w:t>
            </w:r>
            <w:r w:rsidRPr="00FC0C77">
              <w:rPr>
                <w:spacing w:val="38"/>
                <w:sz w:val="24"/>
                <w:szCs w:val="24"/>
              </w:rPr>
              <w:t xml:space="preserve"> </w:t>
            </w:r>
            <w:r w:rsidRPr="00FC0C77">
              <w:rPr>
                <w:spacing w:val="2"/>
                <w:sz w:val="24"/>
                <w:szCs w:val="24"/>
              </w:rPr>
              <w:t>s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le</w:t>
            </w:r>
            <w:r w:rsidRPr="00FC0C77">
              <w:rPr>
                <w:spacing w:val="-1"/>
                <w:sz w:val="24"/>
                <w:szCs w:val="24"/>
              </w:rPr>
              <w:t>c</w:t>
            </w:r>
            <w:r w:rsidRPr="00FC0C77">
              <w:rPr>
                <w:sz w:val="24"/>
                <w:szCs w:val="24"/>
              </w:rPr>
              <w:t>t</w:t>
            </w:r>
            <w:r w:rsidRPr="00FC0C77">
              <w:rPr>
                <w:spacing w:val="2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 xml:space="preserve">d </w:t>
            </w:r>
            <w:r w:rsidRPr="00FC0C77">
              <w:rPr>
                <w:spacing w:val="43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r</w:t>
            </w:r>
            <w:r w:rsidRPr="00FC0C77">
              <w:rPr>
                <w:spacing w:val="-2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 xml:space="preserve">dio </w:t>
            </w:r>
            <w:r w:rsidRPr="00FC0C77">
              <w:rPr>
                <w:spacing w:val="43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but</w:t>
            </w:r>
            <w:r w:rsidRPr="00FC0C77">
              <w:rPr>
                <w:spacing w:val="1"/>
                <w:sz w:val="24"/>
                <w:szCs w:val="24"/>
              </w:rPr>
              <w:t>t</w:t>
            </w:r>
            <w:r w:rsidRPr="00FC0C77">
              <w:rPr>
                <w:sz w:val="24"/>
                <w:szCs w:val="24"/>
              </w:rPr>
              <w:t xml:space="preserve">ons </w:t>
            </w:r>
            <w:r w:rsidRPr="00FC0C77">
              <w:rPr>
                <w:spacing w:val="43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is</w:t>
            </w:r>
          </w:p>
          <w:p w:rsidR="00340397" w:rsidRPr="00FC0C77" w:rsidRDefault="00340397" w:rsidP="008B197C">
            <w:pPr>
              <w:spacing w:line="360" w:lineRule="auto"/>
              <w:ind w:left="100"/>
              <w:jc w:val="both"/>
              <w:rPr>
                <w:sz w:val="24"/>
                <w:szCs w:val="24"/>
              </w:rPr>
            </w:pPr>
            <w:r w:rsidRPr="00FC0C77">
              <w:rPr>
                <w:spacing w:val="-2"/>
                <w:sz w:val="24"/>
                <w:szCs w:val="24"/>
              </w:rPr>
              <w:t>g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pacing w:val="2"/>
                <w:sz w:val="24"/>
                <w:szCs w:val="24"/>
              </w:rPr>
              <w:t>n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r</w:t>
            </w:r>
            <w:r w:rsidRPr="00FC0C77">
              <w:rPr>
                <w:spacing w:val="-2"/>
                <w:sz w:val="24"/>
                <w:szCs w:val="24"/>
              </w:rPr>
              <w:t>a</w:t>
            </w:r>
            <w:r w:rsidRPr="00FC0C77">
              <w:rPr>
                <w:spacing w:val="3"/>
                <w:sz w:val="24"/>
                <w:szCs w:val="24"/>
              </w:rPr>
              <w:t>t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d in r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port s</w:t>
            </w:r>
            <w:r w:rsidRPr="00FC0C77">
              <w:rPr>
                <w:spacing w:val="2"/>
                <w:sz w:val="24"/>
                <w:szCs w:val="24"/>
              </w:rPr>
              <w:t>u</w:t>
            </w:r>
            <w:r w:rsidRPr="00FC0C77">
              <w:rPr>
                <w:spacing w:val="-1"/>
                <w:sz w:val="24"/>
                <w:szCs w:val="24"/>
              </w:rPr>
              <w:t>cc</w:t>
            </w:r>
            <w:r w:rsidRPr="00FC0C77">
              <w:rPr>
                <w:spacing w:val="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ssful</w:t>
            </w:r>
            <w:r w:rsidRPr="00FC0C77">
              <w:rPr>
                <w:spacing w:val="3"/>
                <w:sz w:val="24"/>
                <w:szCs w:val="24"/>
              </w:rPr>
              <w:t>l</w:t>
            </w:r>
            <w:r w:rsidRPr="00FC0C77">
              <w:rPr>
                <w:sz w:val="24"/>
                <w:szCs w:val="24"/>
              </w:rPr>
              <w:t>y</w:t>
            </w:r>
          </w:p>
        </w:tc>
      </w:tr>
      <w:tr w:rsidR="00340397" w:rsidRPr="00FC0C77" w:rsidTr="008B197C">
        <w:trPr>
          <w:trHeight w:hRule="exact" w:val="838"/>
        </w:trPr>
        <w:tc>
          <w:tcPr>
            <w:tcW w:w="46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40397" w:rsidRPr="00FC0C77" w:rsidRDefault="00340397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E</w:t>
            </w:r>
            <w:r w:rsidRPr="00FC0C77">
              <w:rPr>
                <w:spacing w:val="2"/>
                <w:sz w:val="24"/>
                <w:szCs w:val="24"/>
              </w:rPr>
              <w:t>x</w:t>
            </w:r>
            <w:r w:rsidRPr="00FC0C77">
              <w:rPr>
                <w:sz w:val="24"/>
                <w:szCs w:val="24"/>
              </w:rPr>
              <w:t>p</w:t>
            </w:r>
            <w:r w:rsidRPr="00FC0C77">
              <w:rPr>
                <w:spacing w:val="-1"/>
                <w:sz w:val="24"/>
                <w:szCs w:val="24"/>
              </w:rPr>
              <w:t>ec</w:t>
            </w:r>
            <w:r w:rsidRPr="00FC0C77">
              <w:rPr>
                <w:sz w:val="24"/>
                <w:szCs w:val="24"/>
              </w:rPr>
              <w:t>ted output</w:t>
            </w:r>
          </w:p>
        </w:tc>
        <w:tc>
          <w:tcPr>
            <w:tcW w:w="46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40397" w:rsidRPr="00340397" w:rsidRDefault="00340397" w:rsidP="00340397">
            <w:pPr>
              <w:spacing w:line="360" w:lineRule="auto"/>
              <w:ind w:left="100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 xml:space="preserve">Output </w:t>
            </w:r>
            <w:r w:rsidRPr="00FC0C77">
              <w:rPr>
                <w:spacing w:val="43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 xml:space="preserve">of </w:t>
            </w:r>
            <w:r w:rsidRPr="00FC0C77">
              <w:rPr>
                <w:spacing w:val="42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on</w:t>
            </w:r>
            <w:r w:rsidRPr="00FC0C77">
              <w:rPr>
                <w:spacing w:val="5"/>
                <w:sz w:val="24"/>
                <w:szCs w:val="24"/>
              </w:rPr>
              <w:t>l</w:t>
            </w:r>
            <w:r w:rsidRPr="00FC0C77">
              <w:rPr>
                <w:sz w:val="24"/>
                <w:szCs w:val="24"/>
              </w:rPr>
              <w:t xml:space="preserve">y </w:t>
            </w:r>
            <w:r w:rsidRPr="00FC0C77">
              <w:rPr>
                <w:spacing w:val="38"/>
                <w:sz w:val="24"/>
                <w:szCs w:val="24"/>
              </w:rPr>
              <w:t xml:space="preserve"> </w:t>
            </w:r>
            <w:r w:rsidRPr="00FC0C77">
              <w:rPr>
                <w:spacing w:val="2"/>
                <w:sz w:val="24"/>
                <w:szCs w:val="24"/>
              </w:rPr>
              <w:t>s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le</w:t>
            </w:r>
            <w:r w:rsidRPr="00FC0C77">
              <w:rPr>
                <w:spacing w:val="-1"/>
                <w:sz w:val="24"/>
                <w:szCs w:val="24"/>
              </w:rPr>
              <w:t>c</w:t>
            </w:r>
            <w:r w:rsidRPr="00FC0C77">
              <w:rPr>
                <w:sz w:val="24"/>
                <w:szCs w:val="24"/>
              </w:rPr>
              <w:t>t</w:t>
            </w:r>
            <w:r w:rsidRPr="00FC0C77">
              <w:rPr>
                <w:spacing w:val="2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 xml:space="preserve">d </w:t>
            </w:r>
            <w:r w:rsidRPr="00FC0C77">
              <w:rPr>
                <w:spacing w:val="43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r</w:t>
            </w:r>
            <w:r w:rsidRPr="00FC0C77">
              <w:rPr>
                <w:spacing w:val="-2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 xml:space="preserve">dio </w:t>
            </w:r>
            <w:r w:rsidRPr="00FC0C77">
              <w:rPr>
                <w:spacing w:val="43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but</w:t>
            </w:r>
            <w:r w:rsidRPr="00FC0C77">
              <w:rPr>
                <w:spacing w:val="1"/>
                <w:sz w:val="24"/>
                <w:szCs w:val="24"/>
              </w:rPr>
              <w:t>t</w:t>
            </w:r>
            <w:r w:rsidRPr="00FC0C77">
              <w:rPr>
                <w:sz w:val="24"/>
                <w:szCs w:val="24"/>
              </w:rPr>
              <w:t xml:space="preserve">ons </w:t>
            </w:r>
            <w:r w:rsidRPr="00FC0C77">
              <w:rPr>
                <w:spacing w:val="43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is</w:t>
            </w:r>
          </w:p>
          <w:p w:rsidR="00340397" w:rsidRPr="00FC0C77" w:rsidRDefault="00340397" w:rsidP="008B197C">
            <w:pPr>
              <w:spacing w:line="360" w:lineRule="auto"/>
              <w:ind w:left="100"/>
              <w:jc w:val="both"/>
              <w:rPr>
                <w:sz w:val="24"/>
                <w:szCs w:val="24"/>
              </w:rPr>
            </w:pPr>
            <w:r w:rsidRPr="00FC0C77">
              <w:rPr>
                <w:spacing w:val="-2"/>
                <w:sz w:val="24"/>
                <w:szCs w:val="24"/>
              </w:rPr>
              <w:t>g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pacing w:val="2"/>
                <w:sz w:val="24"/>
                <w:szCs w:val="24"/>
              </w:rPr>
              <w:t>n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r</w:t>
            </w:r>
            <w:r w:rsidRPr="00FC0C77">
              <w:rPr>
                <w:spacing w:val="-2"/>
                <w:sz w:val="24"/>
                <w:szCs w:val="24"/>
              </w:rPr>
              <w:t>a</w:t>
            </w:r>
            <w:r w:rsidRPr="00FC0C77">
              <w:rPr>
                <w:spacing w:val="3"/>
                <w:sz w:val="24"/>
                <w:szCs w:val="24"/>
              </w:rPr>
              <w:t>t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d in r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port s</w:t>
            </w:r>
            <w:r w:rsidRPr="00FC0C77">
              <w:rPr>
                <w:spacing w:val="2"/>
                <w:sz w:val="24"/>
                <w:szCs w:val="24"/>
              </w:rPr>
              <w:t>u</w:t>
            </w:r>
            <w:r w:rsidRPr="00FC0C77">
              <w:rPr>
                <w:spacing w:val="-1"/>
                <w:sz w:val="24"/>
                <w:szCs w:val="24"/>
              </w:rPr>
              <w:t>cc</w:t>
            </w:r>
            <w:r w:rsidRPr="00FC0C77">
              <w:rPr>
                <w:spacing w:val="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ssful</w:t>
            </w:r>
            <w:r w:rsidRPr="00FC0C77">
              <w:rPr>
                <w:spacing w:val="3"/>
                <w:sz w:val="24"/>
                <w:szCs w:val="24"/>
              </w:rPr>
              <w:t>l</w:t>
            </w:r>
            <w:r w:rsidRPr="00FC0C77">
              <w:rPr>
                <w:sz w:val="24"/>
                <w:szCs w:val="24"/>
              </w:rPr>
              <w:t>y</w:t>
            </w:r>
          </w:p>
        </w:tc>
      </w:tr>
    </w:tbl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/>
      </w:tblPr>
      <w:tblGrid>
        <w:gridCol w:w="4619"/>
        <w:gridCol w:w="4626"/>
      </w:tblGrid>
      <w:tr w:rsidR="00947ACF" w:rsidRPr="00FC0C77" w:rsidTr="008B197C">
        <w:trPr>
          <w:trHeight w:hRule="exact" w:val="422"/>
        </w:trPr>
        <w:tc>
          <w:tcPr>
            <w:tcW w:w="46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47ACF" w:rsidRPr="00FC0C77" w:rsidRDefault="00947ACF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T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st c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se</w:t>
            </w:r>
            <w:r w:rsidRPr="00FC0C77">
              <w:rPr>
                <w:spacing w:val="-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6</w:t>
            </w:r>
          </w:p>
        </w:tc>
        <w:tc>
          <w:tcPr>
            <w:tcW w:w="46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47ACF" w:rsidRPr="00FC0C77" w:rsidRDefault="00947ACF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1"/>
                <w:sz w:val="24"/>
                <w:szCs w:val="24"/>
              </w:rPr>
              <w:t>S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le</w:t>
            </w:r>
            <w:r w:rsidRPr="00FC0C77">
              <w:rPr>
                <w:spacing w:val="-1"/>
                <w:sz w:val="24"/>
                <w:szCs w:val="24"/>
              </w:rPr>
              <w:t>c</w:t>
            </w:r>
            <w:r w:rsidRPr="00FC0C77">
              <w:rPr>
                <w:sz w:val="24"/>
                <w:szCs w:val="24"/>
              </w:rPr>
              <w:t>ted option’s output</w:t>
            </w:r>
            <w:r w:rsidRPr="00FC0C77">
              <w:rPr>
                <w:spacing w:val="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disp</w:t>
            </w:r>
            <w:r w:rsidRPr="00FC0C77">
              <w:rPr>
                <w:spacing w:val="1"/>
                <w:sz w:val="24"/>
                <w:szCs w:val="24"/>
              </w:rPr>
              <w:t>la</w:t>
            </w:r>
            <w:r w:rsidRPr="00FC0C77">
              <w:rPr>
                <w:sz w:val="24"/>
                <w:szCs w:val="24"/>
              </w:rPr>
              <w:t>y</w:t>
            </w:r>
          </w:p>
        </w:tc>
      </w:tr>
      <w:tr w:rsidR="00947ACF" w:rsidRPr="00FC0C77" w:rsidTr="008B197C">
        <w:trPr>
          <w:trHeight w:hRule="exact" w:val="838"/>
        </w:trPr>
        <w:tc>
          <w:tcPr>
            <w:tcW w:w="46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47ACF" w:rsidRPr="00FC0C77" w:rsidRDefault="00947ACF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1"/>
                <w:sz w:val="24"/>
                <w:szCs w:val="24"/>
              </w:rPr>
              <w:t>S</w:t>
            </w:r>
            <w:r w:rsidRPr="00FC0C77">
              <w:rPr>
                <w:spacing w:val="-1"/>
                <w:sz w:val="24"/>
                <w:szCs w:val="24"/>
              </w:rPr>
              <w:t>ce</w:t>
            </w:r>
            <w:r w:rsidRPr="00FC0C77">
              <w:rPr>
                <w:sz w:val="24"/>
                <w:szCs w:val="24"/>
              </w:rPr>
              <w:t>n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rio</w:t>
            </w:r>
          </w:p>
        </w:tc>
        <w:tc>
          <w:tcPr>
            <w:tcW w:w="46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47ACF" w:rsidRPr="00947ACF" w:rsidRDefault="00947ACF" w:rsidP="00947ACF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Nothing</w:t>
            </w:r>
            <w:r w:rsidRPr="00FC0C77">
              <w:rPr>
                <w:spacing w:val="-2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is</w:t>
            </w:r>
            <w:r w:rsidRPr="00FC0C77">
              <w:rPr>
                <w:spacing w:val="3"/>
                <w:sz w:val="24"/>
                <w:szCs w:val="24"/>
              </w:rPr>
              <w:t xml:space="preserve"> </w:t>
            </w:r>
            <w:r w:rsidRPr="00FC0C77">
              <w:rPr>
                <w:spacing w:val="-2"/>
                <w:sz w:val="24"/>
                <w:szCs w:val="24"/>
              </w:rPr>
              <w:t>g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pacing w:val="2"/>
                <w:sz w:val="24"/>
                <w:szCs w:val="24"/>
              </w:rPr>
              <w:t>n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r</w:t>
            </w:r>
            <w:r w:rsidRPr="00FC0C77">
              <w:rPr>
                <w:spacing w:val="-2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ted</w:t>
            </w:r>
            <w:r w:rsidRPr="00FC0C77">
              <w:rPr>
                <w:spacing w:val="2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 xml:space="preserve">in </w:t>
            </w:r>
            <w:r w:rsidRPr="00FC0C77">
              <w:rPr>
                <w:spacing w:val="2"/>
                <w:sz w:val="24"/>
                <w:szCs w:val="24"/>
              </w:rPr>
              <w:t>r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 xml:space="preserve">port if </w:t>
            </w:r>
            <w:r w:rsidRPr="00FC0C77">
              <w:rPr>
                <w:spacing w:val="1"/>
                <w:sz w:val="24"/>
                <w:szCs w:val="24"/>
              </w:rPr>
              <w:t>r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dio bu</w:t>
            </w:r>
            <w:r w:rsidRPr="00FC0C77">
              <w:rPr>
                <w:spacing w:val="1"/>
                <w:sz w:val="24"/>
                <w:szCs w:val="24"/>
              </w:rPr>
              <w:t>t</w:t>
            </w:r>
            <w:r w:rsidRPr="00FC0C77">
              <w:rPr>
                <w:sz w:val="24"/>
                <w:szCs w:val="24"/>
              </w:rPr>
              <w:t>tons</w:t>
            </w:r>
          </w:p>
          <w:p w:rsidR="00947ACF" w:rsidRPr="00FC0C77" w:rsidRDefault="00947ACF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re</w:t>
            </w:r>
            <w:r w:rsidRPr="00FC0C77">
              <w:rPr>
                <w:spacing w:val="-2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k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pt un</w:t>
            </w:r>
            <w:r w:rsidRPr="00FC0C77">
              <w:rPr>
                <w:spacing w:val="3"/>
                <w:sz w:val="24"/>
                <w:szCs w:val="24"/>
              </w:rPr>
              <w:t>s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le</w:t>
            </w:r>
            <w:r w:rsidRPr="00FC0C77">
              <w:rPr>
                <w:spacing w:val="-1"/>
                <w:sz w:val="24"/>
                <w:szCs w:val="24"/>
              </w:rPr>
              <w:t>c</w:t>
            </w:r>
            <w:r w:rsidRPr="00FC0C77">
              <w:rPr>
                <w:sz w:val="24"/>
                <w:szCs w:val="24"/>
              </w:rPr>
              <w:t>ted</w:t>
            </w:r>
          </w:p>
        </w:tc>
      </w:tr>
      <w:tr w:rsidR="00947ACF" w:rsidRPr="00FC0C77" w:rsidTr="008B197C">
        <w:trPr>
          <w:trHeight w:hRule="exact" w:val="424"/>
        </w:trPr>
        <w:tc>
          <w:tcPr>
            <w:tcW w:w="46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47ACF" w:rsidRPr="00FC0C77" w:rsidRDefault="00947ACF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-3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>nput</w:t>
            </w:r>
          </w:p>
        </w:tc>
        <w:tc>
          <w:tcPr>
            <w:tcW w:w="46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47ACF" w:rsidRPr="00FC0C77" w:rsidRDefault="00947ACF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No r</w:t>
            </w:r>
            <w:r w:rsidRPr="00FC0C77">
              <w:rPr>
                <w:spacing w:val="-2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dio bu</w:t>
            </w:r>
            <w:r w:rsidRPr="00FC0C77">
              <w:rPr>
                <w:spacing w:val="1"/>
                <w:sz w:val="24"/>
                <w:szCs w:val="24"/>
              </w:rPr>
              <w:t>t</w:t>
            </w:r>
            <w:r w:rsidRPr="00FC0C77">
              <w:rPr>
                <w:sz w:val="24"/>
                <w:szCs w:val="24"/>
              </w:rPr>
              <w:t xml:space="preserve">ton </w:t>
            </w:r>
            <w:r w:rsidRPr="00FC0C77">
              <w:rPr>
                <w:spacing w:val="1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>s sel</w:t>
            </w:r>
            <w:r w:rsidRPr="00FC0C77">
              <w:rPr>
                <w:spacing w:val="-1"/>
                <w:sz w:val="24"/>
                <w:szCs w:val="24"/>
              </w:rPr>
              <w:t>ec</w:t>
            </w:r>
            <w:r w:rsidRPr="00FC0C77">
              <w:rPr>
                <w:sz w:val="24"/>
                <w:szCs w:val="24"/>
              </w:rPr>
              <w:t>t</w:t>
            </w:r>
            <w:r w:rsidRPr="00FC0C77">
              <w:rPr>
                <w:spacing w:val="2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d</w:t>
            </w:r>
          </w:p>
        </w:tc>
      </w:tr>
      <w:tr w:rsidR="00BC2F99" w:rsidRPr="00FC0C77" w:rsidTr="00BC2F99">
        <w:trPr>
          <w:trHeight w:hRule="exact" w:val="424"/>
        </w:trPr>
        <w:tc>
          <w:tcPr>
            <w:tcW w:w="46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C2F99" w:rsidRPr="00BC2F99" w:rsidRDefault="00BC2F99" w:rsidP="008B197C">
            <w:pPr>
              <w:spacing w:line="360" w:lineRule="auto"/>
              <w:ind w:left="102"/>
              <w:jc w:val="both"/>
              <w:rPr>
                <w:spacing w:val="-3"/>
                <w:sz w:val="24"/>
                <w:szCs w:val="24"/>
              </w:rPr>
            </w:pPr>
            <w:r w:rsidRPr="00BC2F99">
              <w:rPr>
                <w:spacing w:val="-3"/>
                <w:sz w:val="24"/>
                <w:szCs w:val="24"/>
              </w:rPr>
              <w:t>Output</w:t>
            </w:r>
          </w:p>
        </w:tc>
        <w:tc>
          <w:tcPr>
            <w:tcW w:w="46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C2F99" w:rsidRPr="00FC0C77" w:rsidRDefault="00BC2F99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Nothing</w:t>
            </w:r>
            <w:r w:rsidRPr="00BC2F99">
              <w:rPr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is</w:t>
            </w:r>
            <w:r w:rsidRPr="00BC2F99">
              <w:rPr>
                <w:sz w:val="24"/>
                <w:szCs w:val="24"/>
              </w:rPr>
              <w:t xml:space="preserve"> ge</w:t>
            </w:r>
            <w:r w:rsidRPr="00FC0C77">
              <w:rPr>
                <w:sz w:val="24"/>
                <w:szCs w:val="24"/>
              </w:rPr>
              <w:t>n</w:t>
            </w:r>
            <w:r w:rsidRPr="00BC2F99">
              <w:rPr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r</w:t>
            </w:r>
            <w:r w:rsidRPr="00BC2F99">
              <w:rPr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 xml:space="preserve">ted in </w:t>
            </w:r>
            <w:r w:rsidRPr="00BC2F99">
              <w:rPr>
                <w:sz w:val="24"/>
                <w:szCs w:val="24"/>
              </w:rPr>
              <w:t>t</w:t>
            </w:r>
            <w:r w:rsidRPr="00FC0C77">
              <w:rPr>
                <w:sz w:val="24"/>
                <w:szCs w:val="24"/>
              </w:rPr>
              <w:t>he</w:t>
            </w:r>
            <w:r w:rsidRPr="00BC2F99">
              <w:rPr>
                <w:sz w:val="24"/>
                <w:szCs w:val="24"/>
              </w:rPr>
              <w:t xml:space="preserve"> re</w:t>
            </w:r>
            <w:r w:rsidRPr="00FC0C77">
              <w:rPr>
                <w:sz w:val="24"/>
                <w:szCs w:val="24"/>
              </w:rPr>
              <w:t>port</w:t>
            </w:r>
          </w:p>
        </w:tc>
      </w:tr>
      <w:tr w:rsidR="00BC2F99" w:rsidRPr="00FC0C77" w:rsidTr="00BC2F99">
        <w:trPr>
          <w:trHeight w:hRule="exact" w:val="424"/>
        </w:trPr>
        <w:tc>
          <w:tcPr>
            <w:tcW w:w="46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C2F99" w:rsidRPr="00BC2F99" w:rsidRDefault="00BC2F99" w:rsidP="008B197C">
            <w:pPr>
              <w:spacing w:line="360" w:lineRule="auto"/>
              <w:ind w:left="102"/>
              <w:jc w:val="both"/>
              <w:rPr>
                <w:spacing w:val="-3"/>
                <w:sz w:val="24"/>
                <w:szCs w:val="24"/>
              </w:rPr>
            </w:pPr>
            <w:r w:rsidRPr="00BC2F99">
              <w:rPr>
                <w:spacing w:val="-3"/>
                <w:sz w:val="24"/>
                <w:szCs w:val="24"/>
              </w:rPr>
              <w:t>Expected output</w:t>
            </w:r>
          </w:p>
        </w:tc>
        <w:tc>
          <w:tcPr>
            <w:tcW w:w="46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C2F99" w:rsidRPr="00FC0C77" w:rsidRDefault="00BC2F99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Nothing</w:t>
            </w:r>
            <w:r w:rsidRPr="00BC2F99">
              <w:rPr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is</w:t>
            </w:r>
            <w:r w:rsidRPr="00BC2F99">
              <w:rPr>
                <w:sz w:val="24"/>
                <w:szCs w:val="24"/>
              </w:rPr>
              <w:t xml:space="preserve"> ge</w:t>
            </w:r>
            <w:r w:rsidRPr="00FC0C77">
              <w:rPr>
                <w:sz w:val="24"/>
                <w:szCs w:val="24"/>
              </w:rPr>
              <w:t>n</w:t>
            </w:r>
            <w:r w:rsidRPr="00BC2F99">
              <w:rPr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r</w:t>
            </w:r>
            <w:r w:rsidRPr="00BC2F99">
              <w:rPr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 xml:space="preserve">ted in </w:t>
            </w:r>
            <w:r w:rsidRPr="00BC2F99">
              <w:rPr>
                <w:sz w:val="24"/>
                <w:szCs w:val="24"/>
              </w:rPr>
              <w:t>t</w:t>
            </w:r>
            <w:r w:rsidRPr="00FC0C77">
              <w:rPr>
                <w:sz w:val="24"/>
                <w:szCs w:val="24"/>
              </w:rPr>
              <w:t>he</w:t>
            </w:r>
            <w:r w:rsidRPr="00BC2F99">
              <w:rPr>
                <w:sz w:val="24"/>
                <w:szCs w:val="24"/>
              </w:rPr>
              <w:t xml:space="preserve"> re</w:t>
            </w:r>
            <w:r w:rsidRPr="00FC0C77">
              <w:rPr>
                <w:sz w:val="24"/>
                <w:szCs w:val="24"/>
              </w:rPr>
              <w:t>port</w:t>
            </w:r>
          </w:p>
        </w:tc>
      </w:tr>
    </w:tbl>
    <w:p w:rsidR="000A4DF3" w:rsidRDefault="000A4DF3" w:rsidP="00C60CF5">
      <w:pPr>
        <w:spacing w:line="360" w:lineRule="auto"/>
        <w:jc w:val="both"/>
      </w:pPr>
    </w:p>
    <w:p w:rsidR="00705BBB" w:rsidRDefault="00705BBB" w:rsidP="00C60CF5">
      <w:pPr>
        <w:spacing w:line="360" w:lineRule="auto"/>
        <w:jc w:val="both"/>
      </w:pPr>
    </w:p>
    <w:p w:rsidR="00705BBB" w:rsidRDefault="00705BBB" w:rsidP="00C60CF5">
      <w:pPr>
        <w:spacing w:line="360" w:lineRule="auto"/>
        <w:jc w:val="both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/>
      </w:tblPr>
      <w:tblGrid>
        <w:gridCol w:w="4614"/>
        <w:gridCol w:w="4631"/>
      </w:tblGrid>
      <w:tr w:rsidR="00705BBB" w:rsidRPr="00FC0C77" w:rsidTr="008B197C">
        <w:trPr>
          <w:trHeight w:hRule="exact" w:val="424"/>
        </w:trPr>
        <w:tc>
          <w:tcPr>
            <w:tcW w:w="4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05BBB" w:rsidRPr="00FC0C77" w:rsidRDefault="00705BBB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T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st c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se</w:t>
            </w:r>
            <w:r w:rsidRPr="00FC0C77">
              <w:rPr>
                <w:spacing w:val="-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7</w:t>
            </w:r>
          </w:p>
        </w:tc>
        <w:tc>
          <w:tcPr>
            <w:tcW w:w="46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05BBB" w:rsidRPr="00FC0C77" w:rsidRDefault="00705BBB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1"/>
                <w:sz w:val="24"/>
                <w:szCs w:val="24"/>
              </w:rPr>
              <w:t>P</w:t>
            </w:r>
            <w:r w:rsidRPr="00FC0C77">
              <w:rPr>
                <w:sz w:val="24"/>
                <w:szCs w:val="24"/>
              </w:rPr>
              <w:t>hone</w:t>
            </w:r>
            <w:r w:rsidRPr="00FC0C77">
              <w:rPr>
                <w:spacing w:val="-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disconn</w:t>
            </w:r>
            <w:r w:rsidRPr="00FC0C77">
              <w:rPr>
                <w:spacing w:val="-1"/>
                <w:sz w:val="24"/>
                <w:szCs w:val="24"/>
              </w:rPr>
              <w:t>ec</w:t>
            </w:r>
            <w:r w:rsidRPr="00FC0C77">
              <w:rPr>
                <w:sz w:val="24"/>
                <w:szCs w:val="24"/>
              </w:rPr>
              <w:t>ted in b</w:t>
            </w:r>
            <w:r w:rsidRPr="00FC0C77">
              <w:rPr>
                <w:spacing w:val="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tw</w:t>
            </w:r>
            <w:r w:rsidRPr="00FC0C77">
              <w:rPr>
                <w:spacing w:val="-1"/>
                <w:sz w:val="24"/>
                <w:szCs w:val="24"/>
              </w:rPr>
              <w:t>ee</w:t>
            </w:r>
            <w:r w:rsidRPr="00FC0C77">
              <w:rPr>
                <w:sz w:val="24"/>
                <w:szCs w:val="24"/>
              </w:rPr>
              <w:t xml:space="preserve">n 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pacing w:val="2"/>
                <w:sz w:val="24"/>
                <w:szCs w:val="24"/>
              </w:rPr>
              <w:t>x</w:t>
            </w:r>
            <w:r w:rsidRPr="00FC0C77">
              <w:rPr>
                <w:sz w:val="24"/>
                <w:szCs w:val="24"/>
              </w:rPr>
              <w:t>tr</w:t>
            </w:r>
            <w:r w:rsidRPr="00FC0C77">
              <w:rPr>
                <w:spacing w:val="-1"/>
                <w:sz w:val="24"/>
                <w:szCs w:val="24"/>
              </w:rPr>
              <w:t>ac</w:t>
            </w:r>
            <w:r w:rsidRPr="00FC0C77">
              <w:rPr>
                <w:sz w:val="24"/>
                <w:szCs w:val="24"/>
              </w:rPr>
              <w:t>t</w:t>
            </w:r>
            <w:r w:rsidRPr="00FC0C77">
              <w:rPr>
                <w:spacing w:val="1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>on</w:t>
            </w:r>
          </w:p>
        </w:tc>
      </w:tr>
      <w:tr w:rsidR="00705BBB" w:rsidRPr="00FC0C77" w:rsidTr="008B197C">
        <w:trPr>
          <w:trHeight w:hRule="exact" w:val="425"/>
        </w:trPr>
        <w:tc>
          <w:tcPr>
            <w:tcW w:w="4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05BBB" w:rsidRPr="00FC0C77" w:rsidRDefault="00705BBB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1"/>
                <w:sz w:val="24"/>
                <w:szCs w:val="24"/>
              </w:rPr>
              <w:t>S</w:t>
            </w:r>
            <w:r w:rsidRPr="00FC0C77">
              <w:rPr>
                <w:spacing w:val="-1"/>
                <w:sz w:val="24"/>
                <w:szCs w:val="24"/>
              </w:rPr>
              <w:t>ce</w:t>
            </w:r>
            <w:r w:rsidRPr="00FC0C77">
              <w:rPr>
                <w:sz w:val="24"/>
                <w:szCs w:val="24"/>
              </w:rPr>
              <w:t>n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rio</w:t>
            </w:r>
          </w:p>
        </w:tc>
        <w:tc>
          <w:tcPr>
            <w:tcW w:w="46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05BBB" w:rsidRPr="00FC0C77" w:rsidRDefault="00705BBB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Du</w:t>
            </w:r>
            <w:r w:rsidRPr="00FC0C77">
              <w:rPr>
                <w:spacing w:val="-1"/>
                <w:sz w:val="24"/>
                <w:szCs w:val="24"/>
              </w:rPr>
              <w:t>r</w:t>
            </w:r>
            <w:r w:rsidRPr="00FC0C77">
              <w:rPr>
                <w:sz w:val="24"/>
                <w:szCs w:val="24"/>
              </w:rPr>
              <w:t xml:space="preserve">ing 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pacing w:val="2"/>
                <w:sz w:val="24"/>
                <w:szCs w:val="24"/>
              </w:rPr>
              <w:t>x</w:t>
            </w:r>
            <w:r w:rsidRPr="00FC0C77">
              <w:rPr>
                <w:sz w:val="24"/>
                <w:szCs w:val="24"/>
              </w:rPr>
              <w:t>tr</w:t>
            </w:r>
            <w:r w:rsidRPr="00FC0C77">
              <w:rPr>
                <w:spacing w:val="-1"/>
                <w:sz w:val="24"/>
                <w:szCs w:val="24"/>
              </w:rPr>
              <w:t>ac</w:t>
            </w:r>
            <w:r w:rsidRPr="00FC0C77">
              <w:rPr>
                <w:sz w:val="24"/>
                <w:szCs w:val="24"/>
              </w:rPr>
              <w:t>t</w:t>
            </w:r>
            <w:r w:rsidRPr="00FC0C77">
              <w:rPr>
                <w:spacing w:val="1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>on the phone</w:t>
            </w:r>
            <w:r w:rsidRPr="00FC0C77">
              <w:rPr>
                <w:spacing w:val="-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is d</w:t>
            </w:r>
            <w:r w:rsidRPr="00FC0C77">
              <w:rPr>
                <w:spacing w:val="1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>s</w:t>
            </w:r>
            <w:r w:rsidRPr="00FC0C77">
              <w:rPr>
                <w:spacing w:val="-1"/>
                <w:sz w:val="24"/>
                <w:szCs w:val="24"/>
              </w:rPr>
              <w:t>c</w:t>
            </w:r>
            <w:r w:rsidRPr="00FC0C77">
              <w:rPr>
                <w:sz w:val="24"/>
                <w:szCs w:val="24"/>
              </w:rPr>
              <w:t>onn</w:t>
            </w:r>
            <w:r w:rsidRPr="00FC0C77">
              <w:rPr>
                <w:spacing w:val="-1"/>
                <w:sz w:val="24"/>
                <w:szCs w:val="24"/>
              </w:rPr>
              <w:t>ec</w:t>
            </w:r>
            <w:r w:rsidRPr="00FC0C77">
              <w:rPr>
                <w:sz w:val="24"/>
                <w:szCs w:val="24"/>
              </w:rPr>
              <w:t>ted</w:t>
            </w:r>
          </w:p>
        </w:tc>
      </w:tr>
      <w:tr w:rsidR="00705BBB" w:rsidRPr="00FC0C77" w:rsidTr="008B197C">
        <w:trPr>
          <w:trHeight w:hRule="exact" w:val="423"/>
        </w:trPr>
        <w:tc>
          <w:tcPr>
            <w:tcW w:w="4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05BBB" w:rsidRPr="00FC0C77" w:rsidRDefault="00705BBB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-3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>nput</w:t>
            </w:r>
          </w:p>
        </w:tc>
        <w:tc>
          <w:tcPr>
            <w:tcW w:w="46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05BBB" w:rsidRPr="00FC0C77" w:rsidRDefault="00705BBB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D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ta</w:t>
            </w:r>
            <w:r w:rsidRPr="00FC0C77">
              <w:rPr>
                <w:spacing w:val="-1"/>
                <w:sz w:val="24"/>
                <w:szCs w:val="24"/>
              </w:rPr>
              <w:t>c</w:t>
            </w:r>
            <w:r w:rsidRPr="00FC0C77">
              <w:rPr>
                <w:sz w:val="24"/>
                <w:szCs w:val="24"/>
              </w:rPr>
              <w:t>h the pho</w:t>
            </w:r>
            <w:r w:rsidRPr="00FC0C77">
              <w:rPr>
                <w:spacing w:val="2"/>
                <w:sz w:val="24"/>
                <w:szCs w:val="24"/>
              </w:rPr>
              <w:t>n</w:t>
            </w:r>
            <w:r w:rsidRPr="00FC0C77">
              <w:rPr>
                <w:sz w:val="24"/>
                <w:szCs w:val="24"/>
              </w:rPr>
              <w:t>e</w:t>
            </w:r>
            <w:r w:rsidRPr="00FC0C77">
              <w:rPr>
                <w:spacing w:val="-1"/>
                <w:sz w:val="24"/>
                <w:szCs w:val="24"/>
              </w:rPr>
              <w:t xml:space="preserve"> f</w:t>
            </w:r>
            <w:r w:rsidRPr="00FC0C77">
              <w:rPr>
                <w:sz w:val="24"/>
                <w:szCs w:val="24"/>
              </w:rPr>
              <w:t xml:space="preserve">rom </w:t>
            </w:r>
            <w:r w:rsidRPr="00FC0C77">
              <w:rPr>
                <w:spacing w:val="1"/>
                <w:sz w:val="24"/>
                <w:szCs w:val="24"/>
              </w:rPr>
              <w:t>la</w:t>
            </w:r>
            <w:r w:rsidRPr="00FC0C77">
              <w:rPr>
                <w:sz w:val="24"/>
                <w:szCs w:val="24"/>
              </w:rPr>
              <w:t>ptop</w:t>
            </w:r>
          </w:p>
        </w:tc>
      </w:tr>
      <w:tr w:rsidR="00705BBB" w:rsidRPr="00FC0C77" w:rsidTr="008B197C">
        <w:trPr>
          <w:trHeight w:hRule="exact" w:val="425"/>
        </w:trPr>
        <w:tc>
          <w:tcPr>
            <w:tcW w:w="4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05BBB" w:rsidRPr="00FC0C77" w:rsidRDefault="00705BBB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Output</w:t>
            </w:r>
          </w:p>
        </w:tc>
        <w:tc>
          <w:tcPr>
            <w:tcW w:w="46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05BBB" w:rsidRPr="00FC0C77" w:rsidRDefault="00705BBB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-3"/>
                <w:sz w:val="24"/>
                <w:szCs w:val="24"/>
              </w:rPr>
              <w:t>I</w:t>
            </w:r>
            <w:r w:rsidRPr="00FC0C77">
              <w:rPr>
                <w:spacing w:val="2"/>
                <w:sz w:val="24"/>
                <w:szCs w:val="24"/>
              </w:rPr>
              <w:t>n</w:t>
            </w:r>
            <w:r w:rsidRPr="00FC0C77">
              <w:rPr>
                <w:spacing w:val="-1"/>
                <w:sz w:val="24"/>
                <w:szCs w:val="24"/>
              </w:rPr>
              <w:t>c</w:t>
            </w:r>
            <w:r w:rsidRPr="00FC0C77">
              <w:rPr>
                <w:sz w:val="24"/>
                <w:szCs w:val="24"/>
              </w:rPr>
              <w:t>omp</w:t>
            </w:r>
            <w:r w:rsidRPr="00FC0C77">
              <w:rPr>
                <w:spacing w:val="1"/>
                <w:sz w:val="24"/>
                <w:szCs w:val="24"/>
              </w:rPr>
              <w:t>l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 xml:space="preserve">te 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pacing w:val="2"/>
                <w:sz w:val="24"/>
                <w:szCs w:val="24"/>
              </w:rPr>
              <w:t>x</w:t>
            </w:r>
            <w:r w:rsidRPr="00FC0C77">
              <w:rPr>
                <w:sz w:val="24"/>
                <w:szCs w:val="24"/>
              </w:rPr>
              <w:t>tr</w:t>
            </w:r>
            <w:r w:rsidRPr="00FC0C77">
              <w:rPr>
                <w:spacing w:val="-1"/>
                <w:sz w:val="24"/>
                <w:szCs w:val="24"/>
              </w:rPr>
              <w:t>ac</w:t>
            </w:r>
            <w:r w:rsidRPr="00FC0C77">
              <w:rPr>
                <w:sz w:val="24"/>
                <w:szCs w:val="24"/>
              </w:rPr>
              <w:t>t</w:t>
            </w:r>
            <w:r w:rsidRPr="00FC0C77">
              <w:rPr>
                <w:spacing w:val="1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>on of</w:t>
            </w:r>
            <w:r w:rsidRPr="00FC0C77">
              <w:rPr>
                <w:spacing w:val="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d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tab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s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s</w:t>
            </w:r>
          </w:p>
        </w:tc>
      </w:tr>
      <w:tr w:rsidR="00705BBB" w:rsidRPr="00FC0C77" w:rsidTr="008B197C">
        <w:trPr>
          <w:trHeight w:hRule="exact" w:val="424"/>
        </w:trPr>
        <w:tc>
          <w:tcPr>
            <w:tcW w:w="4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05BBB" w:rsidRPr="00FC0C77" w:rsidRDefault="00705BBB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E</w:t>
            </w:r>
            <w:r w:rsidRPr="00FC0C77">
              <w:rPr>
                <w:spacing w:val="2"/>
                <w:sz w:val="24"/>
                <w:szCs w:val="24"/>
              </w:rPr>
              <w:t>x</w:t>
            </w:r>
            <w:r w:rsidRPr="00FC0C77">
              <w:rPr>
                <w:sz w:val="24"/>
                <w:szCs w:val="24"/>
              </w:rPr>
              <w:t>p</w:t>
            </w:r>
            <w:r w:rsidRPr="00FC0C77">
              <w:rPr>
                <w:spacing w:val="-1"/>
                <w:sz w:val="24"/>
                <w:szCs w:val="24"/>
              </w:rPr>
              <w:t>ec</w:t>
            </w:r>
            <w:r w:rsidRPr="00FC0C77">
              <w:rPr>
                <w:sz w:val="24"/>
                <w:szCs w:val="24"/>
              </w:rPr>
              <w:t xml:space="preserve">ted </w:t>
            </w:r>
            <w:r w:rsidRPr="00FC0C77">
              <w:rPr>
                <w:spacing w:val="-1"/>
                <w:sz w:val="24"/>
                <w:szCs w:val="24"/>
              </w:rPr>
              <w:t>O</w:t>
            </w:r>
            <w:r w:rsidRPr="00FC0C77">
              <w:rPr>
                <w:sz w:val="24"/>
                <w:szCs w:val="24"/>
              </w:rPr>
              <w:t>utput</w:t>
            </w:r>
          </w:p>
        </w:tc>
        <w:tc>
          <w:tcPr>
            <w:tcW w:w="46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05BBB" w:rsidRPr="00FC0C77" w:rsidRDefault="00705BBB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-3"/>
                <w:sz w:val="24"/>
                <w:szCs w:val="24"/>
              </w:rPr>
              <w:t>I</w:t>
            </w:r>
            <w:r w:rsidRPr="00FC0C77">
              <w:rPr>
                <w:spacing w:val="2"/>
                <w:sz w:val="24"/>
                <w:szCs w:val="24"/>
              </w:rPr>
              <w:t>n</w:t>
            </w:r>
            <w:r w:rsidRPr="00FC0C77">
              <w:rPr>
                <w:spacing w:val="-1"/>
                <w:sz w:val="24"/>
                <w:szCs w:val="24"/>
              </w:rPr>
              <w:t>c</w:t>
            </w:r>
            <w:r w:rsidRPr="00FC0C77">
              <w:rPr>
                <w:sz w:val="24"/>
                <w:szCs w:val="24"/>
              </w:rPr>
              <w:t>omp</w:t>
            </w:r>
            <w:r w:rsidRPr="00FC0C77">
              <w:rPr>
                <w:spacing w:val="1"/>
                <w:sz w:val="24"/>
                <w:szCs w:val="24"/>
              </w:rPr>
              <w:t>l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 xml:space="preserve">te 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pacing w:val="2"/>
                <w:sz w:val="24"/>
                <w:szCs w:val="24"/>
              </w:rPr>
              <w:t>x</w:t>
            </w:r>
            <w:r w:rsidRPr="00FC0C77">
              <w:rPr>
                <w:sz w:val="24"/>
                <w:szCs w:val="24"/>
              </w:rPr>
              <w:t>tr</w:t>
            </w:r>
            <w:r w:rsidRPr="00FC0C77">
              <w:rPr>
                <w:spacing w:val="-1"/>
                <w:sz w:val="24"/>
                <w:szCs w:val="24"/>
              </w:rPr>
              <w:t>ac</w:t>
            </w:r>
            <w:r w:rsidRPr="00FC0C77">
              <w:rPr>
                <w:sz w:val="24"/>
                <w:szCs w:val="24"/>
              </w:rPr>
              <w:t>t</w:t>
            </w:r>
            <w:r w:rsidRPr="00FC0C77">
              <w:rPr>
                <w:spacing w:val="1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>on of</w:t>
            </w:r>
            <w:r w:rsidRPr="00FC0C77">
              <w:rPr>
                <w:spacing w:val="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d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tab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s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s</w:t>
            </w:r>
          </w:p>
        </w:tc>
      </w:tr>
    </w:tbl>
    <w:p w:rsidR="00705BBB" w:rsidRPr="00FC0C77" w:rsidRDefault="00705BBB" w:rsidP="00C60CF5">
      <w:pPr>
        <w:spacing w:line="360" w:lineRule="auto"/>
        <w:jc w:val="both"/>
        <w:sectPr w:rsidR="00705BBB" w:rsidRPr="00FC0C77" w:rsidSect="00C60CF5">
          <w:headerReference w:type="default" r:id="rId75"/>
          <w:footerReference w:type="default" r:id="rId76"/>
          <w:pgSz w:w="11920" w:h="16840"/>
          <w:pgMar w:top="960" w:right="1220" w:bottom="280" w:left="1220" w:header="749" w:footer="1002" w:gutter="0"/>
          <w:pgNumType w:start="27"/>
          <w:cols w:space="720"/>
        </w:sect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/>
      </w:tblPr>
      <w:tblGrid>
        <w:gridCol w:w="4614"/>
        <w:gridCol w:w="4631"/>
      </w:tblGrid>
      <w:tr w:rsidR="00CD6AC1" w:rsidRPr="00FC0C77" w:rsidTr="008B197C">
        <w:trPr>
          <w:trHeight w:hRule="exact" w:val="837"/>
        </w:trPr>
        <w:tc>
          <w:tcPr>
            <w:tcW w:w="4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D6AC1" w:rsidRPr="00FC0C77" w:rsidRDefault="00CD6AC1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lastRenderedPageBreak/>
              <w:t>T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st c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se</w:t>
            </w:r>
            <w:r w:rsidRPr="00FC0C77">
              <w:rPr>
                <w:spacing w:val="-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8</w:t>
            </w:r>
          </w:p>
        </w:tc>
        <w:tc>
          <w:tcPr>
            <w:tcW w:w="46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D6AC1" w:rsidRPr="0048122F" w:rsidRDefault="00CD6AC1" w:rsidP="0048122F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1"/>
                <w:sz w:val="24"/>
                <w:szCs w:val="24"/>
              </w:rPr>
              <w:t>P</w:t>
            </w:r>
            <w:r w:rsidRPr="00FC0C77">
              <w:rPr>
                <w:sz w:val="24"/>
                <w:szCs w:val="24"/>
              </w:rPr>
              <w:t xml:space="preserve">hone     </w:t>
            </w:r>
            <w:r w:rsidRPr="00FC0C77">
              <w:rPr>
                <w:spacing w:val="18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disconn</w:t>
            </w:r>
            <w:r w:rsidRPr="00FC0C77">
              <w:rPr>
                <w:spacing w:val="-1"/>
                <w:sz w:val="24"/>
                <w:szCs w:val="24"/>
              </w:rPr>
              <w:t>ec</w:t>
            </w:r>
            <w:r w:rsidRPr="00FC0C77">
              <w:rPr>
                <w:sz w:val="24"/>
                <w:szCs w:val="24"/>
              </w:rPr>
              <w:t xml:space="preserve">ted     </w:t>
            </w:r>
            <w:r w:rsidRPr="00FC0C77">
              <w:rPr>
                <w:spacing w:val="21"/>
                <w:sz w:val="24"/>
                <w:szCs w:val="24"/>
              </w:rPr>
              <w:t xml:space="preserve"> 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ft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 xml:space="preserve">r     </w:t>
            </w:r>
            <w:r w:rsidRPr="00FC0C77">
              <w:rPr>
                <w:spacing w:val="18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succ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ssful</w:t>
            </w:r>
          </w:p>
          <w:p w:rsidR="00CD6AC1" w:rsidRPr="00FC0C77" w:rsidRDefault="00CD6AC1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pacing w:val="2"/>
                <w:sz w:val="24"/>
                <w:szCs w:val="24"/>
              </w:rPr>
              <w:t>x</w:t>
            </w:r>
            <w:r w:rsidRPr="00FC0C77">
              <w:rPr>
                <w:sz w:val="24"/>
                <w:szCs w:val="24"/>
              </w:rPr>
              <w:t>tr</w:t>
            </w:r>
            <w:r w:rsidRPr="00FC0C77">
              <w:rPr>
                <w:spacing w:val="-1"/>
                <w:sz w:val="24"/>
                <w:szCs w:val="24"/>
              </w:rPr>
              <w:t>ac</w:t>
            </w:r>
            <w:r w:rsidRPr="00FC0C77">
              <w:rPr>
                <w:sz w:val="24"/>
                <w:szCs w:val="24"/>
              </w:rPr>
              <w:t>t</w:t>
            </w:r>
            <w:r w:rsidRPr="00FC0C77">
              <w:rPr>
                <w:spacing w:val="1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>on</w:t>
            </w:r>
          </w:p>
        </w:tc>
      </w:tr>
      <w:tr w:rsidR="00CD6AC1" w:rsidRPr="00FC0C77" w:rsidTr="008B197C">
        <w:trPr>
          <w:trHeight w:hRule="exact" w:val="838"/>
        </w:trPr>
        <w:tc>
          <w:tcPr>
            <w:tcW w:w="4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D6AC1" w:rsidRPr="00FC0C77" w:rsidRDefault="00CD6AC1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1"/>
                <w:sz w:val="24"/>
                <w:szCs w:val="24"/>
              </w:rPr>
              <w:t>S</w:t>
            </w:r>
            <w:r w:rsidRPr="00FC0C77">
              <w:rPr>
                <w:spacing w:val="-1"/>
                <w:sz w:val="24"/>
                <w:szCs w:val="24"/>
              </w:rPr>
              <w:t>ce</w:t>
            </w:r>
            <w:r w:rsidRPr="00FC0C77">
              <w:rPr>
                <w:sz w:val="24"/>
                <w:szCs w:val="24"/>
              </w:rPr>
              <w:t>n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rio</w:t>
            </w:r>
          </w:p>
        </w:tc>
        <w:tc>
          <w:tcPr>
            <w:tcW w:w="46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D6AC1" w:rsidRPr="0048122F" w:rsidRDefault="00CD6AC1" w:rsidP="0048122F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A</w:t>
            </w:r>
            <w:r w:rsidRPr="00FC0C77">
              <w:rPr>
                <w:spacing w:val="-1"/>
                <w:sz w:val="24"/>
                <w:szCs w:val="24"/>
              </w:rPr>
              <w:t>f</w:t>
            </w:r>
            <w:r w:rsidRPr="00FC0C77">
              <w:rPr>
                <w:sz w:val="24"/>
                <w:szCs w:val="24"/>
              </w:rPr>
              <w:t>ter</w:t>
            </w:r>
            <w:r w:rsidRPr="00FC0C77">
              <w:rPr>
                <w:spacing w:val="47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s</w:t>
            </w:r>
            <w:r w:rsidRPr="00FC0C77">
              <w:rPr>
                <w:spacing w:val="2"/>
                <w:sz w:val="24"/>
                <w:szCs w:val="24"/>
              </w:rPr>
              <w:t>u</w:t>
            </w:r>
            <w:r w:rsidRPr="00FC0C77">
              <w:rPr>
                <w:spacing w:val="-1"/>
                <w:sz w:val="24"/>
                <w:szCs w:val="24"/>
              </w:rPr>
              <w:t>cce</w:t>
            </w:r>
            <w:r w:rsidRPr="00FC0C77">
              <w:rPr>
                <w:sz w:val="24"/>
                <w:szCs w:val="24"/>
              </w:rPr>
              <w:t>ssful</w:t>
            </w:r>
            <w:r w:rsidRPr="00FC0C77">
              <w:rPr>
                <w:spacing w:val="50"/>
                <w:sz w:val="24"/>
                <w:szCs w:val="24"/>
              </w:rPr>
              <w:t xml:space="preserve"> 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t</w:t>
            </w:r>
            <w:r w:rsidRPr="00FC0C77">
              <w:rPr>
                <w:spacing w:val="1"/>
                <w:sz w:val="24"/>
                <w:szCs w:val="24"/>
              </w:rPr>
              <w:t>t</w:t>
            </w:r>
            <w:r w:rsidRPr="00FC0C77">
              <w:rPr>
                <w:sz w:val="24"/>
                <w:szCs w:val="24"/>
              </w:rPr>
              <w:t>r</w:t>
            </w:r>
            <w:r w:rsidRPr="00FC0C77">
              <w:rPr>
                <w:spacing w:val="-2"/>
                <w:sz w:val="24"/>
                <w:szCs w:val="24"/>
              </w:rPr>
              <w:t>a</w:t>
            </w:r>
            <w:r w:rsidRPr="00FC0C77">
              <w:rPr>
                <w:spacing w:val="-1"/>
                <w:sz w:val="24"/>
                <w:szCs w:val="24"/>
              </w:rPr>
              <w:t>c</w:t>
            </w:r>
            <w:r w:rsidRPr="00FC0C77">
              <w:rPr>
                <w:sz w:val="24"/>
                <w:szCs w:val="24"/>
              </w:rPr>
              <w:t>t</w:t>
            </w:r>
            <w:r w:rsidRPr="00FC0C77">
              <w:rPr>
                <w:spacing w:val="3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>on</w:t>
            </w:r>
            <w:r w:rsidRPr="00FC0C77">
              <w:rPr>
                <w:spacing w:val="48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of</w:t>
            </w:r>
            <w:r w:rsidRPr="00FC0C77">
              <w:rPr>
                <w:spacing w:val="47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d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ta</w:t>
            </w:r>
            <w:r w:rsidRPr="00FC0C77">
              <w:rPr>
                <w:spacing w:val="2"/>
                <w:sz w:val="24"/>
                <w:szCs w:val="24"/>
              </w:rPr>
              <w:t>b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s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s,</w:t>
            </w:r>
            <w:r w:rsidRPr="00FC0C77">
              <w:rPr>
                <w:spacing w:val="48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the</w:t>
            </w:r>
          </w:p>
          <w:p w:rsidR="00CD6AC1" w:rsidRPr="00FC0C77" w:rsidRDefault="00CD6AC1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mob</w:t>
            </w:r>
            <w:r w:rsidRPr="00FC0C77">
              <w:rPr>
                <w:spacing w:val="1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>le d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vice</w:t>
            </w:r>
            <w:r w:rsidRPr="00FC0C77">
              <w:rPr>
                <w:spacing w:val="-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is det</w:t>
            </w:r>
            <w:r w:rsidRPr="00FC0C77">
              <w:rPr>
                <w:spacing w:val="-1"/>
                <w:sz w:val="24"/>
                <w:szCs w:val="24"/>
              </w:rPr>
              <w:t>ac</w:t>
            </w:r>
            <w:r w:rsidRPr="00FC0C77">
              <w:rPr>
                <w:spacing w:val="2"/>
                <w:sz w:val="24"/>
                <w:szCs w:val="24"/>
              </w:rPr>
              <w:t>h</w:t>
            </w:r>
            <w:r w:rsidRPr="00FC0C77">
              <w:rPr>
                <w:spacing w:val="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d  f</w:t>
            </w:r>
            <w:r w:rsidRPr="00FC0C77">
              <w:rPr>
                <w:spacing w:val="-1"/>
                <w:sz w:val="24"/>
                <w:szCs w:val="24"/>
              </w:rPr>
              <w:t>r</w:t>
            </w:r>
            <w:r w:rsidRPr="00FC0C77">
              <w:rPr>
                <w:sz w:val="24"/>
                <w:szCs w:val="24"/>
              </w:rPr>
              <w:t xml:space="preserve">om </w:t>
            </w:r>
            <w:r w:rsidRPr="00FC0C77">
              <w:rPr>
                <w:spacing w:val="1"/>
                <w:sz w:val="24"/>
                <w:szCs w:val="24"/>
              </w:rPr>
              <w:t>t</w:t>
            </w:r>
            <w:r w:rsidRPr="00FC0C77">
              <w:rPr>
                <w:spacing w:val="2"/>
                <w:sz w:val="24"/>
                <w:szCs w:val="24"/>
              </w:rPr>
              <w:t>h</w:t>
            </w:r>
            <w:r w:rsidRPr="00FC0C77">
              <w:rPr>
                <w:sz w:val="24"/>
                <w:szCs w:val="24"/>
              </w:rPr>
              <w:t>e</w:t>
            </w:r>
            <w:r w:rsidRPr="00FC0C77">
              <w:rPr>
                <w:spacing w:val="-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laptop.</w:t>
            </w:r>
          </w:p>
        </w:tc>
      </w:tr>
      <w:tr w:rsidR="00CD6AC1" w:rsidRPr="00FC0C77" w:rsidTr="008B197C">
        <w:trPr>
          <w:trHeight w:hRule="exact" w:val="425"/>
        </w:trPr>
        <w:tc>
          <w:tcPr>
            <w:tcW w:w="4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D6AC1" w:rsidRPr="00FC0C77" w:rsidRDefault="00CD6AC1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-3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>nput</w:t>
            </w:r>
          </w:p>
        </w:tc>
        <w:tc>
          <w:tcPr>
            <w:tcW w:w="46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D6AC1" w:rsidRPr="00FC0C77" w:rsidRDefault="00CD6AC1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Mobile d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vice</w:t>
            </w:r>
            <w:r w:rsidRPr="00FC0C77">
              <w:rPr>
                <w:spacing w:val="-1"/>
                <w:sz w:val="24"/>
                <w:szCs w:val="24"/>
              </w:rPr>
              <w:t xml:space="preserve"> </w:t>
            </w:r>
            <w:r w:rsidRPr="00FC0C77">
              <w:rPr>
                <w:sz w:val="24"/>
                <w:szCs w:val="24"/>
              </w:rPr>
              <w:t>is det</w:t>
            </w:r>
            <w:r w:rsidRPr="00FC0C77">
              <w:rPr>
                <w:spacing w:val="1"/>
                <w:sz w:val="24"/>
                <w:szCs w:val="24"/>
              </w:rPr>
              <w:t>a</w:t>
            </w:r>
            <w:r w:rsidRPr="00FC0C77">
              <w:rPr>
                <w:spacing w:val="-1"/>
                <w:sz w:val="24"/>
                <w:szCs w:val="24"/>
              </w:rPr>
              <w:t>c</w:t>
            </w:r>
            <w:r w:rsidRPr="00FC0C77">
              <w:rPr>
                <w:sz w:val="24"/>
                <w:szCs w:val="24"/>
              </w:rPr>
              <w:t>h</w:t>
            </w:r>
            <w:r w:rsidRPr="00FC0C77">
              <w:rPr>
                <w:spacing w:val="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d f</w:t>
            </w:r>
            <w:r w:rsidRPr="00FC0C77">
              <w:rPr>
                <w:spacing w:val="-1"/>
                <w:sz w:val="24"/>
                <w:szCs w:val="24"/>
              </w:rPr>
              <w:t>r</w:t>
            </w:r>
            <w:r w:rsidRPr="00FC0C77">
              <w:rPr>
                <w:sz w:val="24"/>
                <w:szCs w:val="24"/>
              </w:rPr>
              <w:t xml:space="preserve">om </w:t>
            </w:r>
            <w:r w:rsidRPr="00FC0C77">
              <w:rPr>
                <w:spacing w:val="1"/>
                <w:sz w:val="24"/>
                <w:szCs w:val="24"/>
              </w:rPr>
              <w:t>l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ptop</w:t>
            </w:r>
          </w:p>
        </w:tc>
      </w:tr>
      <w:tr w:rsidR="00CD6AC1" w:rsidRPr="00FC0C77" w:rsidTr="008B197C">
        <w:trPr>
          <w:trHeight w:hRule="exact" w:val="422"/>
        </w:trPr>
        <w:tc>
          <w:tcPr>
            <w:tcW w:w="4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D6AC1" w:rsidRPr="00FC0C77" w:rsidRDefault="00CD6AC1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Output</w:t>
            </w:r>
          </w:p>
        </w:tc>
        <w:tc>
          <w:tcPr>
            <w:tcW w:w="46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D6AC1" w:rsidRPr="00FC0C77" w:rsidRDefault="00CD6AC1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1"/>
                <w:sz w:val="24"/>
                <w:szCs w:val="24"/>
              </w:rPr>
              <w:t>P</w:t>
            </w:r>
            <w:r w:rsidRPr="00FC0C77">
              <w:rPr>
                <w:sz w:val="24"/>
                <w:szCs w:val="24"/>
              </w:rPr>
              <w:t>ro</w:t>
            </w:r>
            <w:r w:rsidRPr="00FC0C77">
              <w:rPr>
                <w:spacing w:val="-2"/>
                <w:sz w:val="24"/>
                <w:szCs w:val="24"/>
              </w:rPr>
              <w:t>c</w:t>
            </w:r>
            <w:r w:rsidRPr="00FC0C77">
              <w:rPr>
                <w:spacing w:val="-1"/>
                <w:sz w:val="24"/>
                <w:szCs w:val="24"/>
              </w:rPr>
              <w:t>ee</w:t>
            </w:r>
            <w:r w:rsidRPr="00FC0C77">
              <w:rPr>
                <w:sz w:val="24"/>
                <w:szCs w:val="24"/>
              </w:rPr>
              <w:t>d with f</w:t>
            </w:r>
            <w:r w:rsidRPr="00FC0C77">
              <w:rPr>
                <w:spacing w:val="2"/>
                <w:sz w:val="24"/>
                <w:szCs w:val="24"/>
              </w:rPr>
              <w:t>u</w:t>
            </w:r>
            <w:r w:rsidRPr="00FC0C77">
              <w:rPr>
                <w:sz w:val="24"/>
                <w:szCs w:val="24"/>
              </w:rPr>
              <w:t>rth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r d</w:t>
            </w:r>
            <w:r w:rsidRPr="00FC0C77">
              <w:rPr>
                <w:spacing w:val="-2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s</w:t>
            </w:r>
            <w:r w:rsidRPr="00FC0C77">
              <w:rPr>
                <w:spacing w:val="3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>r</w:t>
            </w:r>
            <w:r w:rsidRPr="00FC0C77">
              <w:rPr>
                <w:spacing w:val="-2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d op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pacing w:val="1"/>
                <w:sz w:val="24"/>
                <w:szCs w:val="24"/>
              </w:rPr>
              <w:t>r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t</w:t>
            </w:r>
            <w:r w:rsidRPr="00FC0C77">
              <w:rPr>
                <w:spacing w:val="1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>ons</w:t>
            </w:r>
          </w:p>
        </w:tc>
      </w:tr>
      <w:tr w:rsidR="00CD6AC1" w:rsidRPr="00FC0C77" w:rsidTr="008B197C">
        <w:trPr>
          <w:trHeight w:hRule="exact" w:val="424"/>
        </w:trPr>
        <w:tc>
          <w:tcPr>
            <w:tcW w:w="4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D6AC1" w:rsidRPr="00FC0C77" w:rsidRDefault="00CD6AC1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z w:val="24"/>
                <w:szCs w:val="24"/>
              </w:rPr>
              <w:t>E</w:t>
            </w:r>
            <w:r w:rsidRPr="00FC0C77">
              <w:rPr>
                <w:spacing w:val="2"/>
                <w:sz w:val="24"/>
                <w:szCs w:val="24"/>
              </w:rPr>
              <w:t>x</w:t>
            </w:r>
            <w:r w:rsidRPr="00FC0C77">
              <w:rPr>
                <w:sz w:val="24"/>
                <w:szCs w:val="24"/>
              </w:rPr>
              <w:t>p</w:t>
            </w:r>
            <w:r w:rsidRPr="00FC0C77">
              <w:rPr>
                <w:spacing w:val="-1"/>
                <w:sz w:val="24"/>
                <w:szCs w:val="24"/>
              </w:rPr>
              <w:t>ec</w:t>
            </w:r>
            <w:r w:rsidRPr="00FC0C77">
              <w:rPr>
                <w:sz w:val="24"/>
                <w:szCs w:val="24"/>
              </w:rPr>
              <w:t xml:space="preserve">ted </w:t>
            </w:r>
            <w:r w:rsidRPr="00FC0C77">
              <w:rPr>
                <w:spacing w:val="-1"/>
                <w:sz w:val="24"/>
                <w:szCs w:val="24"/>
              </w:rPr>
              <w:t>O</w:t>
            </w:r>
            <w:r w:rsidRPr="00FC0C77">
              <w:rPr>
                <w:sz w:val="24"/>
                <w:szCs w:val="24"/>
              </w:rPr>
              <w:t>utput</w:t>
            </w:r>
          </w:p>
        </w:tc>
        <w:tc>
          <w:tcPr>
            <w:tcW w:w="46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D6AC1" w:rsidRPr="00FC0C77" w:rsidRDefault="00CD6AC1" w:rsidP="008B197C">
            <w:pPr>
              <w:spacing w:line="360" w:lineRule="auto"/>
              <w:ind w:left="102"/>
              <w:jc w:val="both"/>
              <w:rPr>
                <w:sz w:val="24"/>
                <w:szCs w:val="24"/>
              </w:rPr>
            </w:pPr>
            <w:r w:rsidRPr="00FC0C77">
              <w:rPr>
                <w:spacing w:val="1"/>
                <w:sz w:val="24"/>
                <w:szCs w:val="24"/>
              </w:rPr>
              <w:t>P</w:t>
            </w:r>
            <w:r w:rsidRPr="00FC0C77">
              <w:rPr>
                <w:sz w:val="24"/>
                <w:szCs w:val="24"/>
              </w:rPr>
              <w:t>ro</w:t>
            </w:r>
            <w:r w:rsidRPr="00FC0C77">
              <w:rPr>
                <w:spacing w:val="-2"/>
                <w:sz w:val="24"/>
                <w:szCs w:val="24"/>
              </w:rPr>
              <w:t>c</w:t>
            </w:r>
            <w:r w:rsidRPr="00FC0C77">
              <w:rPr>
                <w:spacing w:val="-1"/>
                <w:sz w:val="24"/>
                <w:szCs w:val="24"/>
              </w:rPr>
              <w:t>ee</w:t>
            </w:r>
            <w:r w:rsidRPr="00FC0C77">
              <w:rPr>
                <w:sz w:val="24"/>
                <w:szCs w:val="24"/>
              </w:rPr>
              <w:t>d with f</w:t>
            </w:r>
            <w:r w:rsidRPr="00FC0C77">
              <w:rPr>
                <w:spacing w:val="2"/>
                <w:sz w:val="24"/>
                <w:szCs w:val="24"/>
              </w:rPr>
              <w:t>u</w:t>
            </w:r>
            <w:r w:rsidRPr="00FC0C77">
              <w:rPr>
                <w:sz w:val="24"/>
                <w:szCs w:val="24"/>
              </w:rPr>
              <w:t>rth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r d</w:t>
            </w:r>
            <w:r w:rsidRPr="00FC0C77">
              <w:rPr>
                <w:spacing w:val="-2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s</w:t>
            </w:r>
            <w:r w:rsidRPr="00FC0C77">
              <w:rPr>
                <w:spacing w:val="3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>r</w:t>
            </w:r>
            <w:r w:rsidRPr="00FC0C77">
              <w:rPr>
                <w:spacing w:val="-2"/>
                <w:sz w:val="24"/>
                <w:szCs w:val="24"/>
              </w:rPr>
              <w:t>e</w:t>
            </w:r>
            <w:r w:rsidRPr="00FC0C77">
              <w:rPr>
                <w:sz w:val="24"/>
                <w:szCs w:val="24"/>
              </w:rPr>
              <w:t>d op</w:t>
            </w:r>
            <w:r w:rsidRPr="00FC0C77">
              <w:rPr>
                <w:spacing w:val="-1"/>
                <w:sz w:val="24"/>
                <w:szCs w:val="24"/>
              </w:rPr>
              <w:t>e</w:t>
            </w:r>
            <w:r w:rsidRPr="00FC0C77">
              <w:rPr>
                <w:spacing w:val="1"/>
                <w:sz w:val="24"/>
                <w:szCs w:val="24"/>
              </w:rPr>
              <w:t>r</w:t>
            </w:r>
            <w:r w:rsidRPr="00FC0C77">
              <w:rPr>
                <w:spacing w:val="-1"/>
                <w:sz w:val="24"/>
                <w:szCs w:val="24"/>
              </w:rPr>
              <w:t>a</w:t>
            </w:r>
            <w:r w:rsidRPr="00FC0C77">
              <w:rPr>
                <w:sz w:val="24"/>
                <w:szCs w:val="24"/>
              </w:rPr>
              <w:t>t</w:t>
            </w:r>
            <w:r w:rsidRPr="00FC0C77">
              <w:rPr>
                <w:spacing w:val="1"/>
                <w:sz w:val="24"/>
                <w:szCs w:val="24"/>
              </w:rPr>
              <w:t>i</w:t>
            </w:r>
            <w:r w:rsidRPr="00FC0C77">
              <w:rPr>
                <w:sz w:val="24"/>
                <w:szCs w:val="24"/>
              </w:rPr>
              <w:t>ons</w:t>
            </w:r>
          </w:p>
        </w:tc>
      </w:tr>
    </w:tbl>
    <w:p w:rsidR="000A4DF3" w:rsidRPr="00FC0C77" w:rsidRDefault="000A4DF3" w:rsidP="00CD6AC1">
      <w:pPr>
        <w:spacing w:before="16" w:line="360" w:lineRule="auto"/>
        <w:ind w:right="4581"/>
        <w:jc w:val="both"/>
        <w:rPr>
          <w:rFonts w:eastAsia="Calibri"/>
          <w:sz w:val="22"/>
          <w:szCs w:val="22"/>
        </w:rPr>
        <w:sectPr w:rsidR="000A4DF3" w:rsidRPr="00FC0C77" w:rsidSect="00C60CF5">
          <w:footerReference w:type="default" r:id="rId77"/>
          <w:pgSz w:w="11920" w:h="16840"/>
          <w:pgMar w:top="960" w:right="1220" w:bottom="280" w:left="1220" w:header="749" w:footer="0" w:gutter="0"/>
          <w:cols w:space="720"/>
        </w:sectPr>
      </w:pPr>
    </w:p>
    <w:p w:rsidR="0048122F" w:rsidRPr="00FC0C77" w:rsidRDefault="0048122F" w:rsidP="0048122F">
      <w:pPr>
        <w:spacing w:before="24" w:line="360" w:lineRule="auto"/>
        <w:ind w:left="2979"/>
        <w:jc w:val="both"/>
        <w:rPr>
          <w:sz w:val="28"/>
          <w:szCs w:val="28"/>
        </w:rPr>
      </w:pPr>
      <w:r w:rsidRPr="00FC0C77">
        <w:rPr>
          <w:b/>
          <w:spacing w:val="-1"/>
          <w:sz w:val="28"/>
          <w:szCs w:val="28"/>
        </w:rPr>
        <w:lastRenderedPageBreak/>
        <w:t>C</w:t>
      </w:r>
      <w:r w:rsidRPr="00FC0C77">
        <w:rPr>
          <w:b/>
          <w:sz w:val="28"/>
          <w:szCs w:val="28"/>
        </w:rPr>
        <w:t>h</w:t>
      </w:r>
      <w:r w:rsidRPr="00FC0C77">
        <w:rPr>
          <w:b/>
          <w:spacing w:val="1"/>
          <w:sz w:val="28"/>
          <w:szCs w:val="28"/>
        </w:rPr>
        <w:t>a</w:t>
      </w:r>
      <w:r w:rsidRPr="00FC0C77">
        <w:rPr>
          <w:b/>
          <w:sz w:val="28"/>
          <w:szCs w:val="28"/>
        </w:rPr>
        <w:t>pter</w:t>
      </w:r>
      <w:r w:rsidRPr="00FC0C77">
        <w:rPr>
          <w:b/>
          <w:spacing w:val="-3"/>
          <w:sz w:val="28"/>
          <w:szCs w:val="28"/>
        </w:rPr>
        <w:t xml:space="preserve"> </w:t>
      </w:r>
      <w:r w:rsidRPr="00FC0C77">
        <w:rPr>
          <w:b/>
          <w:spacing w:val="1"/>
          <w:sz w:val="28"/>
          <w:szCs w:val="28"/>
        </w:rPr>
        <w:t>8</w:t>
      </w:r>
      <w:r w:rsidRPr="00FC0C77">
        <w:rPr>
          <w:b/>
          <w:sz w:val="28"/>
          <w:szCs w:val="28"/>
        </w:rPr>
        <w:t xml:space="preserve">: </w:t>
      </w:r>
      <w:r w:rsidRPr="00FC0C77">
        <w:rPr>
          <w:b/>
          <w:spacing w:val="-2"/>
          <w:sz w:val="28"/>
          <w:szCs w:val="28"/>
        </w:rPr>
        <w:t>C</w:t>
      </w:r>
      <w:r w:rsidRPr="00FC0C77">
        <w:rPr>
          <w:b/>
          <w:sz w:val="28"/>
          <w:szCs w:val="28"/>
        </w:rPr>
        <w:t>O</w:t>
      </w:r>
      <w:r w:rsidRPr="00FC0C77">
        <w:rPr>
          <w:b/>
          <w:spacing w:val="-1"/>
          <w:sz w:val="28"/>
          <w:szCs w:val="28"/>
        </w:rPr>
        <w:t>NC</w:t>
      </w:r>
      <w:r w:rsidRPr="00FC0C77">
        <w:rPr>
          <w:b/>
          <w:sz w:val="28"/>
          <w:szCs w:val="28"/>
        </w:rPr>
        <w:t>L</w:t>
      </w:r>
      <w:r w:rsidRPr="00FC0C77">
        <w:rPr>
          <w:b/>
          <w:spacing w:val="-1"/>
          <w:sz w:val="28"/>
          <w:szCs w:val="28"/>
        </w:rPr>
        <w:t>U</w:t>
      </w:r>
      <w:r w:rsidRPr="00FC0C77">
        <w:rPr>
          <w:b/>
          <w:sz w:val="28"/>
          <w:szCs w:val="28"/>
        </w:rPr>
        <w:t>S</w:t>
      </w:r>
      <w:r w:rsidRPr="00FC0C77">
        <w:rPr>
          <w:b/>
          <w:spacing w:val="1"/>
          <w:sz w:val="28"/>
          <w:szCs w:val="28"/>
        </w:rPr>
        <w:t>I</w:t>
      </w:r>
      <w:r w:rsidRPr="00FC0C77">
        <w:rPr>
          <w:b/>
          <w:sz w:val="28"/>
          <w:szCs w:val="28"/>
        </w:rPr>
        <w:t>ON</w:t>
      </w:r>
    </w:p>
    <w:p w:rsidR="0048122F" w:rsidRPr="00FC0C77" w:rsidRDefault="0048122F" w:rsidP="0048122F">
      <w:pPr>
        <w:spacing w:before="17" w:line="360" w:lineRule="auto"/>
        <w:jc w:val="both"/>
        <w:rPr>
          <w:sz w:val="26"/>
          <w:szCs w:val="26"/>
        </w:rPr>
      </w:pPr>
    </w:p>
    <w:p w:rsidR="0048122F" w:rsidRPr="00FC0C77" w:rsidRDefault="0048122F" w:rsidP="0048122F">
      <w:pPr>
        <w:spacing w:line="360" w:lineRule="auto"/>
        <w:ind w:left="100" w:right="78"/>
        <w:jc w:val="both"/>
        <w:rPr>
          <w:sz w:val="24"/>
          <w:szCs w:val="24"/>
        </w:rPr>
      </w:pPr>
      <w:r w:rsidRPr="00FC0C77">
        <w:rPr>
          <w:spacing w:val="1"/>
          <w:sz w:val="24"/>
          <w:szCs w:val="24"/>
        </w:rPr>
        <w:t>W</w:t>
      </w:r>
      <w:r w:rsidRPr="00FC0C77">
        <w:rPr>
          <w:sz w:val="24"/>
          <w:szCs w:val="24"/>
        </w:rPr>
        <w:t>e</w:t>
      </w:r>
      <w:r w:rsidRPr="00FC0C77">
        <w:rPr>
          <w:spacing w:val="28"/>
          <w:sz w:val="24"/>
          <w:szCs w:val="24"/>
        </w:rPr>
        <w:t xml:space="preserve"> 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re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nted</w:t>
      </w:r>
      <w:r w:rsidRPr="00FC0C77">
        <w:rPr>
          <w:spacing w:val="30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>is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ing</w:t>
      </w:r>
      <w:r w:rsidRPr="00FC0C77">
        <w:rPr>
          <w:spacing w:val="27"/>
          <w:sz w:val="24"/>
          <w:szCs w:val="24"/>
        </w:rPr>
        <w:t xml:space="preserve"> </w:t>
      </w:r>
      <w:r w:rsidRPr="00FC0C77">
        <w:rPr>
          <w:sz w:val="24"/>
          <w:szCs w:val="24"/>
        </w:rPr>
        <w:t>methods</w:t>
      </w:r>
      <w:r w:rsidRPr="00FC0C77">
        <w:rPr>
          <w:spacing w:val="29"/>
          <w:sz w:val="24"/>
          <w:szCs w:val="24"/>
        </w:rPr>
        <w:t xml:space="preserve"> </w:t>
      </w:r>
      <w:r w:rsidRPr="00FC0C77">
        <w:rPr>
          <w:sz w:val="24"/>
          <w:szCs w:val="24"/>
        </w:rPr>
        <w:t>to</w:t>
      </w:r>
      <w:r w:rsidRPr="00FC0C77">
        <w:rPr>
          <w:spacing w:val="29"/>
          <w:sz w:val="24"/>
          <w:szCs w:val="24"/>
        </w:rPr>
        <w:t xml:space="preserve"> </w:t>
      </w:r>
      <w:r w:rsidR="00801BCA" w:rsidRPr="00FC0C77">
        <w:rPr>
          <w:spacing w:val="-1"/>
          <w:sz w:val="24"/>
          <w:szCs w:val="24"/>
        </w:rPr>
        <w:t>a</w:t>
      </w:r>
      <w:r w:rsidR="00801BCA" w:rsidRPr="00FC0C77">
        <w:rPr>
          <w:sz w:val="24"/>
          <w:szCs w:val="24"/>
        </w:rPr>
        <w:t>n</w:t>
      </w:r>
      <w:r w:rsidR="00801BCA" w:rsidRPr="00FC0C77">
        <w:rPr>
          <w:spacing w:val="-1"/>
          <w:sz w:val="24"/>
          <w:szCs w:val="24"/>
        </w:rPr>
        <w:t>a</w:t>
      </w:r>
      <w:r w:rsidR="00801BCA" w:rsidRPr="00FC0C77">
        <w:rPr>
          <w:spacing w:val="3"/>
          <w:sz w:val="24"/>
          <w:szCs w:val="24"/>
        </w:rPr>
        <w:t>l</w:t>
      </w:r>
      <w:r w:rsidR="00801BCA" w:rsidRPr="00FC0C77">
        <w:rPr>
          <w:spacing w:val="-5"/>
          <w:sz w:val="24"/>
          <w:szCs w:val="24"/>
        </w:rPr>
        <w:t>y</w:t>
      </w:r>
      <w:r w:rsidR="00801BCA" w:rsidRPr="00FC0C77">
        <w:rPr>
          <w:spacing w:val="2"/>
          <w:sz w:val="24"/>
          <w:szCs w:val="24"/>
        </w:rPr>
        <w:t>z</w:t>
      </w:r>
      <w:r w:rsidR="00801BCA" w:rsidRPr="00FC0C77">
        <w:rPr>
          <w:sz w:val="24"/>
          <w:szCs w:val="24"/>
        </w:rPr>
        <w:t>e</w:t>
      </w:r>
      <w:r w:rsidRPr="00FC0C77">
        <w:rPr>
          <w:spacing w:val="28"/>
          <w:sz w:val="24"/>
          <w:szCs w:val="24"/>
        </w:rPr>
        <w:t xml:space="preserve"> </w:t>
      </w:r>
      <w:r w:rsidRPr="00FC0C77">
        <w:rPr>
          <w:sz w:val="24"/>
          <w:szCs w:val="24"/>
        </w:rPr>
        <w:t>mo</w:t>
      </w:r>
      <w:r w:rsidRPr="00FC0C77">
        <w:rPr>
          <w:spacing w:val="3"/>
          <w:sz w:val="24"/>
          <w:szCs w:val="24"/>
        </w:rPr>
        <w:t>b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e</w:t>
      </w:r>
      <w:r w:rsidRPr="00FC0C77">
        <w:rPr>
          <w:spacing w:val="28"/>
          <w:sz w:val="24"/>
          <w:szCs w:val="24"/>
        </w:rPr>
        <w:t xml:space="preserve"> </w:t>
      </w:r>
      <w:r w:rsidRPr="00FC0C77">
        <w:rPr>
          <w:sz w:val="24"/>
          <w:szCs w:val="24"/>
        </w:rPr>
        <w:t>phon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29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29"/>
          <w:sz w:val="24"/>
          <w:szCs w:val="24"/>
        </w:rPr>
        <w:t xml:space="preserve"> </w:t>
      </w:r>
      <w:r w:rsidRPr="00FC0C77">
        <w:rPr>
          <w:sz w:val="24"/>
          <w:szCs w:val="24"/>
        </w:rPr>
        <w:t>poin</w:t>
      </w:r>
      <w:r w:rsidRPr="00FC0C77">
        <w:rPr>
          <w:spacing w:val="6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31"/>
          <w:sz w:val="24"/>
          <w:szCs w:val="24"/>
        </w:rPr>
        <w:t xml:space="preserve"> </w:t>
      </w:r>
      <w:r w:rsidRPr="00FC0C77">
        <w:rPr>
          <w:sz w:val="24"/>
          <w:szCs w:val="24"/>
        </w:rPr>
        <w:t>out</w:t>
      </w:r>
      <w:r w:rsidRPr="00FC0C77">
        <w:rPr>
          <w:spacing w:val="29"/>
          <w:sz w:val="24"/>
          <w:szCs w:val="24"/>
        </w:rPr>
        <w:t xml:space="preserve"> </w:t>
      </w:r>
      <w:r w:rsidRPr="00FC0C77">
        <w:rPr>
          <w:sz w:val="24"/>
          <w:szCs w:val="24"/>
        </w:rPr>
        <w:t>their</w:t>
      </w:r>
      <w:r w:rsidRPr="00FC0C77">
        <w:rPr>
          <w:spacing w:val="28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dv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nt</w:t>
      </w:r>
      <w:r w:rsidRPr="00FC0C77">
        <w:rPr>
          <w:spacing w:val="2"/>
          <w:sz w:val="24"/>
          <w:szCs w:val="24"/>
        </w:rPr>
        <w:t>a</w:t>
      </w:r>
      <w:r w:rsidRPr="00FC0C77">
        <w:rPr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s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disadv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nt</w:t>
      </w:r>
      <w:r w:rsidRPr="00FC0C77">
        <w:rPr>
          <w:spacing w:val="2"/>
          <w:sz w:val="24"/>
          <w:szCs w:val="24"/>
        </w:rPr>
        <w:t>a</w:t>
      </w:r>
      <w:r w:rsidRPr="00FC0C77">
        <w:rPr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s.</w:t>
      </w:r>
      <w:r w:rsidRPr="00FC0C77">
        <w:rPr>
          <w:spacing w:val="1"/>
          <w:sz w:val="24"/>
          <w:szCs w:val="24"/>
        </w:rPr>
        <w:t xml:space="preserve"> S</w:t>
      </w:r>
      <w:r w:rsidRPr="00FC0C77">
        <w:rPr>
          <w:sz w:val="24"/>
          <w:szCs w:val="24"/>
        </w:rPr>
        <w:t>ince these methods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vio</w:t>
      </w:r>
      <w:r w:rsidRPr="00FC0C77">
        <w:rPr>
          <w:spacing w:val="1"/>
          <w:sz w:val="24"/>
          <w:szCs w:val="24"/>
        </w:rPr>
        <w:t>l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te fo</w:t>
      </w:r>
      <w:r w:rsidRPr="00FC0C77">
        <w:rPr>
          <w:spacing w:val="-1"/>
          <w:sz w:val="24"/>
          <w:szCs w:val="24"/>
        </w:rPr>
        <w:t>re</w:t>
      </w:r>
      <w:r w:rsidRPr="00FC0C77">
        <w:rPr>
          <w:sz w:val="24"/>
          <w:szCs w:val="24"/>
        </w:rPr>
        <w:t>ns</w:t>
      </w:r>
      <w:r w:rsidRPr="00FC0C77">
        <w:rPr>
          <w:spacing w:val="3"/>
          <w:sz w:val="24"/>
          <w:szCs w:val="24"/>
        </w:rPr>
        <w:t>i</w:t>
      </w:r>
      <w:r w:rsidRPr="00FC0C77">
        <w:rPr>
          <w:sz w:val="24"/>
          <w:szCs w:val="24"/>
        </w:rPr>
        <w:t>c p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inc</w:t>
      </w:r>
      <w:r w:rsidRPr="00FC0C77">
        <w:rPr>
          <w:spacing w:val="2"/>
          <w:sz w:val="24"/>
          <w:szCs w:val="24"/>
        </w:rPr>
        <w:t>i</w:t>
      </w:r>
      <w:r w:rsidRPr="00FC0C77">
        <w:rPr>
          <w:sz w:val="24"/>
          <w:szCs w:val="24"/>
        </w:rPr>
        <w:t>ples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or n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ss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 xml:space="preserve">tate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dv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</w:t>
      </w:r>
      <w:r w:rsidRPr="00FC0C77">
        <w:rPr>
          <w:spacing w:val="1"/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knowl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d</w:t>
      </w:r>
      <w:r w:rsidRPr="00FC0C77">
        <w:rPr>
          <w:sz w:val="24"/>
          <w:szCs w:val="24"/>
        </w:rPr>
        <w:t>ge to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m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5"/>
          <w:sz w:val="24"/>
          <w:szCs w:val="24"/>
        </w:rPr>
        <w:t>l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si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,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w</w:t>
      </w:r>
      <w:r w:rsidRPr="00FC0C77">
        <w:rPr>
          <w:sz w:val="24"/>
          <w:szCs w:val="24"/>
        </w:rPr>
        <w:t>e 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ve </w:t>
      </w:r>
      <w:r w:rsidRPr="00FC0C77">
        <w:rPr>
          <w:spacing w:val="2"/>
          <w:sz w:val="24"/>
          <w:szCs w:val="24"/>
        </w:rPr>
        <w:t>p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</w:t>
      </w:r>
      <w:r w:rsidRPr="00FC0C77">
        <w:rPr>
          <w:spacing w:val="3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ui</w:t>
      </w:r>
      <w:r w:rsidRPr="00FC0C77">
        <w:rPr>
          <w:spacing w:val="3"/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softw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>e whi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 xml:space="preserve">h 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bles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uto</w:t>
      </w:r>
      <w:r w:rsidRPr="00FC0C77">
        <w:rPr>
          <w:spacing w:val="1"/>
          <w:sz w:val="24"/>
          <w:szCs w:val="24"/>
        </w:rPr>
        <w:t>m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2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5"/>
          <w:sz w:val="24"/>
          <w:szCs w:val="24"/>
        </w:rPr>
        <w:t>l</w:t>
      </w:r>
      <w:r w:rsidRPr="00FC0C77">
        <w:rPr>
          <w:spacing w:val="-2"/>
          <w:sz w:val="24"/>
          <w:szCs w:val="24"/>
        </w:rPr>
        <w:t>y</w:t>
      </w:r>
      <w:r w:rsidRPr="00FC0C77">
        <w:rPr>
          <w:sz w:val="24"/>
          <w:szCs w:val="24"/>
        </w:rPr>
        <w:t>si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.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This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softw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re </w:t>
      </w:r>
      <w:r w:rsidRPr="00FC0C77">
        <w:rPr>
          <w:spacing w:val="1"/>
          <w:sz w:val="24"/>
          <w:szCs w:val="24"/>
        </w:rPr>
        <w:t>a</w:t>
      </w:r>
      <w:r w:rsidRPr="00FC0C77">
        <w:rPr>
          <w:spacing w:val="-1"/>
          <w:sz w:val="24"/>
          <w:szCs w:val="24"/>
        </w:rPr>
        <w:t>c</w:t>
      </w:r>
      <w:r w:rsidRPr="00FC0C77">
        <w:rPr>
          <w:spacing w:val="1"/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sses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3"/>
          <w:sz w:val="24"/>
          <w:szCs w:val="24"/>
        </w:rPr>
        <w:t>e</w:t>
      </w:r>
      <w:r w:rsidRPr="00FC0C77">
        <w:rPr>
          <w:sz w:val="24"/>
          <w:szCs w:val="24"/>
        </w:rPr>
        <w:t>vi</w:t>
      </w:r>
      <w:r w:rsidRPr="00FC0C77">
        <w:rPr>
          <w:spacing w:val="2"/>
          <w:sz w:val="24"/>
          <w:szCs w:val="24"/>
        </w:rPr>
        <w:t>c</w:t>
      </w:r>
      <w:r w:rsidRPr="00FC0C77">
        <w:rPr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via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An</w:t>
      </w:r>
      <w:r w:rsidRPr="00FC0C77">
        <w:rPr>
          <w:spacing w:val="2"/>
          <w:sz w:val="24"/>
          <w:szCs w:val="24"/>
        </w:rPr>
        <w:t>d</w:t>
      </w:r>
      <w:r w:rsidRPr="00FC0C77">
        <w:rPr>
          <w:sz w:val="24"/>
          <w:szCs w:val="24"/>
        </w:rPr>
        <w:t>roid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b</w:t>
      </w:r>
      <w:r w:rsidRPr="00FC0C77">
        <w:rPr>
          <w:spacing w:val="2"/>
          <w:sz w:val="24"/>
          <w:szCs w:val="24"/>
        </w:rPr>
        <w:t>u</w:t>
      </w:r>
      <w:r w:rsidRPr="00FC0C77">
        <w:rPr>
          <w:sz w:val="24"/>
          <w:szCs w:val="24"/>
        </w:rPr>
        <w:t>g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2"/>
          <w:sz w:val="24"/>
          <w:szCs w:val="24"/>
        </w:rPr>
        <w:t>B</w:t>
      </w:r>
      <w:r w:rsidRPr="00FC0C77">
        <w:rPr>
          <w:sz w:val="24"/>
          <w:szCs w:val="24"/>
        </w:rPr>
        <w:t>ri</w:t>
      </w:r>
      <w:r w:rsidRPr="00FC0C77">
        <w:rPr>
          <w:spacing w:val="2"/>
          <w:sz w:val="24"/>
          <w:szCs w:val="24"/>
        </w:rPr>
        <w:t>d</w:t>
      </w:r>
      <w:r w:rsidRPr="00FC0C77">
        <w:rPr>
          <w:sz w:val="24"/>
          <w:szCs w:val="24"/>
        </w:rPr>
        <w:t>ge in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to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trie</w:t>
      </w:r>
      <w:r w:rsidRPr="00FC0C77">
        <w:rPr>
          <w:spacing w:val="1"/>
          <w:sz w:val="24"/>
          <w:szCs w:val="24"/>
        </w:rPr>
        <w:t>v</w:t>
      </w:r>
      <w:r w:rsidRPr="00FC0C77">
        <w:rPr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</w:t>
      </w:r>
      <w:r w:rsidRPr="00FC0C77">
        <w:rPr>
          <w:spacing w:val="2"/>
          <w:sz w:val="24"/>
          <w:szCs w:val="24"/>
        </w:rPr>
        <w:t>p</w:t>
      </w:r>
      <w:r w:rsidRPr="00FC0C77">
        <w:rPr>
          <w:sz w:val="24"/>
          <w:szCs w:val="24"/>
        </w:rPr>
        <w:t>y of</w:t>
      </w:r>
      <w:r w:rsidRPr="00FC0C77">
        <w:rPr>
          <w:spacing w:val="2"/>
          <w:sz w:val="24"/>
          <w:szCs w:val="24"/>
        </w:rPr>
        <w:t xml:space="preserve"> 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le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ted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S</w:t>
      </w:r>
      <w:r w:rsidRPr="00FC0C77">
        <w:rPr>
          <w:spacing w:val="2"/>
          <w:sz w:val="24"/>
          <w:szCs w:val="24"/>
        </w:rPr>
        <w:t>Q</w:t>
      </w:r>
      <w:r w:rsidRPr="00FC0C77">
        <w:rPr>
          <w:spacing w:val="-3"/>
          <w:sz w:val="24"/>
          <w:szCs w:val="24"/>
        </w:rPr>
        <w:t>L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 xml:space="preserve"> 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tab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s.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ubse</w:t>
      </w:r>
      <w:r w:rsidRPr="00FC0C77">
        <w:rPr>
          <w:spacing w:val="-1"/>
          <w:sz w:val="24"/>
          <w:szCs w:val="24"/>
        </w:rPr>
        <w:t>q</w:t>
      </w:r>
      <w:r w:rsidRPr="00FC0C77">
        <w:rPr>
          <w:sz w:val="24"/>
          <w:szCs w:val="24"/>
        </w:rPr>
        <w:t>u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nt</w:t>
      </w:r>
      <w:r w:rsidRPr="00FC0C77">
        <w:rPr>
          <w:spacing w:val="6"/>
          <w:sz w:val="24"/>
          <w:szCs w:val="24"/>
        </w:rPr>
        <w:t>l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,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t</w:t>
      </w:r>
      <w:r w:rsidRPr="00FC0C77">
        <w:rPr>
          <w:spacing w:val="3"/>
          <w:sz w:val="24"/>
          <w:szCs w:val="24"/>
        </w:rPr>
        <w:t>h</w:t>
      </w:r>
      <w:r w:rsidRPr="00FC0C77">
        <w:rPr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S</w:t>
      </w:r>
      <w:r w:rsidRPr="00FC0C77">
        <w:rPr>
          <w:spacing w:val="2"/>
          <w:sz w:val="24"/>
          <w:szCs w:val="24"/>
        </w:rPr>
        <w:t>Q</w:t>
      </w:r>
      <w:r w:rsidRPr="00FC0C77">
        <w:rPr>
          <w:spacing w:val="-5"/>
          <w:sz w:val="24"/>
          <w:szCs w:val="24"/>
        </w:rPr>
        <w:t>L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 xml:space="preserve"> 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tab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s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re p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</w:t>
      </w:r>
      <w:r w:rsidRPr="00FC0C77">
        <w:rPr>
          <w:spacing w:val="2"/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ta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is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pacing w:val="-2"/>
          <w:sz w:val="24"/>
          <w:szCs w:val="24"/>
        </w:rPr>
        <w:t>t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a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ted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fin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</w:t>
      </w:r>
      <w:r w:rsidRPr="00FC0C77">
        <w:rPr>
          <w:spacing w:val="6"/>
          <w:sz w:val="24"/>
          <w:szCs w:val="24"/>
        </w:rPr>
        <w:t>l</w:t>
      </w:r>
      <w:r w:rsidRPr="00FC0C77">
        <w:rPr>
          <w:sz w:val="24"/>
          <w:szCs w:val="24"/>
        </w:rPr>
        <w:t>y</w:t>
      </w:r>
      <w:r w:rsidRPr="00FC0C77">
        <w:rPr>
          <w:spacing w:val="-3"/>
          <w:sz w:val="24"/>
          <w:szCs w:val="24"/>
        </w:rPr>
        <w:t xml:space="preserve"> </w:t>
      </w:r>
      <w:r w:rsidRPr="00FC0C77">
        <w:rPr>
          <w:sz w:val="24"/>
          <w:szCs w:val="24"/>
        </w:rPr>
        <w:t>tr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nsf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rm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in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o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port.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Du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ing the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lop</w:t>
      </w:r>
      <w:r w:rsidRPr="00FC0C77">
        <w:rPr>
          <w:spacing w:val="1"/>
          <w:sz w:val="24"/>
          <w:szCs w:val="24"/>
        </w:rPr>
        <w:t>m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>t</w:t>
      </w:r>
    </w:p>
    <w:p w:rsidR="0048122F" w:rsidRPr="00FC0C77" w:rsidRDefault="0048122F" w:rsidP="0048122F">
      <w:pPr>
        <w:spacing w:before="3" w:line="360" w:lineRule="auto"/>
        <w:ind w:left="100" w:right="1786"/>
        <w:jc w:val="both"/>
        <w:rPr>
          <w:sz w:val="24"/>
          <w:szCs w:val="24"/>
        </w:rPr>
      </w:pPr>
      <w:r w:rsidRPr="00FC0C77">
        <w:rPr>
          <w:position w:val="-1"/>
          <w:sz w:val="24"/>
          <w:szCs w:val="24"/>
        </w:rPr>
        <w:t>of</w:t>
      </w:r>
      <w:r w:rsidRPr="00FC0C77">
        <w:rPr>
          <w:spacing w:val="-1"/>
          <w:position w:val="-1"/>
          <w:sz w:val="24"/>
          <w:szCs w:val="24"/>
        </w:rPr>
        <w:t xml:space="preserve"> </w:t>
      </w:r>
      <w:r w:rsidRPr="00FC0C77">
        <w:rPr>
          <w:position w:val="-1"/>
          <w:sz w:val="24"/>
          <w:szCs w:val="24"/>
        </w:rPr>
        <w:t>th</w:t>
      </w:r>
      <w:r w:rsidRPr="00FC0C77">
        <w:rPr>
          <w:spacing w:val="1"/>
          <w:position w:val="-1"/>
          <w:sz w:val="24"/>
          <w:szCs w:val="24"/>
        </w:rPr>
        <w:t>i</w:t>
      </w:r>
      <w:r w:rsidRPr="00FC0C77">
        <w:rPr>
          <w:position w:val="-1"/>
          <w:sz w:val="24"/>
          <w:szCs w:val="24"/>
        </w:rPr>
        <w:t>s softw</w:t>
      </w:r>
      <w:r w:rsidRPr="00FC0C77">
        <w:rPr>
          <w:spacing w:val="-1"/>
          <w:position w:val="-1"/>
          <w:sz w:val="24"/>
          <w:szCs w:val="24"/>
        </w:rPr>
        <w:t>a</w:t>
      </w:r>
      <w:r w:rsidRPr="00FC0C77">
        <w:rPr>
          <w:position w:val="-1"/>
          <w:sz w:val="24"/>
          <w:szCs w:val="24"/>
        </w:rPr>
        <w:t>re</w:t>
      </w:r>
      <w:r w:rsidRPr="00FC0C77">
        <w:rPr>
          <w:spacing w:val="-2"/>
          <w:position w:val="-1"/>
          <w:sz w:val="24"/>
          <w:szCs w:val="24"/>
        </w:rPr>
        <w:t xml:space="preserve"> </w:t>
      </w:r>
      <w:r w:rsidRPr="00FC0C77">
        <w:rPr>
          <w:position w:val="-1"/>
          <w:sz w:val="24"/>
          <w:szCs w:val="24"/>
        </w:rPr>
        <w:t xml:space="preserve">main </w:t>
      </w:r>
      <w:r w:rsidRPr="00FC0C77">
        <w:rPr>
          <w:spacing w:val="-1"/>
          <w:position w:val="-1"/>
          <w:sz w:val="24"/>
          <w:szCs w:val="24"/>
        </w:rPr>
        <w:t>f</w:t>
      </w:r>
      <w:r w:rsidRPr="00FC0C77">
        <w:rPr>
          <w:spacing w:val="2"/>
          <w:position w:val="-1"/>
          <w:sz w:val="24"/>
          <w:szCs w:val="24"/>
        </w:rPr>
        <w:t>o</w:t>
      </w:r>
      <w:r w:rsidRPr="00FC0C77">
        <w:rPr>
          <w:spacing w:val="1"/>
          <w:position w:val="-1"/>
          <w:sz w:val="24"/>
          <w:szCs w:val="24"/>
        </w:rPr>
        <w:t>r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>nsic p</w:t>
      </w:r>
      <w:r w:rsidRPr="00FC0C77">
        <w:rPr>
          <w:spacing w:val="-1"/>
          <w:position w:val="-1"/>
          <w:sz w:val="24"/>
          <w:szCs w:val="24"/>
        </w:rPr>
        <w:t>r</w:t>
      </w:r>
      <w:r w:rsidRPr="00FC0C77">
        <w:rPr>
          <w:spacing w:val="2"/>
          <w:position w:val="-1"/>
          <w:sz w:val="24"/>
          <w:szCs w:val="24"/>
        </w:rPr>
        <w:t>i</w:t>
      </w:r>
      <w:r w:rsidRPr="00FC0C77">
        <w:rPr>
          <w:position w:val="-1"/>
          <w:sz w:val="24"/>
          <w:szCs w:val="24"/>
        </w:rPr>
        <w:t>n</w:t>
      </w:r>
      <w:r w:rsidRPr="00FC0C77">
        <w:rPr>
          <w:spacing w:val="-1"/>
          <w:position w:val="-1"/>
          <w:sz w:val="24"/>
          <w:szCs w:val="24"/>
        </w:rPr>
        <w:t>c</w:t>
      </w:r>
      <w:r w:rsidRPr="00FC0C77">
        <w:rPr>
          <w:position w:val="-1"/>
          <w:sz w:val="24"/>
          <w:szCs w:val="24"/>
        </w:rPr>
        <w:t>ip</w:t>
      </w:r>
      <w:r w:rsidRPr="00FC0C77">
        <w:rPr>
          <w:spacing w:val="1"/>
          <w:position w:val="-1"/>
          <w:sz w:val="24"/>
          <w:szCs w:val="24"/>
        </w:rPr>
        <w:t>l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>s ha</w:t>
      </w:r>
      <w:r w:rsidRPr="00FC0C77">
        <w:rPr>
          <w:spacing w:val="1"/>
          <w:position w:val="-1"/>
          <w:sz w:val="24"/>
          <w:szCs w:val="24"/>
        </w:rPr>
        <w:t>v</w:t>
      </w:r>
      <w:r w:rsidRPr="00FC0C77">
        <w:rPr>
          <w:position w:val="-1"/>
          <w:sz w:val="24"/>
          <w:szCs w:val="24"/>
        </w:rPr>
        <w:t>e</w:t>
      </w:r>
      <w:r w:rsidRPr="00FC0C77">
        <w:rPr>
          <w:spacing w:val="-1"/>
          <w:position w:val="-1"/>
          <w:sz w:val="24"/>
          <w:szCs w:val="24"/>
        </w:rPr>
        <w:t xml:space="preserve"> </w:t>
      </w:r>
      <w:r w:rsidRPr="00FC0C77">
        <w:rPr>
          <w:position w:val="-1"/>
          <w:sz w:val="24"/>
          <w:szCs w:val="24"/>
        </w:rPr>
        <w:t>b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spacing w:val="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>n tak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>n in</w:t>
      </w:r>
      <w:r w:rsidRPr="00FC0C77">
        <w:rPr>
          <w:spacing w:val="1"/>
          <w:position w:val="-1"/>
          <w:sz w:val="24"/>
          <w:szCs w:val="24"/>
        </w:rPr>
        <w:t>t</w:t>
      </w:r>
      <w:r w:rsidRPr="00FC0C77">
        <w:rPr>
          <w:position w:val="-1"/>
          <w:sz w:val="24"/>
          <w:szCs w:val="24"/>
        </w:rPr>
        <w:t xml:space="preserve">o </w:t>
      </w:r>
      <w:r w:rsidRPr="00FC0C77">
        <w:rPr>
          <w:spacing w:val="-1"/>
          <w:position w:val="-1"/>
          <w:sz w:val="24"/>
          <w:szCs w:val="24"/>
        </w:rPr>
        <w:t>c</w:t>
      </w:r>
      <w:r w:rsidRPr="00FC0C77">
        <w:rPr>
          <w:position w:val="-1"/>
          <w:sz w:val="24"/>
          <w:szCs w:val="24"/>
        </w:rPr>
        <w:t>onsid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>r</w:t>
      </w:r>
      <w:r w:rsidRPr="00FC0C77">
        <w:rPr>
          <w:spacing w:val="-2"/>
          <w:position w:val="-1"/>
          <w:sz w:val="24"/>
          <w:szCs w:val="24"/>
        </w:rPr>
        <w:t>a</w:t>
      </w:r>
      <w:r w:rsidRPr="00FC0C77">
        <w:rPr>
          <w:position w:val="-1"/>
          <w:sz w:val="24"/>
          <w:szCs w:val="24"/>
        </w:rPr>
        <w:t>t</w:t>
      </w:r>
      <w:r w:rsidRPr="00FC0C77">
        <w:rPr>
          <w:spacing w:val="1"/>
          <w:position w:val="-1"/>
          <w:sz w:val="24"/>
          <w:szCs w:val="24"/>
        </w:rPr>
        <w:t>i</w:t>
      </w:r>
      <w:r w:rsidRPr="00FC0C77">
        <w:rPr>
          <w:spacing w:val="2"/>
          <w:position w:val="-1"/>
          <w:sz w:val="24"/>
          <w:szCs w:val="24"/>
        </w:rPr>
        <w:t>o</w:t>
      </w:r>
      <w:r w:rsidRPr="00FC0C77">
        <w:rPr>
          <w:position w:val="-1"/>
          <w:sz w:val="24"/>
          <w:szCs w:val="24"/>
        </w:rPr>
        <w:t>n.</w:t>
      </w:r>
    </w:p>
    <w:p w:rsidR="0048122F" w:rsidRPr="00FC0C77" w:rsidRDefault="0048122F" w:rsidP="0048122F">
      <w:pPr>
        <w:spacing w:before="4" w:line="360" w:lineRule="auto"/>
        <w:jc w:val="both"/>
        <w:rPr>
          <w:sz w:val="18"/>
          <w:szCs w:val="18"/>
        </w:rPr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before="10" w:line="360" w:lineRule="auto"/>
        <w:jc w:val="both"/>
        <w:rPr>
          <w:sz w:val="22"/>
          <w:szCs w:val="22"/>
        </w:rPr>
      </w:pPr>
    </w:p>
    <w:p w:rsidR="000A4DF3" w:rsidRPr="00FC0C77" w:rsidRDefault="000A4DF3" w:rsidP="00C60CF5">
      <w:pPr>
        <w:spacing w:before="16" w:line="360" w:lineRule="auto"/>
        <w:ind w:left="4586" w:right="4581"/>
        <w:jc w:val="both"/>
        <w:rPr>
          <w:rFonts w:eastAsia="Calibri"/>
          <w:sz w:val="22"/>
          <w:szCs w:val="22"/>
        </w:rPr>
        <w:sectPr w:rsidR="000A4DF3" w:rsidRPr="00FC0C77" w:rsidSect="00C60CF5">
          <w:headerReference w:type="default" r:id="rId78"/>
          <w:footerReference w:type="default" r:id="rId79"/>
          <w:pgSz w:w="11920" w:h="16840"/>
          <w:pgMar w:top="960" w:right="1220" w:bottom="280" w:left="1220" w:header="749" w:footer="0" w:gutter="0"/>
          <w:cols w:space="720"/>
        </w:sectPr>
      </w:pPr>
    </w:p>
    <w:p w:rsidR="00801BCA" w:rsidRDefault="00801BCA" w:rsidP="00801BCA">
      <w:pPr>
        <w:spacing w:before="24" w:line="360" w:lineRule="auto"/>
        <w:ind w:left="720" w:right="1790" w:firstLine="720"/>
        <w:jc w:val="both"/>
        <w:rPr>
          <w:b/>
          <w:sz w:val="28"/>
          <w:szCs w:val="28"/>
        </w:rPr>
      </w:pPr>
      <w:r w:rsidRPr="00FC0C77">
        <w:rPr>
          <w:b/>
          <w:spacing w:val="-1"/>
          <w:sz w:val="28"/>
          <w:szCs w:val="28"/>
        </w:rPr>
        <w:lastRenderedPageBreak/>
        <w:t>A</w:t>
      </w:r>
      <w:r w:rsidRPr="00FC0C77">
        <w:rPr>
          <w:b/>
          <w:sz w:val="28"/>
          <w:szCs w:val="28"/>
        </w:rPr>
        <w:t>ppend</w:t>
      </w:r>
      <w:r w:rsidRPr="00FC0C77">
        <w:rPr>
          <w:b/>
          <w:spacing w:val="-1"/>
          <w:sz w:val="28"/>
          <w:szCs w:val="28"/>
        </w:rPr>
        <w:t>i</w:t>
      </w:r>
      <w:r w:rsidRPr="00FC0C77">
        <w:rPr>
          <w:b/>
          <w:sz w:val="28"/>
          <w:szCs w:val="28"/>
        </w:rPr>
        <w:t>x</w:t>
      </w:r>
      <w:r w:rsidRPr="00FC0C77">
        <w:rPr>
          <w:b/>
          <w:spacing w:val="1"/>
          <w:sz w:val="28"/>
          <w:szCs w:val="28"/>
        </w:rPr>
        <w:t xml:space="preserve"> </w:t>
      </w:r>
      <w:r w:rsidRPr="00FC0C77">
        <w:rPr>
          <w:b/>
          <w:spacing w:val="-1"/>
          <w:sz w:val="28"/>
          <w:szCs w:val="28"/>
        </w:rPr>
        <w:t>A</w:t>
      </w:r>
      <w:r w:rsidRPr="00FC0C77">
        <w:rPr>
          <w:b/>
          <w:sz w:val="28"/>
          <w:szCs w:val="28"/>
        </w:rPr>
        <w:t>: L</w:t>
      </w:r>
      <w:r w:rsidRPr="00FC0C77">
        <w:rPr>
          <w:b/>
          <w:spacing w:val="1"/>
          <w:sz w:val="28"/>
          <w:szCs w:val="28"/>
        </w:rPr>
        <w:t>a</w:t>
      </w:r>
      <w:r w:rsidRPr="00FC0C77">
        <w:rPr>
          <w:b/>
          <w:spacing w:val="-3"/>
          <w:sz w:val="28"/>
          <w:szCs w:val="28"/>
        </w:rPr>
        <w:t>b</w:t>
      </w:r>
      <w:r w:rsidRPr="00FC0C77">
        <w:rPr>
          <w:b/>
          <w:spacing w:val="1"/>
          <w:sz w:val="28"/>
          <w:szCs w:val="28"/>
        </w:rPr>
        <w:t>o</w:t>
      </w:r>
      <w:r w:rsidRPr="00FC0C77">
        <w:rPr>
          <w:b/>
          <w:spacing w:val="-2"/>
          <w:sz w:val="28"/>
          <w:szCs w:val="28"/>
        </w:rPr>
        <w:t>r</w:t>
      </w:r>
      <w:r w:rsidRPr="00FC0C77">
        <w:rPr>
          <w:b/>
          <w:spacing w:val="1"/>
          <w:sz w:val="28"/>
          <w:szCs w:val="28"/>
        </w:rPr>
        <w:t>a</w:t>
      </w:r>
      <w:r w:rsidRPr="00FC0C77">
        <w:rPr>
          <w:b/>
          <w:sz w:val="28"/>
          <w:szCs w:val="28"/>
        </w:rPr>
        <w:t>t</w:t>
      </w:r>
      <w:r w:rsidRPr="00FC0C77">
        <w:rPr>
          <w:b/>
          <w:spacing w:val="-1"/>
          <w:sz w:val="28"/>
          <w:szCs w:val="28"/>
        </w:rPr>
        <w:t>o</w:t>
      </w:r>
      <w:r w:rsidRPr="00FC0C77">
        <w:rPr>
          <w:b/>
          <w:sz w:val="28"/>
          <w:szCs w:val="28"/>
        </w:rPr>
        <w:t>ry</w:t>
      </w:r>
      <w:r w:rsidRPr="00FC0C77">
        <w:rPr>
          <w:b/>
          <w:spacing w:val="-2"/>
          <w:sz w:val="28"/>
          <w:szCs w:val="28"/>
        </w:rPr>
        <w:t xml:space="preserve"> </w:t>
      </w:r>
      <w:r w:rsidRPr="00FC0C77">
        <w:rPr>
          <w:b/>
          <w:spacing w:val="1"/>
          <w:sz w:val="28"/>
          <w:szCs w:val="28"/>
        </w:rPr>
        <w:t>a</w:t>
      </w:r>
      <w:r w:rsidRPr="00FC0C77">
        <w:rPr>
          <w:b/>
          <w:spacing w:val="-1"/>
          <w:sz w:val="28"/>
          <w:szCs w:val="28"/>
        </w:rPr>
        <w:t>ss</w:t>
      </w:r>
      <w:r w:rsidRPr="00FC0C77">
        <w:rPr>
          <w:b/>
          <w:spacing w:val="1"/>
          <w:sz w:val="28"/>
          <w:szCs w:val="28"/>
        </w:rPr>
        <w:t>ig</w:t>
      </w:r>
      <w:r w:rsidRPr="00FC0C77">
        <w:rPr>
          <w:b/>
          <w:sz w:val="28"/>
          <w:szCs w:val="28"/>
        </w:rPr>
        <w:t>n</w:t>
      </w:r>
      <w:r w:rsidRPr="00FC0C77">
        <w:rPr>
          <w:b/>
          <w:spacing w:val="-4"/>
          <w:sz w:val="28"/>
          <w:szCs w:val="28"/>
        </w:rPr>
        <w:t>m</w:t>
      </w:r>
      <w:r w:rsidRPr="00FC0C77">
        <w:rPr>
          <w:b/>
          <w:sz w:val="28"/>
          <w:szCs w:val="28"/>
        </w:rPr>
        <w:t>ents</w:t>
      </w:r>
      <w:r w:rsidRPr="00FC0C77">
        <w:rPr>
          <w:b/>
          <w:spacing w:val="-1"/>
          <w:sz w:val="28"/>
          <w:szCs w:val="28"/>
        </w:rPr>
        <w:t xml:space="preserve"> o</w:t>
      </w:r>
      <w:r w:rsidRPr="00FC0C77">
        <w:rPr>
          <w:b/>
          <w:sz w:val="28"/>
          <w:szCs w:val="28"/>
        </w:rPr>
        <w:t>n pr</w:t>
      </w:r>
      <w:r w:rsidRPr="00FC0C77">
        <w:rPr>
          <w:b/>
          <w:spacing w:val="1"/>
          <w:sz w:val="28"/>
          <w:szCs w:val="28"/>
        </w:rPr>
        <w:t>o</w:t>
      </w:r>
      <w:r w:rsidRPr="00FC0C77">
        <w:rPr>
          <w:b/>
          <w:sz w:val="28"/>
          <w:szCs w:val="28"/>
        </w:rPr>
        <w:t>j</w:t>
      </w:r>
      <w:r w:rsidRPr="00FC0C77">
        <w:rPr>
          <w:b/>
          <w:spacing w:val="-2"/>
          <w:sz w:val="28"/>
          <w:szCs w:val="28"/>
        </w:rPr>
        <w:t>e</w:t>
      </w:r>
      <w:r w:rsidRPr="00FC0C77">
        <w:rPr>
          <w:b/>
          <w:sz w:val="28"/>
          <w:szCs w:val="28"/>
        </w:rPr>
        <w:t>ct</w:t>
      </w:r>
    </w:p>
    <w:p w:rsidR="00371D33" w:rsidRDefault="00371D33" w:rsidP="00371D33">
      <w:pPr>
        <w:spacing w:line="360" w:lineRule="auto"/>
        <w:ind w:left="100"/>
        <w:jc w:val="both"/>
        <w:rPr>
          <w:b/>
          <w:sz w:val="28"/>
          <w:szCs w:val="28"/>
        </w:rPr>
      </w:pPr>
      <w:r w:rsidRPr="00FC0C77">
        <w:rPr>
          <w:b/>
          <w:spacing w:val="-1"/>
          <w:sz w:val="28"/>
          <w:szCs w:val="28"/>
        </w:rPr>
        <w:t>A</w:t>
      </w:r>
      <w:r w:rsidRPr="00FC0C77">
        <w:rPr>
          <w:b/>
          <w:spacing w:val="1"/>
          <w:sz w:val="28"/>
          <w:szCs w:val="28"/>
        </w:rPr>
        <w:t>s</w:t>
      </w:r>
      <w:r w:rsidRPr="00FC0C77">
        <w:rPr>
          <w:b/>
          <w:spacing w:val="-1"/>
          <w:sz w:val="28"/>
          <w:szCs w:val="28"/>
        </w:rPr>
        <w:t>s</w:t>
      </w:r>
      <w:r w:rsidRPr="00FC0C77">
        <w:rPr>
          <w:b/>
          <w:spacing w:val="1"/>
          <w:sz w:val="28"/>
          <w:szCs w:val="28"/>
        </w:rPr>
        <w:t>ig</w:t>
      </w:r>
      <w:r w:rsidRPr="00FC0C77">
        <w:rPr>
          <w:b/>
          <w:sz w:val="28"/>
          <w:szCs w:val="28"/>
        </w:rPr>
        <w:t>n</w:t>
      </w:r>
      <w:r w:rsidRPr="00FC0C77">
        <w:rPr>
          <w:b/>
          <w:spacing w:val="-4"/>
          <w:sz w:val="28"/>
          <w:szCs w:val="28"/>
        </w:rPr>
        <w:t>m</w:t>
      </w:r>
      <w:r w:rsidRPr="00FC0C77">
        <w:rPr>
          <w:b/>
          <w:sz w:val="28"/>
          <w:szCs w:val="28"/>
        </w:rPr>
        <w:t xml:space="preserve">ent </w:t>
      </w:r>
      <w:r w:rsidRPr="00FC0C77">
        <w:rPr>
          <w:b/>
          <w:spacing w:val="1"/>
          <w:sz w:val="28"/>
          <w:szCs w:val="28"/>
        </w:rPr>
        <w:t>1</w:t>
      </w:r>
      <w:r w:rsidRPr="00FC0C77">
        <w:rPr>
          <w:b/>
          <w:spacing w:val="-2"/>
          <w:sz w:val="28"/>
          <w:szCs w:val="28"/>
        </w:rPr>
        <w:t>:</w:t>
      </w:r>
      <w:r w:rsidRPr="00FC0C77">
        <w:rPr>
          <w:b/>
          <w:spacing w:val="2"/>
          <w:sz w:val="28"/>
          <w:szCs w:val="28"/>
        </w:rPr>
        <w:t>I</w:t>
      </w:r>
      <w:r w:rsidRPr="00FC0C77">
        <w:rPr>
          <w:b/>
          <w:sz w:val="28"/>
          <w:szCs w:val="28"/>
        </w:rPr>
        <w:t>d</w:t>
      </w:r>
      <w:r w:rsidRPr="00FC0C77">
        <w:rPr>
          <w:b/>
          <w:spacing w:val="-2"/>
          <w:sz w:val="28"/>
          <w:szCs w:val="28"/>
        </w:rPr>
        <w:t>e</w:t>
      </w:r>
      <w:r w:rsidRPr="00FC0C77">
        <w:rPr>
          <w:b/>
          <w:sz w:val="28"/>
          <w:szCs w:val="28"/>
        </w:rPr>
        <w:t>a</w:t>
      </w:r>
      <w:r w:rsidRPr="00FC0C77">
        <w:rPr>
          <w:b/>
          <w:spacing w:val="-2"/>
          <w:sz w:val="28"/>
          <w:szCs w:val="28"/>
        </w:rPr>
        <w:t xml:space="preserve"> </w:t>
      </w:r>
      <w:r w:rsidRPr="00FC0C77">
        <w:rPr>
          <w:b/>
          <w:spacing w:val="-1"/>
          <w:sz w:val="28"/>
          <w:szCs w:val="28"/>
        </w:rPr>
        <w:t>M</w:t>
      </w:r>
      <w:r w:rsidRPr="00FC0C77">
        <w:rPr>
          <w:b/>
          <w:spacing w:val="1"/>
          <w:sz w:val="28"/>
          <w:szCs w:val="28"/>
        </w:rPr>
        <w:t>a</w:t>
      </w:r>
      <w:r w:rsidRPr="00FC0C77">
        <w:rPr>
          <w:b/>
          <w:sz w:val="28"/>
          <w:szCs w:val="28"/>
        </w:rPr>
        <w:t>tr</w:t>
      </w:r>
      <w:r w:rsidRPr="00FC0C77">
        <w:rPr>
          <w:b/>
          <w:spacing w:val="-1"/>
          <w:sz w:val="28"/>
          <w:szCs w:val="28"/>
        </w:rPr>
        <w:t>i</w:t>
      </w:r>
      <w:r w:rsidRPr="00FC0C77">
        <w:rPr>
          <w:b/>
          <w:sz w:val="28"/>
          <w:szCs w:val="28"/>
        </w:rPr>
        <w:t>x</w:t>
      </w:r>
    </w:p>
    <w:p w:rsidR="00371D33" w:rsidRPr="00FC0C77" w:rsidRDefault="00371D33" w:rsidP="00371D33">
      <w:pPr>
        <w:spacing w:line="360" w:lineRule="auto"/>
        <w:ind w:left="100"/>
        <w:jc w:val="both"/>
        <w:rPr>
          <w:sz w:val="28"/>
          <w:szCs w:val="28"/>
        </w:rPr>
      </w:pPr>
      <w:r>
        <w:rPr>
          <w:noProof/>
          <w:lang w:bidi="hi-IN"/>
        </w:rPr>
        <w:drawing>
          <wp:inline distT="0" distB="0" distL="0" distR="0">
            <wp:extent cx="5880100" cy="5644535"/>
            <wp:effectExtent l="19050" t="0" r="6350" b="0"/>
            <wp:docPr id="1124" name="Picture 1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4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564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D33" w:rsidRPr="00FC0C77" w:rsidRDefault="00371D33" w:rsidP="00371D33">
      <w:pPr>
        <w:spacing w:before="24" w:line="360" w:lineRule="auto"/>
        <w:ind w:right="1790"/>
        <w:jc w:val="both"/>
        <w:rPr>
          <w:sz w:val="28"/>
          <w:szCs w:val="28"/>
        </w:rPr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before="4" w:line="360" w:lineRule="auto"/>
        <w:jc w:val="both"/>
        <w:rPr>
          <w:sz w:val="24"/>
          <w:szCs w:val="24"/>
        </w:rPr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371D33" w:rsidP="00C60CF5">
      <w:pPr>
        <w:spacing w:line="360" w:lineRule="auto"/>
        <w:jc w:val="both"/>
      </w:pPr>
      <w:r w:rsidRPr="00FC0C77">
        <w:rPr>
          <w:b/>
          <w:sz w:val="24"/>
          <w:szCs w:val="24"/>
        </w:rPr>
        <w:t>Assig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pacing w:val="-3"/>
          <w:sz w:val="24"/>
          <w:szCs w:val="24"/>
        </w:rPr>
        <w:t>m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z w:val="24"/>
          <w:szCs w:val="24"/>
        </w:rPr>
        <w:t>t 2</w:t>
      </w:r>
      <w:r w:rsidRPr="00FC0C77">
        <w:rPr>
          <w:b/>
          <w:spacing w:val="1"/>
          <w:sz w:val="24"/>
          <w:szCs w:val="24"/>
        </w:rPr>
        <w:t xml:space="preserve"> </w:t>
      </w:r>
      <w:r w:rsidRPr="00FC0C77">
        <w:rPr>
          <w:b/>
          <w:sz w:val="24"/>
          <w:szCs w:val="24"/>
        </w:rPr>
        <w:t>P</w:t>
      </w:r>
      <w:r w:rsidRPr="00FC0C77">
        <w:rPr>
          <w:b/>
          <w:spacing w:val="-1"/>
          <w:sz w:val="24"/>
          <w:szCs w:val="24"/>
        </w:rPr>
        <w:t>r</w:t>
      </w:r>
      <w:r w:rsidRPr="00FC0C77">
        <w:rPr>
          <w:b/>
          <w:sz w:val="24"/>
          <w:szCs w:val="24"/>
        </w:rPr>
        <w:t>o</w:t>
      </w:r>
      <w:r w:rsidRPr="00FC0C77">
        <w:rPr>
          <w:b/>
          <w:spacing w:val="-1"/>
          <w:sz w:val="24"/>
          <w:szCs w:val="24"/>
        </w:rPr>
        <w:t>j</w:t>
      </w:r>
      <w:r w:rsidRPr="00FC0C77">
        <w:rPr>
          <w:b/>
          <w:spacing w:val="1"/>
          <w:sz w:val="24"/>
          <w:szCs w:val="24"/>
        </w:rPr>
        <w:t>e</w:t>
      </w:r>
      <w:r w:rsidRPr="00FC0C77">
        <w:rPr>
          <w:b/>
          <w:spacing w:val="-1"/>
          <w:sz w:val="24"/>
          <w:szCs w:val="24"/>
        </w:rPr>
        <w:t>c</w:t>
      </w:r>
      <w:r w:rsidRPr="00FC0C77">
        <w:rPr>
          <w:b/>
          <w:sz w:val="24"/>
          <w:szCs w:val="24"/>
        </w:rPr>
        <w:t xml:space="preserve">t </w:t>
      </w:r>
      <w:r w:rsidRPr="00FC0C77">
        <w:rPr>
          <w:b/>
          <w:spacing w:val="2"/>
          <w:sz w:val="24"/>
          <w:szCs w:val="24"/>
        </w:rPr>
        <w:t>p</w:t>
      </w:r>
      <w:r w:rsidRPr="00FC0C77">
        <w:rPr>
          <w:b/>
          <w:spacing w:val="-1"/>
          <w:sz w:val="24"/>
          <w:szCs w:val="24"/>
        </w:rPr>
        <w:t>r</w:t>
      </w:r>
      <w:r w:rsidRPr="00FC0C77">
        <w:rPr>
          <w:b/>
          <w:sz w:val="24"/>
          <w:szCs w:val="24"/>
        </w:rPr>
        <w:t>o</w:t>
      </w:r>
      <w:r w:rsidRPr="00FC0C77">
        <w:rPr>
          <w:b/>
          <w:spacing w:val="1"/>
          <w:sz w:val="24"/>
          <w:szCs w:val="24"/>
        </w:rPr>
        <w:t>b</w:t>
      </w:r>
      <w:r w:rsidRPr="00FC0C77">
        <w:rPr>
          <w:b/>
          <w:sz w:val="24"/>
          <w:szCs w:val="24"/>
        </w:rPr>
        <w:t>lem</w:t>
      </w:r>
      <w:r w:rsidRPr="00FC0C77">
        <w:rPr>
          <w:b/>
          <w:spacing w:val="-4"/>
          <w:sz w:val="24"/>
          <w:szCs w:val="24"/>
        </w:rPr>
        <w:t xml:space="preserve"> </w:t>
      </w:r>
      <w:r w:rsidRPr="00FC0C77">
        <w:rPr>
          <w:b/>
          <w:spacing w:val="2"/>
          <w:sz w:val="24"/>
          <w:szCs w:val="24"/>
        </w:rPr>
        <w:t>s</w:t>
      </w:r>
      <w:r w:rsidRPr="00FC0C77">
        <w:rPr>
          <w:b/>
          <w:sz w:val="24"/>
          <w:szCs w:val="24"/>
        </w:rPr>
        <w:t>ta</w:t>
      </w:r>
      <w:r w:rsidRPr="00FC0C77">
        <w:rPr>
          <w:b/>
          <w:spacing w:val="-1"/>
          <w:sz w:val="24"/>
          <w:szCs w:val="24"/>
        </w:rPr>
        <w:t>t</w:t>
      </w:r>
      <w:r w:rsidRPr="00FC0C77">
        <w:rPr>
          <w:b/>
          <w:spacing w:val="1"/>
          <w:sz w:val="24"/>
          <w:szCs w:val="24"/>
        </w:rPr>
        <w:t>e</w:t>
      </w:r>
      <w:r w:rsidRPr="00FC0C77">
        <w:rPr>
          <w:b/>
          <w:spacing w:val="-1"/>
          <w:sz w:val="24"/>
          <w:szCs w:val="24"/>
        </w:rPr>
        <w:t>me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z w:val="24"/>
          <w:szCs w:val="24"/>
        </w:rPr>
        <w:t>t:</w:t>
      </w:r>
      <w:r w:rsidRPr="00FC0C77">
        <w:rPr>
          <w:b/>
          <w:spacing w:val="1"/>
          <w:sz w:val="24"/>
          <w:szCs w:val="24"/>
        </w:rPr>
        <w:t xml:space="preserve"> </w:t>
      </w:r>
      <w:r w:rsidRPr="00FC0C77">
        <w:rPr>
          <w:b/>
          <w:sz w:val="24"/>
          <w:szCs w:val="24"/>
        </w:rPr>
        <w:t>F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z w:val="24"/>
          <w:szCs w:val="24"/>
        </w:rPr>
        <w:t>a</w:t>
      </w:r>
      <w:r w:rsidRPr="00FC0C77">
        <w:rPr>
          <w:b/>
          <w:spacing w:val="2"/>
          <w:sz w:val="24"/>
          <w:szCs w:val="24"/>
        </w:rPr>
        <w:t>s</w:t>
      </w:r>
      <w:r w:rsidRPr="00FC0C77">
        <w:rPr>
          <w:b/>
          <w:sz w:val="24"/>
          <w:szCs w:val="24"/>
        </w:rPr>
        <w:t>i</w:t>
      </w:r>
      <w:r w:rsidRPr="00FC0C77">
        <w:rPr>
          <w:b/>
          <w:spacing w:val="1"/>
          <w:sz w:val="24"/>
          <w:szCs w:val="24"/>
        </w:rPr>
        <w:t>b</w:t>
      </w:r>
      <w:r w:rsidRPr="00FC0C77">
        <w:rPr>
          <w:b/>
          <w:sz w:val="24"/>
          <w:szCs w:val="24"/>
        </w:rPr>
        <w:t>i</w:t>
      </w:r>
      <w:r w:rsidRPr="00FC0C77">
        <w:rPr>
          <w:b/>
          <w:spacing w:val="1"/>
          <w:sz w:val="24"/>
          <w:szCs w:val="24"/>
        </w:rPr>
        <w:t>l</w:t>
      </w:r>
      <w:r w:rsidRPr="00FC0C77">
        <w:rPr>
          <w:b/>
          <w:sz w:val="24"/>
          <w:szCs w:val="24"/>
        </w:rPr>
        <w:t>ity ass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z w:val="24"/>
          <w:szCs w:val="24"/>
        </w:rPr>
        <w:t>ss</w:t>
      </w:r>
      <w:r w:rsidRPr="00FC0C77">
        <w:rPr>
          <w:b/>
          <w:spacing w:val="-3"/>
          <w:sz w:val="24"/>
          <w:szCs w:val="24"/>
        </w:rPr>
        <w:t>m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z w:val="24"/>
          <w:szCs w:val="24"/>
        </w:rPr>
        <w:t>t us</w:t>
      </w:r>
      <w:r w:rsidRPr="00FC0C77">
        <w:rPr>
          <w:b/>
          <w:spacing w:val="1"/>
          <w:sz w:val="24"/>
          <w:szCs w:val="24"/>
        </w:rPr>
        <w:t>in</w:t>
      </w:r>
      <w:r w:rsidRPr="00FC0C77">
        <w:rPr>
          <w:b/>
          <w:sz w:val="24"/>
          <w:szCs w:val="24"/>
        </w:rPr>
        <w:t>g NP</w:t>
      </w:r>
      <w:r w:rsidRPr="00FC0C77">
        <w:rPr>
          <w:b/>
          <w:spacing w:val="-3"/>
          <w:sz w:val="24"/>
          <w:szCs w:val="24"/>
        </w:rPr>
        <w:t xml:space="preserve"> </w:t>
      </w:r>
      <w:r w:rsidRPr="00FC0C77">
        <w:rPr>
          <w:b/>
          <w:sz w:val="24"/>
          <w:szCs w:val="24"/>
        </w:rPr>
        <w:t xml:space="preserve">Hard, </w:t>
      </w:r>
      <w:r w:rsidRPr="00FC0C77">
        <w:rPr>
          <w:b/>
          <w:spacing w:val="2"/>
          <w:sz w:val="24"/>
          <w:szCs w:val="24"/>
        </w:rPr>
        <w:t>N</w:t>
      </w:r>
      <w:r w:rsidRPr="00FC0C77">
        <w:rPr>
          <w:b/>
          <w:sz w:val="24"/>
          <w:szCs w:val="24"/>
        </w:rPr>
        <w:t>P C</w:t>
      </w:r>
      <w:r w:rsidRPr="00FC0C77">
        <w:rPr>
          <w:b/>
          <w:spacing w:val="2"/>
          <w:sz w:val="24"/>
          <w:szCs w:val="24"/>
        </w:rPr>
        <w:t>o</w:t>
      </w:r>
      <w:r w:rsidRPr="00FC0C77">
        <w:rPr>
          <w:b/>
          <w:spacing w:val="-3"/>
          <w:sz w:val="24"/>
          <w:szCs w:val="24"/>
        </w:rPr>
        <w:t>m</w:t>
      </w:r>
      <w:r w:rsidRPr="00FC0C77">
        <w:rPr>
          <w:b/>
          <w:spacing w:val="1"/>
          <w:sz w:val="24"/>
          <w:szCs w:val="24"/>
        </w:rPr>
        <w:t>p</w:t>
      </w:r>
      <w:r w:rsidRPr="00FC0C77">
        <w:rPr>
          <w:b/>
          <w:sz w:val="24"/>
          <w:szCs w:val="24"/>
        </w:rPr>
        <w:t>le</w:t>
      </w:r>
      <w:r w:rsidRPr="00FC0C77">
        <w:rPr>
          <w:b/>
          <w:spacing w:val="-1"/>
          <w:sz w:val="24"/>
          <w:szCs w:val="24"/>
        </w:rPr>
        <w:t>t</w:t>
      </w:r>
      <w:r w:rsidRPr="00FC0C77">
        <w:rPr>
          <w:b/>
          <w:sz w:val="24"/>
          <w:szCs w:val="24"/>
        </w:rPr>
        <w:t>e</w:t>
      </w:r>
      <w:r w:rsidRPr="00FC0C77">
        <w:rPr>
          <w:b/>
          <w:spacing w:val="-1"/>
          <w:sz w:val="24"/>
          <w:szCs w:val="24"/>
        </w:rPr>
        <w:t xml:space="preserve"> </w:t>
      </w:r>
      <w:r w:rsidRPr="00FC0C77">
        <w:rPr>
          <w:b/>
          <w:sz w:val="24"/>
          <w:szCs w:val="24"/>
        </w:rPr>
        <w:t>or</w:t>
      </w:r>
      <w:r w:rsidRPr="00FC0C77">
        <w:rPr>
          <w:b/>
          <w:spacing w:val="-1"/>
          <w:sz w:val="24"/>
          <w:szCs w:val="24"/>
        </w:rPr>
        <w:t xml:space="preserve"> </w:t>
      </w:r>
      <w:r w:rsidRPr="00FC0C77">
        <w:rPr>
          <w:b/>
          <w:sz w:val="24"/>
          <w:szCs w:val="24"/>
        </w:rPr>
        <w:t>s</w:t>
      </w:r>
      <w:r w:rsidRPr="00FC0C77">
        <w:rPr>
          <w:b/>
          <w:spacing w:val="2"/>
          <w:sz w:val="24"/>
          <w:szCs w:val="24"/>
        </w:rPr>
        <w:t>a</w:t>
      </w:r>
      <w:r w:rsidRPr="00FC0C77">
        <w:rPr>
          <w:b/>
          <w:sz w:val="24"/>
          <w:szCs w:val="24"/>
        </w:rPr>
        <w:t>tis</w:t>
      </w:r>
      <w:r w:rsidRPr="00FC0C77">
        <w:rPr>
          <w:b/>
          <w:spacing w:val="1"/>
          <w:sz w:val="24"/>
          <w:szCs w:val="24"/>
        </w:rPr>
        <w:t>f</w:t>
      </w:r>
      <w:r w:rsidRPr="00FC0C77">
        <w:rPr>
          <w:b/>
          <w:sz w:val="24"/>
          <w:szCs w:val="24"/>
        </w:rPr>
        <w:t>ia</w:t>
      </w:r>
      <w:r w:rsidRPr="00FC0C77">
        <w:rPr>
          <w:b/>
          <w:spacing w:val="1"/>
          <w:sz w:val="24"/>
          <w:szCs w:val="24"/>
        </w:rPr>
        <w:t>b</w:t>
      </w:r>
      <w:r w:rsidRPr="00FC0C77">
        <w:rPr>
          <w:b/>
          <w:sz w:val="24"/>
          <w:szCs w:val="24"/>
        </w:rPr>
        <w:t>i</w:t>
      </w:r>
      <w:r w:rsidRPr="00FC0C77">
        <w:rPr>
          <w:b/>
          <w:spacing w:val="-1"/>
          <w:sz w:val="24"/>
          <w:szCs w:val="24"/>
        </w:rPr>
        <w:t>l</w:t>
      </w:r>
      <w:r w:rsidRPr="00FC0C77">
        <w:rPr>
          <w:b/>
          <w:spacing w:val="-2"/>
          <w:sz w:val="24"/>
          <w:szCs w:val="24"/>
        </w:rPr>
        <w:t>i</w:t>
      </w:r>
      <w:r w:rsidRPr="00FC0C77">
        <w:rPr>
          <w:b/>
          <w:sz w:val="24"/>
          <w:szCs w:val="24"/>
        </w:rPr>
        <w:t>ty iss</w:t>
      </w:r>
      <w:r w:rsidRPr="00FC0C77">
        <w:rPr>
          <w:b/>
          <w:spacing w:val="1"/>
          <w:sz w:val="24"/>
          <w:szCs w:val="24"/>
        </w:rPr>
        <w:t>u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z w:val="24"/>
          <w:szCs w:val="24"/>
        </w:rPr>
        <w:t xml:space="preserve">s, </w:t>
      </w:r>
      <w:r w:rsidRPr="00FC0C77">
        <w:rPr>
          <w:b/>
          <w:spacing w:val="1"/>
          <w:sz w:val="24"/>
          <w:szCs w:val="24"/>
        </w:rPr>
        <w:t>u</w:t>
      </w:r>
      <w:r w:rsidRPr="00FC0C77">
        <w:rPr>
          <w:b/>
          <w:sz w:val="24"/>
          <w:szCs w:val="24"/>
        </w:rPr>
        <w:t>si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z w:val="24"/>
          <w:szCs w:val="24"/>
        </w:rPr>
        <w:t xml:space="preserve">g </w:t>
      </w:r>
      <w:r w:rsidRPr="00FC0C77">
        <w:rPr>
          <w:b/>
          <w:spacing w:val="-3"/>
          <w:sz w:val="24"/>
          <w:szCs w:val="24"/>
        </w:rPr>
        <w:t>m</w:t>
      </w:r>
      <w:r w:rsidRPr="00FC0C77">
        <w:rPr>
          <w:b/>
          <w:sz w:val="24"/>
          <w:szCs w:val="24"/>
        </w:rPr>
        <w:t>o</w:t>
      </w:r>
      <w:r w:rsidRPr="00FC0C77">
        <w:rPr>
          <w:b/>
          <w:spacing w:val="1"/>
          <w:sz w:val="24"/>
          <w:szCs w:val="24"/>
        </w:rPr>
        <w:t>d</w:t>
      </w:r>
      <w:r w:rsidRPr="00FC0C77">
        <w:rPr>
          <w:b/>
          <w:spacing w:val="-1"/>
          <w:sz w:val="24"/>
          <w:szCs w:val="24"/>
        </w:rPr>
        <w:t>er</w:t>
      </w:r>
      <w:r w:rsidRPr="00FC0C77">
        <w:rPr>
          <w:b/>
          <w:sz w:val="24"/>
          <w:szCs w:val="24"/>
        </w:rPr>
        <w:t>n</w:t>
      </w:r>
      <w:r w:rsidRPr="00FC0C77">
        <w:rPr>
          <w:b/>
          <w:spacing w:val="1"/>
          <w:sz w:val="24"/>
          <w:szCs w:val="24"/>
        </w:rPr>
        <w:t xml:space="preserve"> </w:t>
      </w:r>
      <w:r w:rsidRPr="00FC0C77">
        <w:rPr>
          <w:b/>
          <w:sz w:val="24"/>
          <w:szCs w:val="24"/>
        </w:rPr>
        <w:t>algebra an</w:t>
      </w:r>
      <w:r w:rsidRPr="00FC0C77">
        <w:rPr>
          <w:b/>
          <w:spacing w:val="1"/>
          <w:sz w:val="24"/>
          <w:szCs w:val="24"/>
        </w:rPr>
        <w:t>d</w:t>
      </w:r>
      <w:r w:rsidRPr="00FC0C77">
        <w:rPr>
          <w:b/>
          <w:sz w:val="24"/>
          <w:szCs w:val="24"/>
        </w:rPr>
        <w:t xml:space="preserve">/or </w:t>
      </w:r>
      <w:r w:rsidRPr="00FC0C77">
        <w:rPr>
          <w:b/>
          <w:spacing w:val="-1"/>
          <w:sz w:val="24"/>
          <w:szCs w:val="24"/>
        </w:rPr>
        <w:t>re</w:t>
      </w:r>
      <w:r w:rsidRPr="00FC0C77">
        <w:rPr>
          <w:b/>
          <w:sz w:val="24"/>
          <w:szCs w:val="24"/>
        </w:rPr>
        <w:t xml:space="preserve">levant </w:t>
      </w:r>
      <w:r w:rsidRPr="00FC0C77">
        <w:rPr>
          <w:b/>
          <w:spacing w:val="-3"/>
          <w:sz w:val="24"/>
          <w:szCs w:val="24"/>
        </w:rPr>
        <w:t>m</w:t>
      </w:r>
      <w:r w:rsidRPr="00FC0C77">
        <w:rPr>
          <w:b/>
          <w:spacing w:val="2"/>
          <w:sz w:val="24"/>
          <w:szCs w:val="24"/>
        </w:rPr>
        <w:t>a</w:t>
      </w:r>
      <w:r w:rsidRPr="00FC0C77">
        <w:rPr>
          <w:b/>
          <w:sz w:val="24"/>
          <w:szCs w:val="24"/>
        </w:rPr>
        <w:t>th</w:t>
      </w:r>
      <w:r w:rsidRPr="00FC0C77">
        <w:rPr>
          <w:b/>
          <w:spacing w:val="1"/>
          <w:sz w:val="24"/>
          <w:szCs w:val="24"/>
        </w:rPr>
        <w:t>e</w:t>
      </w:r>
      <w:r w:rsidRPr="00FC0C77">
        <w:rPr>
          <w:b/>
          <w:spacing w:val="-3"/>
          <w:sz w:val="24"/>
          <w:szCs w:val="24"/>
        </w:rPr>
        <w:t>m</w:t>
      </w:r>
      <w:r w:rsidRPr="00FC0C77">
        <w:rPr>
          <w:b/>
          <w:sz w:val="24"/>
          <w:szCs w:val="24"/>
        </w:rPr>
        <w:t>a</w:t>
      </w:r>
      <w:r w:rsidRPr="00FC0C77">
        <w:rPr>
          <w:b/>
          <w:spacing w:val="-1"/>
          <w:sz w:val="24"/>
          <w:szCs w:val="24"/>
        </w:rPr>
        <w:t>t</w:t>
      </w:r>
      <w:r w:rsidRPr="00FC0C77">
        <w:rPr>
          <w:b/>
          <w:sz w:val="24"/>
          <w:szCs w:val="24"/>
        </w:rPr>
        <w:t xml:space="preserve">ical </w:t>
      </w:r>
      <w:r w:rsidRPr="00FC0C77">
        <w:rPr>
          <w:b/>
          <w:spacing w:val="-3"/>
          <w:sz w:val="24"/>
          <w:szCs w:val="24"/>
        </w:rPr>
        <w:t>m</w:t>
      </w:r>
      <w:r w:rsidRPr="00FC0C77">
        <w:rPr>
          <w:b/>
          <w:sz w:val="24"/>
          <w:szCs w:val="24"/>
        </w:rPr>
        <w:t>o</w:t>
      </w:r>
      <w:r w:rsidRPr="00FC0C77">
        <w:rPr>
          <w:b/>
          <w:spacing w:val="1"/>
          <w:sz w:val="24"/>
          <w:szCs w:val="24"/>
        </w:rPr>
        <w:t>d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z w:val="24"/>
          <w:szCs w:val="24"/>
        </w:rPr>
        <w:t>l</w:t>
      </w:r>
    </w:p>
    <w:p w:rsidR="000A4DF3" w:rsidRPr="00FC0C77" w:rsidRDefault="000A4DF3" w:rsidP="00C60CF5">
      <w:pPr>
        <w:spacing w:line="360" w:lineRule="auto"/>
        <w:jc w:val="both"/>
      </w:pPr>
    </w:p>
    <w:p w:rsidR="008C7E03" w:rsidRPr="00FC0C77" w:rsidRDefault="0042485D" w:rsidP="008C7E03">
      <w:pPr>
        <w:spacing w:line="360" w:lineRule="auto"/>
        <w:ind w:right="849"/>
        <w:jc w:val="both"/>
        <w:rPr>
          <w:sz w:val="24"/>
          <w:szCs w:val="24"/>
        </w:rPr>
      </w:pPr>
      <w:r w:rsidRPr="00FC0C77">
        <w:rPr>
          <w:sz w:val="24"/>
          <w:szCs w:val="24"/>
        </w:rPr>
        <w:t xml:space="preserve">On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 And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oid ba</w:t>
      </w:r>
      <w:r w:rsidRPr="00FC0C77">
        <w:rPr>
          <w:spacing w:val="2"/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d </w:t>
      </w:r>
      <w:r w:rsidRPr="00FC0C77">
        <w:rPr>
          <w:spacing w:val="5"/>
          <w:sz w:val="24"/>
          <w:szCs w:val="24"/>
        </w:rPr>
        <w:t>s</w:t>
      </w:r>
      <w:r w:rsidRPr="00FC0C77">
        <w:rPr>
          <w:spacing w:val="-7"/>
          <w:sz w:val="24"/>
          <w:szCs w:val="24"/>
        </w:rPr>
        <w:t>y</w:t>
      </w:r>
      <w:r w:rsidRPr="00FC0C77">
        <w:rPr>
          <w:spacing w:val="2"/>
          <w:sz w:val="24"/>
          <w:szCs w:val="24"/>
        </w:rPr>
        <w:t>s</w:t>
      </w:r>
      <w:r w:rsidRPr="00FC0C77">
        <w:rPr>
          <w:sz w:val="24"/>
          <w:szCs w:val="24"/>
        </w:rPr>
        <w:t>tems th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re</w:t>
      </w:r>
      <w:r w:rsidRPr="00FC0C77">
        <w:rPr>
          <w:spacing w:val="-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v</w:t>
      </w:r>
      <w:r w:rsidRPr="00FC0C77">
        <w:rPr>
          <w:spacing w:val="1"/>
          <w:sz w:val="24"/>
          <w:szCs w:val="24"/>
        </w:rPr>
        <w:t>a</w:t>
      </w:r>
      <w:r w:rsidRPr="00FC0C77">
        <w:rPr>
          <w:sz w:val="24"/>
          <w:szCs w:val="24"/>
        </w:rPr>
        <w:t>rious l</w:t>
      </w:r>
      <w:r w:rsidRPr="00FC0C77">
        <w:rPr>
          <w:spacing w:val="3"/>
          <w:sz w:val="24"/>
          <w:szCs w:val="24"/>
        </w:rPr>
        <w:t>o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s and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files p</w:t>
      </w:r>
      <w:r w:rsidRPr="00FC0C77">
        <w:rPr>
          <w:spacing w:val="-1"/>
          <w:sz w:val="24"/>
          <w:szCs w:val="24"/>
        </w:rPr>
        <w:t>re</w:t>
      </w:r>
      <w:r w:rsidRPr="00FC0C77">
        <w:rPr>
          <w:spacing w:val="2"/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nt 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t </w:t>
      </w:r>
      <w:r w:rsidRPr="00FC0C77">
        <w:rPr>
          <w:spacing w:val="2"/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 be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use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 xml:space="preserve">ul 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 identi</w:t>
      </w:r>
      <w:r w:rsidRPr="00FC0C77">
        <w:rPr>
          <w:spacing w:val="2"/>
          <w:sz w:val="24"/>
          <w:szCs w:val="24"/>
        </w:rPr>
        <w:t>f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n</w:t>
      </w:r>
      <w:r w:rsidRPr="00FC0C77">
        <w:rPr>
          <w:sz w:val="24"/>
          <w:szCs w:val="24"/>
        </w:rPr>
        <w:t>g</w:t>
      </w:r>
      <w:r w:rsidRPr="00FC0C77">
        <w:rPr>
          <w:spacing w:val="-2"/>
          <w:sz w:val="24"/>
          <w:szCs w:val="24"/>
        </w:rPr>
        <w:t xml:space="preserve"> </w:t>
      </w:r>
      <w:r w:rsidRPr="00FC0C77">
        <w:rPr>
          <w:sz w:val="24"/>
          <w:szCs w:val="24"/>
        </w:rPr>
        <w:t>the us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r t</w:t>
      </w:r>
      <w:r w:rsidRPr="00FC0C77">
        <w:rPr>
          <w:spacing w:val="-1"/>
          <w:sz w:val="24"/>
          <w:szCs w:val="24"/>
        </w:rPr>
        <w:t>ra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l</w:t>
      </w:r>
      <w:r w:rsidRPr="00FC0C77">
        <w:rPr>
          <w:spacing w:val="2"/>
          <w:sz w:val="24"/>
          <w:szCs w:val="24"/>
        </w:rPr>
        <w:t>s</w:t>
      </w:r>
      <w:r w:rsidRPr="00FC0C77">
        <w:rPr>
          <w:sz w:val="24"/>
          <w:szCs w:val="24"/>
        </w:rPr>
        <w:t xml:space="preserve">. 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or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rsp</w:t>
      </w:r>
      <w:r w:rsidRPr="00FC0C77">
        <w:rPr>
          <w:spacing w:val="1"/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ve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that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 sc</w:t>
      </w:r>
      <w:r w:rsidRPr="00FC0C77">
        <w:rPr>
          <w:spacing w:val="-1"/>
          <w:sz w:val="24"/>
          <w:szCs w:val="24"/>
        </w:rPr>
        <w:t>o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,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onsid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rat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 of</w:t>
      </w:r>
      <w:r w:rsidRPr="00FC0C77">
        <w:rPr>
          <w:spacing w:val="-1"/>
          <w:sz w:val="24"/>
          <w:szCs w:val="24"/>
        </w:rPr>
        <w:t xml:space="preserve"> a</w:t>
      </w:r>
      <w:r w:rsidRPr="00FC0C77">
        <w:rPr>
          <w:sz w:val="24"/>
          <w:szCs w:val="24"/>
        </w:rPr>
        <w:t>ll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poss</w:t>
      </w:r>
      <w:r w:rsidRPr="00FC0C77">
        <w:rPr>
          <w:spacing w:val="1"/>
          <w:sz w:val="24"/>
          <w:szCs w:val="24"/>
        </w:rPr>
        <w:t>i</w:t>
      </w:r>
      <w:r w:rsidR="008C7E03">
        <w:rPr>
          <w:sz w:val="24"/>
          <w:szCs w:val="24"/>
        </w:rPr>
        <w:t>ble</w:t>
      </w:r>
      <w:r w:rsidR="00AA0295">
        <w:rPr>
          <w:sz w:val="24"/>
          <w:szCs w:val="24"/>
        </w:rPr>
        <w:t xml:space="preserve"> </w:t>
      </w:r>
      <w:r w:rsidRPr="00FC0C77">
        <w:rPr>
          <w:position w:val="-1"/>
          <w:sz w:val="24"/>
          <w:szCs w:val="24"/>
        </w:rPr>
        <w:t>such</w:t>
      </w:r>
      <w:r w:rsidRPr="00FC0C77">
        <w:rPr>
          <w:spacing w:val="-1"/>
          <w:position w:val="-1"/>
          <w:sz w:val="24"/>
          <w:szCs w:val="24"/>
        </w:rPr>
        <w:t xml:space="preserve"> </w:t>
      </w:r>
      <w:r w:rsidRPr="00FC0C77">
        <w:rPr>
          <w:position w:val="-1"/>
          <w:sz w:val="24"/>
          <w:szCs w:val="24"/>
        </w:rPr>
        <w:t>sour</w:t>
      </w:r>
      <w:r w:rsidRPr="00FC0C77">
        <w:rPr>
          <w:spacing w:val="-1"/>
          <w:position w:val="-1"/>
          <w:sz w:val="24"/>
          <w:szCs w:val="24"/>
        </w:rPr>
        <w:t>ce</w:t>
      </w:r>
      <w:r w:rsidRPr="00FC0C77">
        <w:rPr>
          <w:position w:val="-1"/>
          <w:sz w:val="24"/>
          <w:szCs w:val="24"/>
        </w:rPr>
        <w:t>s ma</w:t>
      </w:r>
      <w:r w:rsidRPr="00FC0C77">
        <w:rPr>
          <w:spacing w:val="2"/>
          <w:position w:val="-1"/>
          <w:sz w:val="24"/>
          <w:szCs w:val="24"/>
        </w:rPr>
        <w:t>k</w:t>
      </w:r>
      <w:r w:rsidRPr="00FC0C77">
        <w:rPr>
          <w:position w:val="-1"/>
          <w:sz w:val="24"/>
          <w:szCs w:val="24"/>
        </w:rPr>
        <w:t>e</w:t>
      </w:r>
      <w:r w:rsidRPr="00FC0C77">
        <w:rPr>
          <w:spacing w:val="-1"/>
          <w:position w:val="-1"/>
          <w:sz w:val="24"/>
          <w:szCs w:val="24"/>
        </w:rPr>
        <w:t xml:space="preserve"> </w:t>
      </w:r>
      <w:r w:rsidRPr="00FC0C77">
        <w:rPr>
          <w:position w:val="-1"/>
          <w:sz w:val="24"/>
          <w:szCs w:val="24"/>
        </w:rPr>
        <w:t>the p</w:t>
      </w:r>
      <w:r w:rsidRPr="00FC0C77">
        <w:rPr>
          <w:spacing w:val="1"/>
          <w:position w:val="-1"/>
          <w:sz w:val="24"/>
          <w:szCs w:val="24"/>
        </w:rPr>
        <w:t>r</w:t>
      </w:r>
      <w:r w:rsidRPr="00FC0C77">
        <w:rPr>
          <w:position w:val="-1"/>
          <w:sz w:val="24"/>
          <w:szCs w:val="24"/>
        </w:rPr>
        <w:t>oje</w:t>
      </w:r>
      <w:r w:rsidRPr="00FC0C77">
        <w:rPr>
          <w:spacing w:val="-1"/>
          <w:position w:val="-1"/>
          <w:sz w:val="24"/>
          <w:szCs w:val="24"/>
        </w:rPr>
        <w:t>c</w:t>
      </w:r>
      <w:r w:rsidRPr="00FC0C77">
        <w:rPr>
          <w:position w:val="-1"/>
          <w:sz w:val="24"/>
          <w:szCs w:val="24"/>
        </w:rPr>
        <w:t>t s</w:t>
      </w:r>
      <w:r w:rsidRPr="00FC0C77">
        <w:rPr>
          <w:spacing w:val="1"/>
          <w:position w:val="-1"/>
          <w:sz w:val="24"/>
          <w:szCs w:val="24"/>
        </w:rPr>
        <w:t>t</w:t>
      </w:r>
      <w:r w:rsidRPr="00FC0C77">
        <w:rPr>
          <w:spacing w:val="-1"/>
          <w:position w:val="-1"/>
          <w:sz w:val="24"/>
          <w:szCs w:val="24"/>
        </w:rPr>
        <w:t>a</w:t>
      </w:r>
      <w:r w:rsidRPr="00FC0C77">
        <w:rPr>
          <w:position w:val="-1"/>
          <w:sz w:val="24"/>
          <w:szCs w:val="24"/>
        </w:rPr>
        <w:t>tem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 xml:space="preserve">nt </w:t>
      </w:r>
      <w:r w:rsidRPr="00FC0C77">
        <w:rPr>
          <w:spacing w:val="1"/>
          <w:position w:val="-1"/>
          <w:sz w:val="24"/>
          <w:szCs w:val="24"/>
        </w:rPr>
        <w:t>i</w:t>
      </w:r>
      <w:r w:rsidRPr="00FC0C77">
        <w:rPr>
          <w:position w:val="-1"/>
          <w:sz w:val="24"/>
          <w:szCs w:val="24"/>
        </w:rPr>
        <w:t xml:space="preserve">n </w:t>
      </w:r>
      <w:r w:rsidRPr="00FC0C77">
        <w:rPr>
          <w:spacing w:val="-1"/>
          <w:position w:val="-1"/>
          <w:sz w:val="24"/>
          <w:szCs w:val="24"/>
        </w:rPr>
        <w:t>a</w:t>
      </w:r>
      <w:r w:rsidRPr="00FC0C77">
        <w:rPr>
          <w:position w:val="-1"/>
          <w:sz w:val="24"/>
          <w:szCs w:val="24"/>
        </w:rPr>
        <w:t>n in</w:t>
      </w:r>
      <w:r w:rsidRPr="00FC0C77">
        <w:rPr>
          <w:spacing w:val="1"/>
          <w:position w:val="-1"/>
          <w:sz w:val="24"/>
          <w:szCs w:val="24"/>
        </w:rPr>
        <w:t>tr</w:t>
      </w:r>
      <w:r w:rsidRPr="00FC0C77">
        <w:rPr>
          <w:spacing w:val="-1"/>
          <w:position w:val="-1"/>
          <w:sz w:val="24"/>
          <w:szCs w:val="24"/>
        </w:rPr>
        <w:t>ac</w:t>
      </w:r>
      <w:r w:rsidRPr="00FC0C77">
        <w:rPr>
          <w:position w:val="-1"/>
          <w:sz w:val="24"/>
          <w:szCs w:val="24"/>
        </w:rPr>
        <w:t>table</w:t>
      </w:r>
      <w:r w:rsidRPr="00FC0C77">
        <w:rPr>
          <w:spacing w:val="-1"/>
          <w:position w:val="-1"/>
          <w:sz w:val="24"/>
          <w:szCs w:val="24"/>
        </w:rPr>
        <w:t xml:space="preserve"> </w:t>
      </w:r>
      <w:r w:rsidRPr="00FC0C77">
        <w:rPr>
          <w:position w:val="-1"/>
          <w:sz w:val="24"/>
          <w:szCs w:val="24"/>
        </w:rPr>
        <w:t>stat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 xml:space="preserve">. This </w:t>
      </w:r>
      <w:r w:rsidRPr="00FC0C77">
        <w:rPr>
          <w:spacing w:val="1"/>
          <w:position w:val="-1"/>
          <w:sz w:val="24"/>
          <w:szCs w:val="24"/>
        </w:rPr>
        <w:t>i</w:t>
      </w:r>
      <w:r w:rsidRPr="00FC0C77">
        <w:rPr>
          <w:position w:val="-1"/>
          <w:sz w:val="24"/>
          <w:szCs w:val="24"/>
        </w:rPr>
        <w:t>n turn</w:t>
      </w:r>
      <w:r w:rsidRPr="00FC0C77">
        <w:rPr>
          <w:spacing w:val="2"/>
          <w:position w:val="-1"/>
          <w:sz w:val="24"/>
          <w:szCs w:val="24"/>
        </w:rPr>
        <w:t xml:space="preserve"> </w:t>
      </w:r>
      <w:r w:rsidRPr="00FC0C77">
        <w:rPr>
          <w:spacing w:val="-1"/>
          <w:position w:val="-1"/>
          <w:sz w:val="24"/>
          <w:szCs w:val="24"/>
        </w:rPr>
        <w:t>re</w:t>
      </w:r>
      <w:r w:rsidRPr="00FC0C77">
        <w:rPr>
          <w:position w:val="-1"/>
          <w:sz w:val="24"/>
          <w:szCs w:val="24"/>
        </w:rPr>
        <w:t>sul</w:t>
      </w:r>
      <w:r w:rsidRPr="00FC0C77">
        <w:rPr>
          <w:spacing w:val="1"/>
          <w:position w:val="-1"/>
          <w:sz w:val="24"/>
          <w:szCs w:val="24"/>
        </w:rPr>
        <w:t>t</w:t>
      </w:r>
      <w:r w:rsidRPr="00FC0C77">
        <w:rPr>
          <w:position w:val="-1"/>
          <w:sz w:val="24"/>
          <w:szCs w:val="24"/>
        </w:rPr>
        <w:t xml:space="preserve">s in </w:t>
      </w:r>
      <w:r w:rsidRPr="00FC0C77">
        <w:rPr>
          <w:spacing w:val="1"/>
          <w:position w:val="-1"/>
          <w:sz w:val="24"/>
          <w:szCs w:val="24"/>
        </w:rPr>
        <w:t>t</w:t>
      </w:r>
      <w:r w:rsidRPr="00FC0C77">
        <w:rPr>
          <w:position w:val="-1"/>
          <w:sz w:val="24"/>
          <w:szCs w:val="24"/>
        </w:rPr>
        <w:t>he</w:t>
      </w:r>
      <w:r w:rsidRPr="00FC0C77">
        <w:rPr>
          <w:spacing w:val="-1"/>
          <w:position w:val="-1"/>
          <w:sz w:val="24"/>
          <w:szCs w:val="24"/>
        </w:rPr>
        <w:t xml:space="preserve"> </w:t>
      </w:r>
      <w:r w:rsidRPr="00FC0C77">
        <w:rPr>
          <w:position w:val="-1"/>
          <w:sz w:val="24"/>
          <w:szCs w:val="24"/>
        </w:rPr>
        <w:t>NP</w:t>
      </w:r>
      <w:r w:rsidR="008C7E03">
        <w:rPr>
          <w:sz w:val="24"/>
          <w:szCs w:val="24"/>
        </w:rPr>
        <w:t xml:space="preserve"> </w:t>
      </w:r>
      <w:r w:rsidR="008C7E03" w:rsidRPr="00FC0C77">
        <w:rPr>
          <w:sz w:val="24"/>
          <w:szCs w:val="24"/>
        </w:rPr>
        <w:t>h</w:t>
      </w:r>
      <w:r w:rsidR="008C7E03" w:rsidRPr="00FC0C77">
        <w:rPr>
          <w:spacing w:val="-1"/>
          <w:sz w:val="24"/>
          <w:szCs w:val="24"/>
        </w:rPr>
        <w:t>a</w:t>
      </w:r>
      <w:r w:rsidR="008C7E03" w:rsidRPr="00FC0C77">
        <w:rPr>
          <w:sz w:val="24"/>
          <w:szCs w:val="24"/>
        </w:rPr>
        <w:t>rd st</w:t>
      </w:r>
      <w:r w:rsidR="008C7E03" w:rsidRPr="00FC0C77">
        <w:rPr>
          <w:spacing w:val="-1"/>
          <w:sz w:val="24"/>
          <w:szCs w:val="24"/>
        </w:rPr>
        <w:t>a</w:t>
      </w:r>
      <w:r w:rsidR="008C7E03" w:rsidRPr="00FC0C77">
        <w:rPr>
          <w:sz w:val="24"/>
          <w:szCs w:val="24"/>
        </w:rPr>
        <w:t xml:space="preserve">te. </w:t>
      </w:r>
      <w:r w:rsidR="008C7E03" w:rsidRPr="00FC0C77">
        <w:rPr>
          <w:spacing w:val="-1"/>
          <w:sz w:val="24"/>
          <w:szCs w:val="24"/>
        </w:rPr>
        <w:t>H</w:t>
      </w:r>
      <w:r w:rsidR="008C7E03" w:rsidRPr="00FC0C77">
        <w:rPr>
          <w:sz w:val="24"/>
          <w:szCs w:val="24"/>
        </w:rPr>
        <w:t>o</w:t>
      </w:r>
      <w:r w:rsidR="008C7E03" w:rsidRPr="00FC0C77">
        <w:rPr>
          <w:spacing w:val="2"/>
          <w:sz w:val="24"/>
          <w:szCs w:val="24"/>
        </w:rPr>
        <w:t>w</w:t>
      </w:r>
      <w:r w:rsidR="008C7E03" w:rsidRPr="00FC0C77">
        <w:rPr>
          <w:spacing w:val="-1"/>
          <w:sz w:val="24"/>
          <w:szCs w:val="24"/>
        </w:rPr>
        <w:t>e</w:t>
      </w:r>
      <w:r w:rsidR="008C7E03" w:rsidRPr="00FC0C77">
        <w:rPr>
          <w:sz w:val="24"/>
          <w:szCs w:val="24"/>
        </w:rPr>
        <w:t>v</w:t>
      </w:r>
      <w:r w:rsidR="008C7E03" w:rsidRPr="00FC0C77">
        <w:rPr>
          <w:spacing w:val="1"/>
          <w:sz w:val="24"/>
          <w:szCs w:val="24"/>
        </w:rPr>
        <w:t>e</w:t>
      </w:r>
      <w:r w:rsidR="008C7E03" w:rsidRPr="00FC0C77">
        <w:rPr>
          <w:sz w:val="24"/>
          <w:szCs w:val="24"/>
        </w:rPr>
        <w:t xml:space="preserve">r </w:t>
      </w:r>
      <w:r w:rsidR="008C7E03" w:rsidRPr="00FC0C77">
        <w:rPr>
          <w:spacing w:val="4"/>
          <w:sz w:val="24"/>
          <w:szCs w:val="24"/>
        </w:rPr>
        <w:t>b</w:t>
      </w:r>
      <w:r w:rsidR="008C7E03" w:rsidRPr="00FC0C77">
        <w:rPr>
          <w:sz w:val="24"/>
          <w:szCs w:val="24"/>
        </w:rPr>
        <w:t>y</w:t>
      </w:r>
      <w:r w:rsidR="008C7E03" w:rsidRPr="00FC0C77">
        <w:rPr>
          <w:spacing w:val="-5"/>
          <w:sz w:val="24"/>
          <w:szCs w:val="24"/>
        </w:rPr>
        <w:t xml:space="preserve"> </w:t>
      </w:r>
      <w:r w:rsidR="008C7E03" w:rsidRPr="00FC0C77">
        <w:rPr>
          <w:sz w:val="24"/>
          <w:szCs w:val="24"/>
        </w:rPr>
        <w:t>sco</w:t>
      </w:r>
      <w:r w:rsidR="008C7E03" w:rsidRPr="00FC0C77">
        <w:rPr>
          <w:spacing w:val="-1"/>
          <w:sz w:val="24"/>
          <w:szCs w:val="24"/>
        </w:rPr>
        <w:t>p</w:t>
      </w:r>
      <w:r w:rsidR="008C7E03" w:rsidRPr="00FC0C77">
        <w:rPr>
          <w:sz w:val="24"/>
          <w:szCs w:val="24"/>
        </w:rPr>
        <w:t>ing</w:t>
      </w:r>
      <w:r w:rsidR="008C7E03" w:rsidRPr="00FC0C77">
        <w:rPr>
          <w:spacing w:val="-2"/>
          <w:sz w:val="24"/>
          <w:szCs w:val="24"/>
        </w:rPr>
        <w:t xml:space="preserve"> </w:t>
      </w:r>
      <w:r w:rsidR="008C7E03" w:rsidRPr="00FC0C77">
        <w:rPr>
          <w:sz w:val="24"/>
          <w:szCs w:val="24"/>
        </w:rPr>
        <w:t>the l</w:t>
      </w:r>
      <w:r w:rsidR="008C7E03" w:rsidRPr="00FC0C77">
        <w:rPr>
          <w:spacing w:val="2"/>
          <w:sz w:val="24"/>
          <w:szCs w:val="24"/>
        </w:rPr>
        <w:t>o</w:t>
      </w:r>
      <w:r w:rsidR="008C7E03" w:rsidRPr="00FC0C77">
        <w:rPr>
          <w:sz w:val="24"/>
          <w:szCs w:val="24"/>
        </w:rPr>
        <w:t xml:space="preserve">g </w:t>
      </w:r>
      <w:r w:rsidR="008C7E03" w:rsidRPr="00FC0C77">
        <w:rPr>
          <w:spacing w:val="-1"/>
          <w:sz w:val="24"/>
          <w:szCs w:val="24"/>
        </w:rPr>
        <w:t>a</w:t>
      </w:r>
      <w:r w:rsidR="008C7E03" w:rsidRPr="00FC0C77">
        <w:rPr>
          <w:sz w:val="24"/>
          <w:szCs w:val="24"/>
        </w:rPr>
        <w:t>nd file s</w:t>
      </w:r>
      <w:r w:rsidR="008C7E03" w:rsidRPr="00FC0C77">
        <w:rPr>
          <w:spacing w:val="2"/>
          <w:sz w:val="24"/>
          <w:szCs w:val="24"/>
        </w:rPr>
        <w:t>o</w:t>
      </w:r>
      <w:r w:rsidR="008C7E03" w:rsidRPr="00FC0C77">
        <w:rPr>
          <w:sz w:val="24"/>
          <w:szCs w:val="24"/>
        </w:rPr>
        <w:t>u</w:t>
      </w:r>
      <w:r w:rsidR="008C7E03" w:rsidRPr="00FC0C77">
        <w:rPr>
          <w:spacing w:val="-1"/>
          <w:sz w:val="24"/>
          <w:szCs w:val="24"/>
        </w:rPr>
        <w:t>rce</w:t>
      </w:r>
      <w:r w:rsidR="008C7E03" w:rsidRPr="00FC0C77">
        <w:rPr>
          <w:sz w:val="24"/>
          <w:szCs w:val="24"/>
        </w:rPr>
        <w:t xml:space="preserve">s as </w:t>
      </w:r>
      <w:r w:rsidR="008C7E03" w:rsidRPr="00FC0C77">
        <w:rPr>
          <w:spacing w:val="2"/>
          <w:sz w:val="24"/>
          <w:szCs w:val="24"/>
        </w:rPr>
        <w:t>p</w:t>
      </w:r>
      <w:r w:rsidR="008C7E03" w:rsidRPr="00FC0C77">
        <w:rPr>
          <w:spacing w:val="-1"/>
          <w:sz w:val="24"/>
          <w:szCs w:val="24"/>
        </w:rPr>
        <w:t>e</w:t>
      </w:r>
      <w:r w:rsidR="008C7E03" w:rsidRPr="00FC0C77">
        <w:rPr>
          <w:sz w:val="24"/>
          <w:szCs w:val="24"/>
        </w:rPr>
        <w:t>r the</w:t>
      </w:r>
      <w:r w:rsidR="008C7E03" w:rsidRPr="00FC0C77">
        <w:rPr>
          <w:spacing w:val="-1"/>
          <w:sz w:val="24"/>
          <w:szCs w:val="24"/>
        </w:rPr>
        <w:t xml:space="preserve"> </w:t>
      </w:r>
      <w:r w:rsidR="008C7E03" w:rsidRPr="00FC0C77">
        <w:rPr>
          <w:sz w:val="24"/>
          <w:szCs w:val="24"/>
        </w:rPr>
        <w:t>u</w:t>
      </w:r>
      <w:r w:rsidR="008C7E03" w:rsidRPr="00FC0C77">
        <w:rPr>
          <w:spacing w:val="2"/>
          <w:sz w:val="24"/>
          <w:szCs w:val="24"/>
        </w:rPr>
        <w:t>s</w:t>
      </w:r>
      <w:r w:rsidR="008C7E03" w:rsidRPr="00FC0C77">
        <w:rPr>
          <w:spacing w:val="-1"/>
          <w:sz w:val="24"/>
          <w:szCs w:val="24"/>
        </w:rPr>
        <w:t>a</w:t>
      </w:r>
      <w:r w:rsidR="008C7E03" w:rsidRPr="00FC0C77">
        <w:rPr>
          <w:sz w:val="24"/>
          <w:szCs w:val="24"/>
        </w:rPr>
        <w:t>bi</w:t>
      </w:r>
      <w:r w:rsidR="008C7E03" w:rsidRPr="00FC0C77">
        <w:rPr>
          <w:spacing w:val="1"/>
          <w:sz w:val="24"/>
          <w:szCs w:val="24"/>
        </w:rPr>
        <w:t>l</w:t>
      </w:r>
      <w:r w:rsidR="008C7E03" w:rsidRPr="00FC0C77">
        <w:rPr>
          <w:sz w:val="24"/>
          <w:szCs w:val="24"/>
        </w:rPr>
        <w:t>i</w:t>
      </w:r>
      <w:r w:rsidR="008C7E03" w:rsidRPr="00FC0C77">
        <w:rPr>
          <w:spacing w:val="3"/>
          <w:sz w:val="24"/>
          <w:szCs w:val="24"/>
        </w:rPr>
        <w:t>t</w:t>
      </w:r>
      <w:r w:rsidR="008C7E03" w:rsidRPr="00FC0C77">
        <w:rPr>
          <w:sz w:val="24"/>
          <w:szCs w:val="24"/>
        </w:rPr>
        <w:t>y</w:t>
      </w:r>
      <w:r w:rsidR="008C7E03" w:rsidRPr="00FC0C77">
        <w:rPr>
          <w:spacing w:val="-3"/>
          <w:sz w:val="24"/>
          <w:szCs w:val="24"/>
        </w:rPr>
        <w:t xml:space="preserve"> </w:t>
      </w:r>
      <w:r w:rsidR="008C7E03" w:rsidRPr="00FC0C77">
        <w:rPr>
          <w:spacing w:val="-1"/>
          <w:sz w:val="24"/>
          <w:szCs w:val="24"/>
        </w:rPr>
        <w:t>a</w:t>
      </w:r>
      <w:r w:rsidR="008C7E03" w:rsidRPr="00FC0C77">
        <w:rPr>
          <w:sz w:val="24"/>
          <w:szCs w:val="24"/>
        </w:rPr>
        <w:t>nd t</w:t>
      </w:r>
      <w:r w:rsidR="008C7E03" w:rsidRPr="00FC0C77">
        <w:rPr>
          <w:spacing w:val="1"/>
          <w:sz w:val="24"/>
          <w:szCs w:val="24"/>
        </w:rPr>
        <w:t>i</w:t>
      </w:r>
      <w:r w:rsidR="008C7E03" w:rsidRPr="00FC0C77">
        <w:rPr>
          <w:sz w:val="24"/>
          <w:szCs w:val="24"/>
        </w:rPr>
        <w:t>me</w:t>
      </w:r>
      <w:r w:rsidR="008C7E03">
        <w:rPr>
          <w:sz w:val="24"/>
          <w:szCs w:val="24"/>
        </w:rPr>
        <w:t xml:space="preserve"> </w:t>
      </w:r>
      <w:r w:rsidR="008C7E03" w:rsidRPr="00FC0C77">
        <w:rPr>
          <w:spacing w:val="-1"/>
          <w:position w:val="-1"/>
          <w:sz w:val="24"/>
          <w:szCs w:val="24"/>
        </w:rPr>
        <w:t>c</w:t>
      </w:r>
      <w:r w:rsidR="008C7E03" w:rsidRPr="00FC0C77">
        <w:rPr>
          <w:position w:val="-1"/>
          <w:sz w:val="24"/>
          <w:szCs w:val="24"/>
        </w:rPr>
        <w:t>onstr</w:t>
      </w:r>
      <w:r w:rsidR="008C7E03" w:rsidRPr="00FC0C77">
        <w:rPr>
          <w:spacing w:val="-2"/>
          <w:position w:val="-1"/>
          <w:sz w:val="24"/>
          <w:szCs w:val="24"/>
        </w:rPr>
        <w:t>a</w:t>
      </w:r>
      <w:r w:rsidR="008C7E03" w:rsidRPr="00FC0C77">
        <w:rPr>
          <w:position w:val="-1"/>
          <w:sz w:val="24"/>
          <w:szCs w:val="24"/>
        </w:rPr>
        <w:t>in</w:t>
      </w:r>
      <w:r w:rsidR="008C7E03" w:rsidRPr="00FC0C77">
        <w:rPr>
          <w:spacing w:val="1"/>
          <w:position w:val="-1"/>
          <w:sz w:val="24"/>
          <w:szCs w:val="24"/>
        </w:rPr>
        <w:t>t</w:t>
      </w:r>
      <w:r w:rsidR="008C7E03" w:rsidRPr="00FC0C77">
        <w:rPr>
          <w:position w:val="-1"/>
          <w:sz w:val="24"/>
          <w:szCs w:val="24"/>
        </w:rPr>
        <w:t>s, we</w:t>
      </w:r>
      <w:r w:rsidR="008C7E03" w:rsidRPr="00FC0C77">
        <w:rPr>
          <w:spacing w:val="-1"/>
          <w:position w:val="-1"/>
          <w:sz w:val="24"/>
          <w:szCs w:val="24"/>
        </w:rPr>
        <w:t xml:space="preserve"> </w:t>
      </w:r>
      <w:r w:rsidR="008C7E03" w:rsidRPr="00FC0C77">
        <w:rPr>
          <w:position w:val="-1"/>
          <w:sz w:val="24"/>
          <w:szCs w:val="24"/>
        </w:rPr>
        <w:t>h</w:t>
      </w:r>
      <w:r w:rsidR="008C7E03" w:rsidRPr="00FC0C77">
        <w:rPr>
          <w:spacing w:val="-1"/>
          <w:position w:val="-1"/>
          <w:sz w:val="24"/>
          <w:szCs w:val="24"/>
        </w:rPr>
        <w:t>a</w:t>
      </w:r>
      <w:r w:rsidR="008C7E03" w:rsidRPr="00FC0C77">
        <w:rPr>
          <w:spacing w:val="2"/>
          <w:position w:val="-1"/>
          <w:sz w:val="24"/>
          <w:szCs w:val="24"/>
        </w:rPr>
        <w:t>v</w:t>
      </w:r>
      <w:r w:rsidR="008C7E03" w:rsidRPr="00FC0C77">
        <w:rPr>
          <w:position w:val="-1"/>
          <w:sz w:val="24"/>
          <w:szCs w:val="24"/>
        </w:rPr>
        <w:t>e</w:t>
      </w:r>
      <w:r w:rsidR="008C7E03" w:rsidRPr="00FC0C77">
        <w:rPr>
          <w:spacing w:val="-1"/>
          <w:position w:val="-1"/>
          <w:sz w:val="24"/>
          <w:szCs w:val="24"/>
        </w:rPr>
        <w:t xml:space="preserve"> </w:t>
      </w:r>
      <w:r w:rsidR="008C7E03" w:rsidRPr="00FC0C77">
        <w:rPr>
          <w:position w:val="-1"/>
          <w:sz w:val="24"/>
          <w:szCs w:val="24"/>
        </w:rPr>
        <w:t>tur</w:t>
      </w:r>
      <w:r w:rsidR="008C7E03" w:rsidRPr="00FC0C77">
        <w:rPr>
          <w:spacing w:val="2"/>
          <w:position w:val="-1"/>
          <w:sz w:val="24"/>
          <w:szCs w:val="24"/>
        </w:rPr>
        <w:t>n</w:t>
      </w:r>
      <w:r w:rsidR="008C7E03" w:rsidRPr="00FC0C77">
        <w:rPr>
          <w:spacing w:val="-1"/>
          <w:position w:val="-1"/>
          <w:sz w:val="24"/>
          <w:szCs w:val="24"/>
        </w:rPr>
        <w:t>e</w:t>
      </w:r>
      <w:r w:rsidR="008C7E03" w:rsidRPr="00FC0C77">
        <w:rPr>
          <w:position w:val="-1"/>
          <w:sz w:val="24"/>
          <w:szCs w:val="24"/>
        </w:rPr>
        <w:t>d it</w:t>
      </w:r>
      <w:r w:rsidR="008C7E03" w:rsidRPr="00FC0C77">
        <w:rPr>
          <w:spacing w:val="1"/>
          <w:position w:val="-1"/>
          <w:sz w:val="24"/>
          <w:szCs w:val="24"/>
        </w:rPr>
        <w:t xml:space="preserve"> </w:t>
      </w:r>
      <w:r w:rsidR="008C7E03" w:rsidRPr="00FC0C77">
        <w:rPr>
          <w:position w:val="-1"/>
          <w:sz w:val="24"/>
          <w:szCs w:val="24"/>
        </w:rPr>
        <w:t>in</w:t>
      </w:r>
      <w:r w:rsidR="008C7E03" w:rsidRPr="00FC0C77">
        <w:rPr>
          <w:spacing w:val="1"/>
          <w:position w:val="-1"/>
          <w:sz w:val="24"/>
          <w:szCs w:val="24"/>
        </w:rPr>
        <w:t>t</w:t>
      </w:r>
      <w:r w:rsidR="008C7E03" w:rsidRPr="00FC0C77">
        <w:rPr>
          <w:position w:val="-1"/>
          <w:sz w:val="24"/>
          <w:szCs w:val="24"/>
        </w:rPr>
        <w:t>o a</w:t>
      </w:r>
      <w:r w:rsidR="008C7E03" w:rsidRPr="00FC0C77">
        <w:rPr>
          <w:spacing w:val="-1"/>
          <w:position w:val="-1"/>
          <w:sz w:val="24"/>
          <w:szCs w:val="24"/>
        </w:rPr>
        <w:t xml:space="preserve"> </w:t>
      </w:r>
      <w:r w:rsidR="008C7E03" w:rsidRPr="00FC0C77">
        <w:rPr>
          <w:position w:val="-1"/>
          <w:sz w:val="24"/>
          <w:szCs w:val="24"/>
        </w:rPr>
        <w:t>tr</w:t>
      </w:r>
      <w:r w:rsidR="008C7E03" w:rsidRPr="00FC0C77">
        <w:rPr>
          <w:spacing w:val="-1"/>
          <w:position w:val="-1"/>
          <w:sz w:val="24"/>
          <w:szCs w:val="24"/>
        </w:rPr>
        <w:t>ac</w:t>
      </w:r>
      <w:r w:rsidR="008C7E03" w:rsidRPr="00FC0C77">
        <w:rPr>
          <w:position w:val="-1"/>
          <w:sz w:val="24"/>
          <w:szCs w:val="24"/>
        </w:rPr>
        <w:t>table</w:t>
      </w:r>
      <w:r w:rsidR="008C7E03" w:rsidRPr="00FC0C77">
        <w:rPr>
          <w:spacing w:val="1"/>
          <w:position w:val="-1"/>
          <w:sz w:val="24"/>
          <w:szCs w:val="24"/>
        </w:rPr>
        <w:t xml:space="preserve"> </w:t>
      </w:r>
      <w:r w:rsidR="008C7E03" w:rsidRPr="00FC0C77">
        <w:rPr>
          <w:position w:val="-1"/>
          <w:sz w:val="24"/>
          <w:szCs w:val="24"/>
        </w:rPr>
        <w:t>st</w:t>
      </w:r>
      <w:r w:rsidR="008C7E03" w:rsidRPr="00FC0C77">
        <w:rPr>
          <w:spacing w:val="-1"/>
          <w:position w:val="-1"/>
          <w:sz w:val="24"/>
          <w:szCs w:val="24"/>
        </w:rPr>
        <w:t>a</w:t>
      </w:r>
      <w:r w:rsidR="008C7E03" w:rsidRPr="00FC0C77">
        <w:rPr>
          <w:position w:val="-1"/>
          <w:sz w:val="24"/>
          <w:szCs w:val="24"/>
        </w:rPr>
        <w:t>te</w:t>
      </w:r>
      <w:r w:rsidR="008C7E03" w:rsidRPr="00FC0C77">
        <w:rPr>
          <w:spacing w:val="1"/>
          <w:position w:val="-1"/>
          <w:sz w:val="24"/>
          <w:szCs w:val="24"/>
        </w:rPr>
        <w:t xml:space="preserve"> </w:t>
      </w:r>
      <w:r w:rsidR="008C7E03" w:rsidRPr="00FC0C77">
        <w:rPr>
          <w:position w:val="-1"/>
          <w:sz w:val="24"/>
          <w:szCs w:val="24"/>
        </w:rPr>
        <w:t>i.e</w:t>
      </w:r>
      <w:r w:rsidR="008C7E03" w:rsidRPr="00FC0C77">
        <w:rPr>
          <w:spacing w:val="-1"/>
          <w:position w:val="-1"/>
          <w:sz w:val="24"/>
          <w:szCs w:val="24"/>
        </w:rPr>
        <w:t xml:space="preserve"> </w:t>
      </w:r>
      <w:r w:rsidR="008C7E03" w:rsidRPr="00FC0C77">
        <w:rPr>
          <w:position w:val="-1"/>
          <w:sz w:val="24"/>
          <w:szCs w:val="24"/>
        </w:rPr>
        <w:t>NP</w:t>
      </w:r>
      <w:r w:rsidR="008C7E03" w:rsidRPr="00FC0C77">
        <w:rPr>
          <w:spacing w:val="1"/>
          <w:position w:val="-1"/>
          <w:sz w:val="24"/>
          <w:szCs w:val="24"/>
        </w:rPr>
        <w:t xml:space="preserve"> C</w:t>
      </w:r>
      <w:r w:rsidR="008C7E03" w:rsidRPr="00FC0C77">
        <w:rPr>
          <w:position w:val="-1"/>
          <w:sz w:val="24"/>
          <w:szCs w:val="24"/>
        </w:rPr>
        <w:t>om</w:t>
      </w:r>
      <w:r w:rsidR="008C7E03" w:rsidRPr="00FC0C77">
        <w:rPr>
          <w:spacing w:val="1"/>
          <w:position w:val="-1"/>
          <w:sz w:val="24"/>
          <w:szCs w:val="24"/>
        </w:rPr>
        <w:t>p</w:t>
      </w:r>
      <w:r w:rsidR="008C7E03" w:rsidRPr="00FC0C77">
        <w:rPr>
          <w:position w:val="-1"/>
          <w:sz w:val="24"/>
          <w:szCs w:val="24"/>
        </w:rPr>
        <w:t>l</w:t>
      </w:r>
      <w:r w:rsidR="008C7E03" w:rsidRPr="00FC0C77">
        <w:rPr>
          <w:spacing w:val="-1"/>
          <w:position w:val="-1"/>
          <w:sz w:val="24"/>
          <w:szCs w:val="24"/>
        </w:rPr>
        <w:t>e</w:t>
      </w:r>
      <w:r w:rsidR="008C7E03" w:rsidRPr="00FC0C77">
        <w:rPr>
          <w:position w:val="-1"/>
          <w:sz w:val="24"/>
          <w:szCs w:val="24"/>
        </w:rPr>
        <w:t>t</w:t>
      </w:r>
      <w:r w:rsidR="008C7E03" w:rsidRPr="00FC0C77">
        <w:rPr>
          <w:spacing w:val="-1"/>
          <w:position w:val="-1"/>
          <w:sz w:val="24"/>
          <w:szCs w:val="24"/>
        </w:rPr>
        <w:t>e</w:t>
      </w:r>
      <w:r w:rsidR="008C7E03" w:rsidRPr="00FC0C77">
        <w:rPr>
          <w:position w:val="-1"/>
          <w:sz w:val="24"/>
          <w:szCs w:val="24"/>
        </w:rPr>
        <w:t>.</w:t>
      </w:r>
    </w:p>
    <w:p w:rsidR="000A4DF3" w:rsidRPr="00FC0C77" w:rsidRDefault="000A4DF3" w:rsidP="0042485D">
      <w:pPr>
        <w:spacing w:before="16" w:line="360" w:lineRule="auto"/>
        <w:ind w:right="4481"/>
        <w:jc w:val="both"/>
        <w:rPr>
          <w:rFonts w:eastAsia="Calibri"/>
          <w:sz w:val="22"/>
          <w:szCs w:val="22"/>
        </w:rPr>
        <w:sectPr w:rsidR="000A4DF3" w:rsidRPr="00FC0C77" w:rsidSect="00C60CF5">
          <w:headerReference w:type="default" r:id="rId81"/>
          <w:footerReference w:type="default" r:id="rId82"/>
          <w:pgSz w:w="11920" w:h="16840"/>
          <w:pgMar w:top="960" w:right="1320" w:bottom="280" w:left="1340" w:header="749" w:footer="0" w:gutter="0"/>
          <w:cols w:space="720"/>
        </w:sectPr>
      </w:pPr>
    </w:p>
    <w:p w:rsidR="001A5288" w:rsidRPr="00FC0C77" w:rsidRDefault="001A5288" w:rsidP="001A5288">
      <w:pPr>
        <w:spacing w:before="24" w:line="360" w:lineRule="auto"/>
        <w:ind w:left="2861" w:right="3518"/>
        <w:jc w:val="both"/>
        <w:rPr>
          <w:sz w:val="28"/>
          <w:szCs w:val="28"/>
        </w:rPr>
      </w:pPr>
      <w:r w:rsidRPr="00FC0C77">
        <w:rPr>
          <w:b/>
          <w:spacing w:val="-1"/>
          <w:sz w:val="28"/>
          <w:szCs w:val="28"/>
        </w:rPr>
        <w:lastRenderedPageBreak/>
        <w:t>A</w:t>
      </w:r>
      <w:r w:rsidRPr="00FC0C77">
        <w:rPr>
          <w:b/>
          <w:sz w:val="28"/>
          <w:szCs w:val="28"/>
        </w:rPr>
        <w:t>ppend</w:t>
      </w:r>
      <w:r w:rsidRPr="00FC0C77">
        <w:rPr>
          <w:b/>
          <w:spacing w:val="-1"/>
          <w:sz w:val="28"/>
          <w:szCs w:val="28"/>
        </w:rPr>
        <w:t>i</w:t>
      </w:r>
      <w:r w:rsidRPr="00FC0C77">
        <w:rPr>
          <w:b/>
          <w:sz w:val="28"/>
          <w:szCs w:val="28"/>
        </w:rPr>
        <w:t>x</w:t>
      </w:r>
      <w:r w:rsidRPr="00FC0C77">
        <w:rPr>
          <w:b/>
          <w:spacing w:val="1"/>
          <w:sz w:val="28"/>
          <w:szCs w:val="28"/>
        </w:rPr>
        <w:t xml:space="preserve"> </w:t>
      </w:r>
      <w:r w:rsidRPr="00FC0C77">
        <w:rPr>
          <w:b/>
          <w:spacing w:val="-1"/>
          <w:sz w:val="28"/>
          <w:szCs w:val="28"/>
        </w:rPr>
        <w:t>C</w:t>
      </w:r>
      <w:r w:rsidRPr="00FC0C77">
        <w:rPr>
          <w:b/>
          <w:sz w:val="28"/>
          <w:szCs w:val="28"/>
        </w:rPr>
        <w:t>:</w:t>
      </w:r>
      <w:r w:rsidRPr="00FC0C77">
        <w:rPr>
          <w:b/>
          <w:spacing w:val="-1"/>
          <w:sz w:val="28"/>
          <w:szCs w:val="28"/>
        </w:rPr>
        <w:t>P</w:t>
      </w:r>
      <w:r w:rsidRPr="00FC0C77">
        <w:rPr>
          <w:b/>
          <w:sz w:val="28"/>
          <w:szCs w:val="28"/>
        </w:rPr>
        <w:t>r</w:t>
      </w:r>
      <w:r w:rsidRPr="00FC0C77">
        <w:rPr>
          <w:b/>
          <w:spacing w:val="1"/>
          <w:sz w:val="28"/>
          <w:szCs w:val="28"/>
        </w:rPr>
        <w:t>o</w:t>
      </w:r>
      <w:r w:rsidRPr="00FC0C77">
        <w:rPr>
          <w:b/>
          <w:sz w:val="28"/>
          <w:szCs w:val="28"/>
        </w:rPr>
        <w:t>j</w:t>
      </w:r>
      <w:r w:rsidRPr="00FC0C77">
        <w:rPr>
          <w:b/>
          <w:spacing w:val="-2"/>
          <w:sz w:val="28"/>
          <w:szCs w:val="28"/>
        </w:rPr>
        <w:t>e</w:t>
      </w:r>
      <w:r w:rsidRPr="00FC0C77">
        <w:rPr>
          <w:b/>
          <w:sz w:val="28"/>
          <w:szCs w:val="28"/>
        </w:rPr>
        <w:t>ct</w:t>
      </w:r>
      <w:r w:rsidRPr="00FC0C77">
        <w:rPr>
          <w:b/>
          <w:spacing w:val="-3"/>
          <w:sz w:val="28"/>
          <w:szCs w:val="28"/>
        </w:rPr>
        <w:t xml:space="preserve"> </w:t>
      </w:r>
      <w:r w:rsidRPr="00FC0C77">
        <w:rPr>
          <w:b/>
          <w:spacing w:val="-1"/>
          <w:sz w:val="28"/>
          <w:szCs w:val="28"/>
        </w:rPr>
        <w:t>P</w:t>
      </w:r>
      <w:r w:rsidRPr="00FC0C77">
        <w:rPr>
          <w:b/>
          <w:spacing w:val="1"/>
          <w:sz w:val="28"/>
          <w:szCs w:val="28"/>
        </w:rPr>
        <w:t>la</w:t>
      </w:r>
      <w:r w:rsidRPr="00FC0C77">
        <w:rPr>
          <w:b/>
          <w:sz w:val="28"/>
          <w:szCs w:val="28"/>
        </w:rPr>
        <w:t>nn</w:t>
      </w:r>
      <w:r w:rsidRPr="00FC0C77">
        <w:rPr>
          <w:b/>
          <w:spacing w:val="1"/>
          <w:sz w:val="28"/>
          <w:szCs w:val="28"/>
        </w:rPr>
        <w:t>e</w:t>
      </w:r>
      <w:r w:rsidRPr="00FC0C77">
        <w:rPr>
          <w:b/>
          <w:sz w:val="28"/>
          <w:szCs w:val="28"/>
        </w:rPr>
        <w:t>r</w:t>
      </w:r>
    </w:p>
    <w:p w:rsidR="000A4DF3" w:rsidRPr="00FC0C77" w:rsidRDefault="000A4DF3" w:rsidP="0042485D">
      <w:pPr>
        <w:spacing w:line="360" w:lineRule="auto"/>
        <w:ind w:right="1180"/>
        <w:jc w:val="both"/>
        <w:rPr>
          <w:sz w:val="24"/>
          <w:szCs w:val="24"/>
        </w:rPr>
      </w:pPr>
    </w:p>
    <w:p w:rsidR="000A4DF3" w:rsidRPr="00FC0C77" w:rsidRDefault="000A4DF3" w:rsidP="00C60CF5">
      <w:pPr>
        <w:spacing w:before="2" w:line="360" w:lineRule="auto"/>
        <w:jc w:val="both"/>
        <w:rPr>
          <w:sz w:val="12"/>
          <w:szCs w:val="12"/>
        </w:rPr>
      </w:pPr>
    </w:p>
    <w:p w:rsidR="000A4DF3" w:rsidRDefault="001A5288" w:rsidP="001A5288">
      <w:pPr>
        <w:spacing w:before="16" w:line="360" w:lineRule="auto"/>
        <w:ind w:right="5241"/>
        <w:jc w:val="both"/>
        <w:rPr>
          <w:rFonts w:eastAsia="Calibri"/>
          <w:sz w:val="22"/>
          <w:szCs w:val="22"/>
        </w:rPr>
      </w:pPr>
      <w:r w:rsidRPr="001A5288">
        <w:drawing>
          <wp:inline distT="0" distB="0" distL="0" distR="0">
            <wp:extent cx="6070600" cy="3668395"/>
            <wp:effectExtent l="19050" t="0" r="6350" b="0"/>
            <wp:docPr id="3" name="Picture 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66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288" w:rsidRDefault="001A5288" w:rsidP="001A5288">
      <w:pPr>
        <w:spacing w:before="16" w:line="360" w:lineRule="auto"/>
        <w:ind w:right="5241"/>
        <w:jc w:val="both"/>
        <w:rPr>
          <w:rFonts w:eastAsia="Calibri"/>
          <w:sz w:val="22"/>
          <w:szCs w:val="22"/>
        </w:rPr>
      </w:pPr>
    </w:p>
    <w:p w:rsidR="001A5288" w:rsidRPr="00FC0C77" w:rsidRDefault="001A5288" w:rsidP="001A5288">
      <w:pPr>
        <w:spacing w:before="16" w:line="360" w:lineRule="auto"/>
        <w:ind w:right="5241"/>
        <w:jc w:val="both"/>
        <w:rPr>
          <w:rFonts w:eastAsia="Calibri"/>
          <w:sz w:val="22"/>
          <w:szCs w:val="22"/>
        </w:rPr>
        <w:sectPr w:rsidR="001A5288" w:rsidRPr="00FC0C77" w:rsidSect="00C60CF5">
          <w:headerReference w:type="default" r:id="rId84"/>
          <w:footerReference w:type="default" r:id="rId85"/>
          <w:pgSz w:w="11920" w:h="16840"/>
          <w:pgMar w:top="960" w:right="560" w:bottom="280" w:left="1340" w:header="749" w:footer="0" w:gutter="0"/>
          <w:cols w:space="720"/>
        </w:sectPr>
      </w:pPr>
      <w:r>
        <w:rPr>
          <w:noProof/>
          <w:lang w:bidi="hi-IN"/>
        </w:rPr>
        <w:drawing>
          <wp:inline distT="0" distB="0" distL="0" distR="0">
            <wp:extent cx="6114415" cy="4153535"/>
            <wp:effectExtent l="19050" t="0" r="635" b="0"/>
            <wp:docPr id="1128" name="Picture 1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8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15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ED54A6" w:rsidP="00C60CF5">
      <w:pPr>
        <w:spacing w:line="360" w:lineRule="auto"/>
        <w:jc w:val="both"/>
      </w:pPr>
      <w:r>
        <w:rPr>
          <w:noProof/>
          <w:lang w:bidi="hi-IN"/>
        </w:rPr>
        <w:drawing>
          <wp:inline distT="0" distB="0" distL="0" distR="0">
            <wp:extent cx="5651500" cy="3685888"/>
            <wp:effectExtent l="19050" t="0" r="6350" b="0"/>
            <wp:docPr id="1130" name="Picture 1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0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685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DB3C6C" w:rsidRPr="00FC0C77" w:rsidRDefault="00DB3C6C" w:rsidP="00DB3C6C">
      <w:pPr>
        <w:spacing w:before="24" w:line="360" w:lineRule="auto"/>
        <w:ind w:left="3199" w:right="2060"/>
        <w:jc w:val="both"/>
        <w:rPr>
          <w:sz w:val="28"/>
          <w:szCs w:val="28"/>
        </w:rPr>
      </w:pPr>
      <w:r w:rsidRPr="00FC0C77">
        <w:rPr>
          <w:b/>
          <w:spacing w:val="-1"/>
          <w:sz w:val="28"/>
          <w:szCs w:val="28"/>
        </w:rPr>
        <w:lastRenderedPageBreak/>
        <w:t>A</w:t>
      </w:r>
      <w:r w:rsidRPr="00FC0C77">
        <w:rPr>
          <w:b/>
          <w:sz w:val="28"/>
          <w:szCs w:val="28"/>
        </w:rPr>
        <w:t>ppend</w:t>
      </w:r>
      <w:r w:rsidRPr="00FC0C77">
        <w:rPr>
          <w:b/>
          <w:spacing w:val="-1"/>
          <w:sz w:val="28"/>
          <w:szCs w:val="28"/>
        </w:rPr>
        <w:t>i</w:t>
      </w:r>
      <w:r w:rsidRPr="00FC0C77">
        <w:rPr>
          <w:b/>
          <w:sz w:val="28"/>
          <w:szCs w:val="28"/>
        </w:rPr>
        <w:t>x</w:t>
      </w:r>
      <w:r w:rsidRPr="00FC0C77">
        <w:rPr>
          <w:b/>
          <w:spacing w:val="1"/>
          <w:sz w:val="28"/>
          <w:szCs w:val="28"/>
        </w:rPr>
        <w:t xml:space="preserve"> </w:t>
      </w:r>
      <w:r w:rsidRPr="00FC0C77">
        <w:rPr>
          <w:b/>
          <w:spacing w:val="-1"/>
          <w:sz w:val="28"/>
          <w:szCs w:val="28"/>
        </w:rPr>
        <w:t>D</w:t>
      </w:r>
      <w:r w:rsidRPr="00FC0C77">
        <w:rPr>
          <w:b/>
          <w:sz w:val="28"/>
          <w:szCs w:val="28"/>
        </w:rPr>
        <w:t>:</w:t>
      </w:r>
      <w:r w:rsidRPr="00FC0C77">
        <w:rPr>
          <w:b/>
          <w:spacing w:val="-1"/>
          <w:sz w:val="28"/>
          <w:szCs w:val="28"/>
        </w:rPr>
        <w:t>P</w:t>
      </w:r>
      <w:r w:rsidRPr="00FC0C77">
        <w:rPr>
          <w:b/>
          <w:spacing w:val="1"/>
          <w:sz w:val="28"/>
          <w:szCs w:val="28"/>
        </w:rPr>
        <w:t>l</w:t>
      </w:r>
      <w:r w:rsidRPr="00FC0C77">
        <w:rPr>
          <w:b/>
          <w:spacing w:val="-1"/>
          <w:sz w:val="28"/>
          <w:szCs w:val="28"/>
        </w:rPr>
        <w:t>ag</w:t>
      </w:r>
      <w:r w:rsidRPr="00FC0C77">
        <w:rPr>
          <w:b/>
          <w:spacing w:val="1"/>
          <w:sz w:val="28"/>
          <w:szCs w:val="28"/>
        </w:rPr>
        <w:t>a</w:t>
      </w:r>
      <w:r w:rsidRPr="00FC0C77">
        <w:rPr>
          <w:b/>
          <w:sz w:val="28"/>
          <w:szCs w:val="28"/>
        </w:rPr>
        <w:t>r</w:t>
      </w:r>
      <w:r w:rsidRPr="00FC0C77">
        <w:rPr>
          <w:b/>
          <w:spacing w:val="-1"/>
          <w:sz w:val="28"/>
          <w:szCs w:val="28"/>
        </w:rPr>
        <w:t>i</w:t>
      </w:r>
      <w:r w:rsidRPr="00FC0C77">
        <w:rPr>
          <w:b/>
          <w:spacing w:val="1"/>
          <w:sz w:val="28"/>
          <w:szCs w:val="28"/>
        </w:rPr>
        <w:t>s</w:t>
      </w:r>
      <w:r w:rsidRPr="00FC0C77">
        <w:rPr>
          <w:b/>
          <w:sz w:val="28"/>
          <w:szCs w:val="28"/>
        </w:rPr>
        <w:t>m</w:t>
      </w:r>
    </w:p>
    <w:p w:rsidR="000A4DF3" w:rsidRPr="00FC0C77" w:rsidRDefault="000A4DF3" w:rsidP="00C60CF5">
      <w:pPr>
        <w:spacing w:line="360" w:lineRule="auto"/>
        <w:jc w:val="both"/>
      </w:pPr>
    </w:p>
    <w:p w:rsidR="000A4DF3" w:rsidRDefault="008D2118" w:rsidP="00C60CF5">
      <w:pPr>
        <w:spacing w:line="360" w:lineRule="auto"/>
        <w:jc w:val="both"/>
      </w:pPr>
      <w:r>
        <w:rPr>
          <w:noProof/>
          <w:lang w:bidi="hi-IN"/>
        </w:rPr>
        <w:drawing>
          <wp:inline distT="0" distB="0" distL="0" distR="0">
            <wp:extent cx="5651500" cy="3716510"/>
            <wp:effectExtent l="19050" t="0" r="6350" b="0"/>
            <wp:docPr id="1132" name="Picture 1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2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71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118" w:rsidRDefault="008D2118" w:rsidP="00C60CF5">
      <w:pPr>
        <w:spacing w:line="360" w:lineRule="auto"/>
        <w:jc w:val="both"/>
      </w:pPr>
    </w:p>
    <w:p w:rsidR="008D2118" w:rsidRDefault="008D2118" w:rsidP="00C60CF5">
      <w:pPr>
        <w:spacing w:line="360" w:lineRule="auto"/>
        <w:jc w:val="both"/>
      </w:pPr>
    </w:p>
    <w:p w:rsidR="008D2118" w:rsidRPr="00FC0C77" w:rsidRDefault="008D2118" w:rsidP="00C60CF5">
      <w:pPr>
        <w:spacing w:line="360" w:lineRule="auto"/>
        <w:jc w:val="both"/>
      </w:pPr>
      <w:r>
        <w:rPr>
          <w:noProof/>
          <w:lang w:bidi="hi-IN"/>
        </w:rPr>
        <w:drawing>
          <wp:inline distT="0" distB="0" distL="0" distR="0">
            <wp:extent cx="5651500" cy="3738434"/>
            <wp:effectExtent l="19050" t="0" r="6350" b="0"/>
            <wp:docPr id="1134" name="Picture 1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4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738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642776" w:rsidP="00C60CF5">
      <w:pPr>
        <w:spacing w:line="360" w:lineRule="auto"/>
        <w:jc w:val="both"/>
      </w:pPr>
      <w:r>
        <w:rPr>
          <w:noProof/>
          <w:lang w:bidi="hi-IN"/>
        </w:rPr>
        <w:drawing>
          <wp:inline distT="0" distB="0" distL="0" distR="0">
            <wp:extent cx="5651500" cy="3677008"/>
            <wp:effectExtent l="19050" t="0" r="6350" b="0"/>
            <wp:docPr id="1136" name="Picture 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6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677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before="18" w:line="360" w:lineRule="auto"/>
        <w:jc w:val="both"/>
        <w:rPr>
          <w:sz w:val="24"/>
          <w:szCs w:val="24"/>
        </w:rPr>
      </w:pPr>
    </w:p>
    <w:p w:rsidR="000A4DF3" w:rsidRPr="00FC0C77" w:rsidRDefault="000A4DF3" w:rsidP="00C60CF5">
      <w:pPr>
        <w:spacing w:before="16" w:line="360" w:lineRule="auto"/>
        <w:ind w:left="4466" w:right="4121"/>
        <w:jc w:val="both"/>
        <w:rPr>
          <w:rFonts w:eastAsia="Calibri"/>
          <w:sz w:val="22"/>
          <w:szCs w:val="22"/>
        </w:rPr>
        <w:sectPr w:rsidR="000A4DF3" w:rsidRPr="00FC0C77" w:rsidSect="00C60CF5">
          <w:headerReference w:type="default" r:id="rId91"/>
          <w:footerReference w:type="default" r:id="rId92"/>
          <w:pgSz w:w="11920" w:h="16840"/>
          <w:pgMar w:top="640" w:right="1680" w:bottom="280" w:left="1340" w:header="0" w:footer="0" w:gutter="0"/>
          <w:cols w:space="720"/>
        </w:sectPr>
      </w:pPr>
    </w:p>
    <w:p w:rsidR="00E10E30" w:rsidRPr="00FC0C77" w:rsidRDefault="00E10E30" w:rsidP="00E10E30">
      <w:pPr>
        <w:spacing w:before="24" w:line="360" w:lineRule="auto"/>
        <w:ind w:left="3250" w:right="3269"/>
        <w:jc w:val="both"/>
        <w:rPr>
          <w:sz w:val="28"/>
          <w:szCs w:val="28"/>
        </w:rPr>
      </w:pPr>
      <w:r w:rsidRPr="00FC0C77">
        <w:rPr>
          <w:b/>
          <w:spacing w:val="-1"/>
          <w:sz w:val="28"/>
          <w:szCs w:val="28"/>
        </w:rPr>
        <w:lastRenderedPageBreak/>
        <w:t>A</w:t>
      </w:r>
      <w:r w:rsidRPr="00FC0C77">
        <w:rPr>
          <w:b/>
          <w:sz w:val="28"/>
          <w:szCs w:val="28"/>
        </w:rPr>
        <w:t>ppend</w:t>
      </w:r>
      <w:r w:rsidRPr="00FC0C77">
        <w:rPr>
          <w:b/>
          <w:spacing w:val="-2"/>
          <w:sz w:val="28"/>
          <w:szCs w:val="28"/>
        </w:rPr>
        <w:t>i</w:t>
      </w:r>
      <w:r w:rsidRPr="00FC0C77">
        <w:rPr>
          <w:b/>
          <w:sz w:val="28"/>
          <w:szCs w:val="28"/>
        </w:rPr>
        <w:t>x</w:t>
      </w:r>
      <w:r w:rsidRPr="00FC0C77">
        <w:rPr>
          <w:b/>
          <w:spacing w:val="1"/>
          <w:sz w:val="28"/>
          <w:szCs w:val="28"/>
        </w:rPr>
        <w:t xml:space="preserve"> </w:t>
      </w:r>
      <w:r w:rsidRPr="00FC0C77">
        <w:rPr>
          <w:b/>
          <w:sz w:val="28"/>
          <w:szCs w:val="28"/>
        </w:rPr>
        <w:t>E: G</w:t>
      </w:r>
      <w:r w:rsidRPr="00FC0C77">
        <w:rPr>
          <w:b/>
          <w:spacing w:val="-2"/>
          <w:sz w:val="28"/>
          <w:szCs w:val="28"/>
        </w:rPr>
        <w:t>l</w:t>
      </w:r>
      <w:r w:rsidRPr="00FC0C77">
        <w:rPr>
          <w:b/>
          <w:spacing w:val="-1"/>
          <w:sz w:val="28"/>
          <w:szCs w:val="28"/>
        </w:rPr>
        <w:t>o</w:t>
      </w:r>
      <w:r w:rsidRPr="00FC0C77">
        <w:rPr>
          <w:b/>
          <w:spacing w:val="1"/>
          <w:sz w:val="28"/>
          <w:szCs w:val="28"/>
        </w:rPr>
        <w:t>s</w:t>
      </w:r>
      <w:r w:rsidRPr="00FC0C77">
        <w:rPr>
          <w:b/>
          <w:spacing w:val="-1"/>
          <w:sz w:val="28"/>
          <w:szCs w:val="28"/>
        </w:rPr>
        <w:t>sa</w:t>
      </w:r>
      <w:r w:rsidRPr="00FC0C77">
        <w:rPr>
          <w:b/>
          <w:sz w:val="28"/>
          <w:szCs w:val="28"/>
        </w:rPr>
        <w:t>ry</w:t>
      </w:r>
    </w:p>
    <w:p w:rsidR="00D3622D" w:rsidRPr="00FC0C77" w:rsidRDefault="00D3622D" w:rsidP="00D3622D">
      <w:pPr>
        <w:tabs>
          <w:tab w:val="left" w:pos="820"/>
        </w:tabs>
        <w:spacing w:line="360" w:lineRule="auto"/>
        <w:ind w:right="81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>An</w:t>
      </w:r>
      <w:r w:rsidRPr="00FC0C77">
        <w:rPr>
          <w:b/>
          <w:spacing w:val="1"/>
          <w:sz w:val="24"/>
          <w:szCs w:val="24"/>
        </w:rPr>
        <w:t>d</w:t>
      </w:r>
      <w:r w:rsidRPr="00FC0C77">
        <w:rPr>
          <w:b/>
          <w:spacing w:val="-1"/>
          <w:sz w:val="24"/>
          <w:szCs w:val="24"/>
        </w:rPr>
        <w:t>r</w:t>
      </w:r>
      <w:r w:rsidRPr="00FC0C77">
        <w:rPr>
          <w:b/>
          <w:sz w:val="24"/>
          <w:szCs w:val="24"/>
        </w:rPr>
        <w:t>oid</w:t>
      </w:r>
      <w:r w:rsidRPr="00FC0C77">
        <w:rPr>
          <w:b/>
          <w:spacing w:val="8"/>
          <w:sz w:val="24"/>
          <w:szCs w:val="24"/>
        </w:rPr>
        <w:t xml:space="preserve"> </w:t>
      </w:r>
      <w:r w:rsidRPr="00FC0C77">
        <w:rPr>
          <w:b/>
          <w:spacing w:val="1"/>
          <w:sz w:val="24"/>
          <w:szCs w:val="24"/>
        </w:rPr>
        <w:t>f</w:t>
      </w:r>
      <w:r w:rsidRPr="00FC0C77">
        <w:rPr>
          <w:b/>
          <w:sz w:val="24"/>
          <w:szCs w:val="24"/>
        </w:rPr>
        <w:t>o</w:t>
      </w:r>
      <w:r w:rsidRPr="00FC0C77">
        <w:rPr>
          <w:b/>
          <w:spacing w:val="-1"/>
          <w:sz w:val="24"/>
          <w:szCs w:val="24"/>
        </w:rPr>
        <w:t>re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z w:val="24"/>
          <w:szCs w:val="24"/>
        </w:rPr>
        <w:t>sic</w:t>
      </w:r>
      <w:r w:rsidRPr="00FC0C77">
        <w:rPr>
          <w:b/>
          <w:spacing w:val="2"/>
          <w:sz w:val="24"/>
          <w:szCs w:val="24"/>
        </w:rPr>
        <w:t>s</w:t>
      </w:r>
      <w:r w:rsidRPr="00FC0C77">
        <w:rPr>
          <w:sz w:val="24"/>
          <w:szCs w:val="24"/>
        </w:rPr>
        <w:t>: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pacing w:val="-3"/>
          <w:sz w:val="24"/>
          <w:szCs w:val="24"/>
        </w:rPr>
        <w:t>E</w:t>
      </w:r>
      <w:r w:rsidRPr="00FC0C77">
        <w:rPr>
          <w:sz w:val="24"/>
          <w:szCs w:val="24"/>
        </w:rPr>
        <w:t>xtr</w:t>
      </w:r>
      <w:r w:rsidRPr="00FC0C77">
        <w:rPr>
          <w:spacing w:val="-1"/>
          <w:sz w:val="24"/>
          <w:szCs w:val="24"/>
        </w:rPr>
        <w:t>ac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ng d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3"/>
          <w:sz w:val="24"/>
          <w:szCs w:val="24"/>
        </w:rPr>
        <w:t>t</w:t>
      </w:r>
      <w:r w:rsidRPr="00FC0C77">
        <w:rPr>
          <w:sz w:val="24"/>
          <w:szCs w:val="24"/>
        </w:rPr>
        <w:t>a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f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om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sma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t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phone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ov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ri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>g the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viden</w:t>
      </w:r>
      <w:r w:rsidRPr="00FC0C77">
        <w:rPr>
          <w:spacing w:val="-1"/>
          <w:sz w:val="24"/>
          <w:szCs w:val="24"/>
        </w:rPr>
        <w:t>ce</w:t>
      </w:r>
      <w:r w:rsidRPr="00FC0C77">
        <w:rPr>
          <w:sz w:val="24"/>
          <w:szCs w:val="24"/>
        </w:rPr>
        <w:t>s</w:t>
      </w:r>
      <w:r w:rsidRPr="00FC0C77"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in </w:t>
      </w:r>
      <w:r w:rsidRPr="00FC0C77">
        <w:rPr>
          <w:sz w:val="24"/>
          <w:szCs w:val="24"/>
        </w:rPr>
        <w:t>fo</w:t>
      </w:r>
      <w:r w:rsidRPr="00FC0C77">
        <w:rPr>
          <w:spacing w:val="-1"/>
          <w:sz w:val="24"/>
          <w:szCs w:val="24"/>
        </w:rPr>
        <w:t>re</w:t>
      </w:r>
      <w:r w:rsidRPr="00FC0C77">
        <w:rPr>
          <w:sz w:val="24"/>
          <w:szCs w:val="24"/>
        </w:rPr>
        <w:t>nsic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</w:t>
      </w:r>
      <w:r w:rsidRPr="00FC0C77">
        <w:rPr>
          <w:spacing w:val="6"/>
          <w:sz w:val="24"/>
          <w:szCs w:val="24"/>
        </w:rPr>
        <w:t>l</w:t>
      </w:r>
      <w:r w:rsidRPr="00FC0C77">
        <w:rPr>
          <w:sz w:val="24"/>
          <w:szCs w:val="24"/>
        </w:rPr>
        <w:t>y</w:t>
      </w:r>
      <w:r w:rsidRPr="00FC0C77">
        <w:rPr>
          <w:spacing w:val="-5"/>
          <w:sz w:val="24"/>
          <w:szCs w:val="24"/>
        </w:rPr>
        <w:t xml:space="preserve"> </w:t>
      </w:r>
      <w:r w:rsidRPr="00FC0C77">
        <w:rPr>
          <w:sz w:val="24"/>
          <w:szCs w:val="24"/>
        </w:rPr>
        <w:t>sound m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</w:t>
      </w:r>
      <w:r w:rsidRPr="00FC0C77">
        <w:rPr>
          <w:spacing w:val="2"/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r.</w:t>
      </w:r>
    </w:p>
    <w:p w:rsidR="00D3622D" w:rsidRPr="00FC0C77" w:rsidRDefault="00D3622D" w:rsidP="00D3622D">
      <w:pPr>
        <w:tabs>
          <w:tab w:val="left" w:pos="820"/>
        </w:tabs>
        <w:spacing w:line="360" w:lineRule="auto"/>
        <w:ind w:right="80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>Evi</w:t>
      </w:r>
      <w:r w:rsidRPr="00FC0C77">
        <w:rPr>
          <w:b/>
          <w:spacing w:val="1"/>
          <w:sz w:val="24"/>
          <w:szCs w:val="24"/>
        </w:rPr>
        <w:t>d</w:t>
      </w:r>
      <w:r w:rsidRPr="00FC0C77">
        <w:rPr>
          <w:b/>
          <w:spacing w:val="-1"/>
          <w:sz w:val="24"/>
          <w:szCs w:val="24"/>
        </w:rPr>
        <w:t>e</w:t>
      </w:r>
      <w:r w:rsidRPr="00FC0C77">
        <w:rPr>
          <w:b/>
          <w:spacing w:val="1"/>
          <w:sz w:val="24"/>
          <w:szCs w:val="24"/>
        </w:rPr>
        <w:t>n</w:t>
      </w:r>
      <w:r w:rsidRPr="00FC0C77">
        <w:rPr>
          <w:b/>
          <w:spacing w:val="-1"/>
          <w:sz w:val="24"/>
          <w:szCs w:val="24"/>
        </w:rPr>
        <w:t>c</w:t>
      </w:r>
      <w:r w:rsidRPr="00FC0C77">
        <w:rPr>
          <w:b/>
          <w:sz w:val="24"/>
          <w:szCs w:val="24"/>
        </w:rPr>
        <w:t>e</w:t>
      </w:r>
      <w:r w:rsidRPr="00FC0C77">
        <w:rPr>
          <w:sz w:val="24"/>
          <w:szCs w:val="24"/>
        </w:rPr>
        <w:t>:</w:t>
      </w:r>
      <w:r w:rsidRPr="00FC0C77">
        <w:rPr>
          <w:spacing w:val="7"/>
          <w:sz w:val="24"/>
          <w:szCs w:val="24"/>
        </w:rPr>
        <w:t xml:space="preserve"> </w:t>
      </w:r>
      <w:r w:rsidRPr="00FC0C77">
        <w:rPr>
          <w:sz w:val="24"/>
          <w:szCs w:val="24"/>
        </w:rPr>
        <w:t>Av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l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ble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bo</w:t>
      </w:r>
      <w:r w:rsidRPr="00FC0C77">
        <w:rPr>
          <w:spacing w:val="2"/>
          <w:sz w:val="24"/>
          <w:szCs w:val="24"/>
        </w:rPr>
        <w:t>d</w:t>
      </w:r>
      <w:r w:rsidRPr="00FC0C77">
        <w:rPr>
          <w:sz w:val="24"/>
          <w:szCs w:val="24"/>
        </w:rPr>
        <w:t>y</w:t>
      </w:r>
      <w:r w:rsidRPr="00FC0C77">
        <w:rPr>
          <w:spacing w:val="5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f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f</w:t>
      </w:r>
      <w:r w:rsidRPr="00FC0C77">
        <w:rPr>
          <w:spacing w:val="-1"/>
          <w:sz w:val="24"/>
          <w:szCs w:val="24"/>
        </w:rPr>
        <w:t>ac</w:t>
      </w:r>
      <w:r w:rsidRPr="00FC0C77">
        <w:rPr>
          <w:sz w:val="24"/>
          <w:szCs w:val="24"/>
        </w:rPr>
        <w:t>ts</w:t>
      </w:r>
      <w:r w:rsidRPr="00FC0C77">
        <w:rPr>
          <w:spacing w:val="8"/>
          <w:sz w:val="24"/>
          <w:szCs w:val="24"/>
        </w:rPr>
        <w:t xml:space="preserve"> </w:t>
      </w:r>
      <w:r w:rsidRPr="00FC0C77">
        <w:rPr>
          <w:sz w:val="24"/>
          <w:szCs w:val="24"/>
        </w:rPr>
        <w:t>or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n</w:t>
      </w:r>
      <w:r w:rsidRPr="00FC0C77">
        <w:rPr>
          <w:sz w:val="24"/>
          <w:szCs w:val="24"/>
        </w:rPr>
        <w:t>fo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mation</w:t>
      </w:r>
      <w:r w:rsidRPr="00FC0C77">
        <w:rPr>
          <w:spacing w:val="10"/>
          <w:sz w:val="24"/>
          <w:szCs w:val="24"/>
        </w:rPr>
        <w:t xml:space="preserve"> </w:t>
      </w:r>
      <w:r w:rsidRPr="00FC0C77">
        <w:rPr>
          <w:sz w:val="24"/>
          <w:szCs w:val="24"/>
        </w:rPr>
        <w:t>ind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ng</w:t>
      </w:r>
      <w:r w:rsidRPr="00FC0C77">
        <w:rPr>
          <w:spacing w:val="5"/>
          <w:sz w:val="24"/>
          <w:szCs w:val="24"/>
        </w:rPr>
        <w:t xml:space="preserve"> w</w:t>
      </w:r>
      <w:r w:rsidRPr="00FC0C77">
        <w:rPr>
          <w:spacing w:val="2"/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ther</w:t>
      </w:r>
      <w:r w:rsidRPr="00FC0C77">
        <w:rPr>
          <w:spacing w:val="8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b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f</w:t>
      </w:r>
      <w:r w:rsidRPr="00FC0C77">
        <w:rPr>
          <w:spacing w:val="6"/>
          <w:sz w:val="24"/>
          <w:szCs w:val="24"/>
        </w:rPr>
        <w:t xml:space="preserve"> </w:t>
      </w:r>
      <w:r w:rsidRPr="00FC0C77">
        <w:rPr>
          <w:sz w:val="24"/>
          <w:szCs w:val="24"/>
        </w:rPr>
        <w:t>is</w:t>
      </w:r>
      <w:r w:rsidRPr="00FC0C77">
        <w:rPr>
          <w:spacing w:val="8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8"/>
          <w:sz w:val="24"/>
          <w:szCs w:val="24"/>
        </w:rPr>
        <w:t xml:space="preserve"> </w:t>
      </w:r>
      <w:r w:rsidRPr="00FC0C77">
        <w:rPr>
          <w:sz w:val="24"/>
          <w:szCs w:val="24"/>
        </w:rPr>
        <w:t>true or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d.</w:t>
      </w:r>
    </w:p>
    <w:p w:rsidR="00D3622D" w:rsidRPr="00FC0C77" w:rsidRDefault="00D3622D" w:rsidP="00D3622D">
      <w:pPr>
        <w:tabs>
          <w:tab w:val="left" w:pos="820"/>
        </w:tabs>
        <w:spacing w:line="360" w:lineRule="auto"/>
        <w:ind w:right="78"/>
        <w:jc w:val="both"/>
        <w:rPr>
          <w:sz w:val="24"/>
          <w:szCs w:val="24"/>
        </w:rPr>
      </w:pPr>
      <w:r w:rsidRPr="00FC0C77">
        <w:rPr>
          <w:b/>
          <w:sz w:val="24"/>
          <w:szCs w:val="24"/>
        </w:rPr>
        <w:t>T</w:t>
      </w:r>
      <w:r w:rsidRPr="00FC0C77">
        <w:rPr>
          <w:b/>
          <w:spacing w:val="-1"/>
          <w:sz w:val="24"/>
          <w:szCs w:val="24"/>
        </w:rPr>
        <w:t>r</w:t>
      </w:r>
      <w:r w:rsidRPr="00FC0C77">
        <w:rPr>
          <w:b/>
          <w:sz w:val="24"/>
          <w:szCs w:val="24"/>
        </w:rPr>
        <w:t>ai</w:t>
      </w:r>
      <w:r w:rsidRPr="00FC0C77">
        <w:rPr>
          <w:b/>
          <w:spacing w:val="1"/>
          <w:sz w:val="24"/>
          <w:szCs w:val="24"/>
        </w:rPr>
        <w:t>ls</w:t>
      </w:r>
      <w:r w:rsidRPr="00FC0C77">
        <w:rPr>
          <w:sz w:val="24"/>
          <w:szCs w:val="24"/>
        </w:rPr>
        <w:t xml:space="preserve">: </w:t>
      </w:r>
      <w:r w:rsidRPr="00FC0C77">
        <w:rPr>
          <w:spacing w:val="17"/>
          <w:sz w:val="24"/>
          <w:szCs w:val="24"/>
        </w:rPr>
        <w:t xml:space="preserve"> </w:t>
      </w:r>
      <w:r w:rsidRPr="00FC0C77">
        <w:rPr>
          <w:sz w:val="24"/>
          <w:szCs w:val="24"/>
        </w:rPr>
        <w:t>dispa</w:t>
      </w:r>
      <w:r w:rsidRPr="00FC0C77">
        <w:rPr>
          <w:spacing w:val="-1"/>
          <w:sz w:val="24"/>
          <w:szCs w:val="24"/>
        </w:rPr>
        <w:t>ra</w:t>
      </w:r>
      <w:r w:rsidRPr="00FC0C77">
        <w:rPr>
          <w:sz w:val="24"/>
          <w:szCs w:val="24"/>
        </w:rPr>
        <w:t xml:space="preserve">te </w:t>
      </w:r>
      <w:r w:rsidRPr="00FC0C77">
        <w:rPr>
          <w:spacing w:val="16"/>
          <w:sz w:val="24"/>
          <w:szCs w:val="24"/>
        </w:rPr>
        <w:t xml:space="preserve"> </w:t>
      </w:r>
      <w:r w:rsidRPr="00FC0C77">
        <w:rPr>
          <w:sz w:val="24"/>
          <w:szCs w:val="24"/>
        </w:rPr>
        <w:t>findin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 xml:space="preserve">s </w:t>
      </w:r>
      <w:r w:rsidRPr="00FC0C77">
        <w:rPr>
          <w:spacing w:val="17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of </w:t>
      </w:r>
      <w:r w:rsidRPr="00FC0C77">
        <w:rPr>
          <w:spacing w:val="16"/>
          <w:sz w:val="24"/>
          <w:szCs w:val="24"/>
        </w:rPr>
        <w:t xml:space="preserve"> </w:t>
      </w:r>
      <w:r w:rsidRPr="00FC0C77">
        <w:rPr>
          <w:sz w:val="24"/>
          <w:szCs w:val="24"/>
        </w:rPr>
        <w:t>fo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nsic </w:t>
      </w:r>
      <w:r w:rsidRPr="00FC0C77">
        <w:rPr>
          <w:spacing w:val="19"/>
          <w:sz w:val="24"/>
          <w:szCs w:val="24"/>
        </w:rPr>
        <w:t xml:space="preserve"> </w:t>
      </w:r>
      <w:r w:rsidRPr="00FC0C77">
        <w:rPr>
          <w:sz w:val="24"/>
          <w:szCs w:val="24"/>
        </w:rPr>
        <w:t>investig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 xml:space="preserve">ons </w:t>
      </w:r>
      <w:r w:rsidRPr="00FC0C77">
        <w:rPr>
          <w:spacing w:val="17"/>
          <w:sz w:val="24"/>
          <w:szCs w:val="24"/>
        </w:rPr>
        <w:t xml:space="preserve"> </w:t>
      </w:r>
      <w:r w:rsidRPr="00FC0C77">
        <w:rPr>
          <w:sz w:val="24"/>
          <w:szCs w:val="24"/>
        </w:rPr>
        <w:t>whi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 xml:space="preserve">h </w:t>
      </w:r>
      <w:r w:rsidRPr="00FC0C77">
        <w:rPr>
          <w:spacing w:val="17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re </w:t>
      </w:r>
      <w:r w:rsidRPr="00FC0C77">
        <w:rPr>
          <w:spacing w:val="17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om</w:t>
      </w:r>
      <w:r w:rsidRPr="00FC0C77">
        <w:rPr>
          <w:spacing w:val="3"/>
          <w:sz w:val="24"/>
          <w:szCs w:val="24"/>
        </w:rPr>
        <w:t>b</w:t>
      </w:r>
      <w:r w:rsidRPr="00FC0C77">
        <w:rPr>
          <w:sz w:val="24"/>
          <w:szCs w:val="24"/>
        </w:rPr>
        <w:t xml:space="preserve">ined </w:t>
      </w:r>
      <w:r w:rsidRPr="00FC0C77">
        <w:rPr>
          <w:spacing w:val="16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to </w:t>
      </w:r>
      <w:r w:rsidRPr="00FC0C77">
        <w:rPr>
          <w:spacing w:val="17"/>
          <w:sz w:val="24"/>
          <w:szCs w:val="24"/>
        </w:rPr>
        <w:t xml:space="preserve"> 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t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on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lus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ve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investig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on 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por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.</w:t>
      </w:r>
    </w:p>
    <w:p w:rsidR="00D3622D" w:rsidRPr="00FC0C77" w:rsidRDefault="00D3622D" w:rsidP="00D3622D">
      <w:pPr>
        <w:tabs>
          <w:tab w:val="left" w:pos="820"/>
        </w:tabs>
        <w:spacing w:before="20" w:line="360" w:lineRule="auto"/>
        <w:ind w:right="83"/>
        <w:jc w:val="both"/>
        <w:rPr>
          <w:sz w:val="24"/>
          <w:szCs w:val="24"/>
        </w:rPr>
      </w:pPr>
      <w:r w:rsidRPr="00FC0C77">
        <w:rPr>
          <w:b/>
          <w:spacing w:val="1"/>
          <w:sz w:val="24"/>
          <w:szCs w:val="24"/>
        </w:rPr>
        <w:t>S</w:t>
      </w:r>
      <w:r w:rsidRPr="00FC0C77">
        <w:rPr>
          <w:b/>
          <w:spacing w:val="-3"/>
          <w:sz w:val="24"/>
          <w:szCs w:val="24"/>
        </w:rPr>
        <w:t>m</w:t>
      </w:r>
      <w:r w:rsidRPr="00FC0C77">
        <w:rPr>
          <w:b/>
          <w:sz w:val="24"/>
          <w:szCs w:val="24"/>
        </w:rPr>
        <w:t>a</w:t>
      </w:r>
      <w:r w:rsidRPr="00FC0C77">
        <w:rPr>
          <w:b/>
          <w:spacing w:val="1"/>
          <w:sz w:val="24"/>
          <w:szCs w:val="24"/>
        </w:rPr>
        <w:t>r</w:t>
      </w:r>
      <w:r w:rsidRPr="00FC0C77">
        <w:rPr>
          <w:b/>
          <w:sz w:val="24"/>
          <w:szCs w:val="24"/>
        </w:rPr>
        <w:t>tp</w:t>
      </w:r>
      <w:r w:rsidRPr="00FC0C77">
        <w:rPr>
          <w:b/>
          <w:spacing w:val="1"/>
          <w:sz w:val="24"/>
          <w:szCs w:val="24"/>
        </w:rPr>
        <w:t>h</w:t>
      </w:r>
      <w:r w:rsidRPr="00FC0C77">
        <w:rPr>
          <w:b/>
          <w:sz w:val="24"/>
          <w:szCs w:val="24"/>
        </w:rPr>
        <w:t>o</w:t>
      </w:r>
      <w:r w:rsidRPr="00FC0C77">
        <w:rPr>
          <w:b/>
          <w:spacing w:val="1"/>
          <w:sz w:val="24"/>
          <w:szCs w:val="24"/>
        </w:rPr>
        <w:t>ne</w:t>
      </w:r>
      <w:r w:rsidRPr="00FC0C77">
        <w:rPr>
          <w:sz w:val="24"/>
          <w:szCs w:val="24"/>
        </w:rPr>
        <w:t>:</w:t>
      </w:r>
      <w:r w:rsidRPr="00FC0C77">
        <w:rPr>
          <w:spacing w:val="43"/>
          <w:sz w:val="24"/>
          <w:szCs w:val="24"/>
        </w:rPr>
        <w:t xml:space="preserve"> </w:t>
      </w:r>
      <w:r w:rsidRPr="00FC0C77">
        <w:rPr>
          <w:spacing w:val="-6"/>
          <w:sz w:val="24"/>
          <w:szCs w:val="24"/>
        </w:rPr>
        <w:t>I</w:t>
      </w:r>
      <w:r w:rsidRPr="00FC0C77">
        <w:rPr>
          <w:sz w:val="24"/>
          <w:szCs w:val="24"/>
        </w:rPr>
        <w:t>t</w:t>
      </w:r>
      <w:r w:rsidRPr="00FC0C77">
        <w:rPr>
          <w:spacing w:val="41"/>
          <w:sz w:val="24"/>
          <w:szCs w:val="24"/>
        </w:rPr>
        <w:t xml:space="preserve"> </w:t>
      </w:r>
      <w:r w:rsidRPr="00FC0C77">
        <w:rPr>
          <w:sz w:val="24"/>
          <w:szCs w:val="24"/>
        </w:rPr>
        <w:t>is</w:t>
      </w:r>
      <w:r w:rsidRPr="00FC0C77">
        <w:rPr>
          <w:spacing w:val="41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40"/>
          <w:sz w:val="24"/>
          <w:szCs w:val="24"/>
        </w:rPr>
        <w:t xml:space="preserve"> </w:t>
      </w:r>
      <w:r w:rsidRPr="00FC0C77">
        <w:rPr>
          <w:sz w:val="24"/>
          <w:szCs w:val="24"/>
        </w:rPr>
        <w:t>m</w:t>
      </w:r>
      <w:r w:rsidRPr="00FC0C77">
        <w:rPr>
          <w:spacing w:val="-2"/>
          <w:sz w:val="24"/>
          <w:szCs w:val="24"/>
        </w:rPr>
        <w:t>o</w:t>
      </w:r>
      <w:r w:rsidRPr="00FC0C77">
        <w:rPr>
          <w:sz w:val="24"/>
          <w:szCs w:val="24"/>
        </w:rPr>
        <w:t>bi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e</w:t>
      </w:r>
      <w:r w:rsidRPr="00FC0C77">
        <w:rPr>
          <w:spacing w:val="40"/>
          <w:sz w:val="24"/>
          <w:szCs w:val="24"/>
        </w:rPr>
        <w:t xml:space="preserve"> </w:t>
      </w:r>
      <w:r w:rsidRPr="00FC0C77">
        <w:rPr>
          <w:sz w:val="24"/>
          <w:szCs w:val="24"/>
        </w:rPr>
        <w:t>phone</w:t>
      </w:r>
      <w:r w:rsidRPr="00FC0C77">
        <w:rPr>
          <w:spacing w:val="40"/>
          <w:sz w:val="24"/>
          <w:szCs w:val="24"/>
        </w:rPr>
        <w:t xml:space="preserve"> </w:t>
      </w:r>
      <w:r w:rsidRPr="00FC0C77">
        <w:rPr>
          <w:sz w:val="24"/>
          <w:szCs w:val="24"/>
        </w:rPr>
        <w:t>bui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t</w:t>
      </w:r>
      <w:r w:rsidRPr="00FC0C77">
        <w:rPr>
          <w:spacing w:val="41"/>
          <w:sz w:val="24"/>
          <w:szCs w:val="24"/>
        </w:rPr>
        <w:t xml:space="preserve"> </w:t>
      </w:r>
      <w:r w:rsidRPr="00FC0C77">
        <w:rPr>
          <w:sz w:val="24"/>
          <w:szCs w:val="24"/>
        </w:rPr>
        <w:t>on</w:t>
      </w:r>
      <w:r w:rsidRPr="00FC0C77">
        <w:rPr>
          <w:spacing w:val="38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40"/>
          <w:sz w:val="24"/>
          <w:szCs w:val="24"/>
        </w:rPr>
        <w:t xml:space="preserve"> </w:t>
      </w:r>
      <w:r w:rsidRPr="00FC0C77">
        <w:rPr>
          <w:spacing w:val="-2"/>
          <w:sz w:val="24"/>
          <w:szCs w:val="24"/>
        </w:rPr>
        <w:t>m</w:t>
      </w:r>
      <w:r w:rsidRPr="00FC0C77">
        <w:rPr>
          <w:sz w:val="24"/>
          <w:szCs w:val="24"/>
        </w:rPr>
        <w:t>obi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e</w:t>
      </w:r>
      <w:r w:rsidRPr="00FC0C77">
        <w:rPr>
          <w:spacing w:val="40"/>
          <w:sz w:val="24"/>
          <w:szCs w:val="24"/>
        </w:rPr>
        <w:t xml:space="preserve"> </w:t>
      </w:r>
      <w:r w:rsidRPr="00FC0C77">
        <w:rPr>
          <w:sz w:val="24"/>
          <w:szCs w:val="24"/>
        </w:rPr>
        <w:t>op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ng</w:t>
      </w:r>
      <w:r w:rsidRPr="00FC0C77">
        <w:rPr>
          <w:spacing w:val="38"/>
          <w:sz w:val="24"/>
          <w:szCs w:val="24"/>
        </w:rPr>
        <w:t xml:space="preserve"> </w:t>
      </w:r>
      <w:r w:rsidRPr="00FC0C77">
        <w:rPr>
          <w:spacing w:val="5"/>
          <w:sz w:val="24"/>
          <w:szCs w:val="24"/>
        </w:rPr>
        <w:t>s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stem,</w:t>
      </w:r>
      <w:r w:rsidRPr="00FC0C77">
        <w:rPr>
          <w:spacing w:val="41"/>
          <w:sz w:val="24"/>
          <w:szCs w:val="24"/>
        </w:rPr>
        <w:t xml:space="preserve"> </w:t>
      </w:r>
      <w:r w:rsidRPr="00FC0C77">
        <w:rPr>
          <w:sz w:val="24"/>
          <w:szCs w:val="24"/>
        </w:rPr>
        <w:t>with</w:t>
      </w:r>
      <w:r w:rsidRPr="00FC0C77">
        <w:rPr>
          <w:spacing w:val="41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more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dv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</w:t>
      </w:r>
      <w:r w:rsidRPr="00FC0C77">
        <w:rPr>
          <w:spacing w:val="1"/>
          <w:sz w:val="24"/>
          <w:szCs w:val="24"/>
        </w:rPr>
        <w:t>c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 xml:space="preserve">d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ompu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 xml:space="preserve">ing </w:t>
      </w:r>
      <w:r w:rsidRPr="00FC0C77">
        <w:rPr>
          <w:spacing w:val="-1"/>
          <w:sz w:val="24"/>
          <w:szCs w:val="24"/>
        </w:rPr>
        <w:t>ca</w:t>
      </w:r>
      <w:r w:rsidRPr="00FC0C77">
        <w:rPr>
          <w:spacing w:val="2"/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bi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i</w:t>
      </w:r>
      <w:r w:rsidRPr="00FC0C77">
        <w:rPr>
          <w:spacing w:val="5"/>
          <w:sz w:val="24"/>
          <w:szCs w:val="24"/>
        </w:rPr>
        <w:t>t</w:t>
      </w:r>
      <w:r w:rsidRPr="00FC0C77">
        <w:rPr>
          <w:sz w:val="24"/>
          <w:szCs w:val="24"/>
        </w:rPr>
        <w:t>y</w:t>
      </w:r>
      <w:r w:rsidRPr="00FC0C77">
        <w:rPr>
          <w:spacing w:val="-5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nd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on</w:t>
      </w:r>
      <w:r w:rsidRPr="00FC0C77">
        <w:rPr>
          <w:spacing w:val="2"/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ec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vi</w:t>
      </w:r>
      <w:r w:rsidRPr="00FC0C77">
        <w:rPr>
          <w:spacing w:val="3"/>
          <w:sz w:val="24"/>
          <w:szCs w:val="24"/>
        </w:rPr>
        <w:t>t</w:t>
      </w:r>
      <w:r w:rsidRPr="00FC0C77">
        <w:rPr>
          <w:sz w:val="24"/>
          <w:szCs w:val="24"/>
        </w:rPr>
        <w:t>y</w:t>
      </w:r>
      <w:r w:rsidRPr="00FC0C77">
        <w:rPr>
          <w:spacing w:val="-5"/>
          <w:sz w:val="24"/>
          <w:szCs w:val="24"/>
        </w:rPr>
        <w:t xml:space="preserve"> </w:t>
      </w:r>
      <w:r w:rsidRPr="00FC0C77">
        <w:rPr>
          <w:spacing w:val="3"/>
          <w:sz w:val="24"/>
          <w:szCs w:val="24"/>
        </w:rPr>
        <w:t>t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 a</w:t>
      </w:r>
      <w:r w:rsidRPr="00FC0C77">
        <w:rPr>
          <w:spacing w:val="-1"/>
          <w:sz w:val="24"/>
          <w:szCs w:val="24"/>
        </w:rPr>
        <w:t xml:space="preserve"> f</w:t>
      </w:r>
      <w:r w:rsidRPr="00FC0C77">
        <w:rPr>
          <w:spacing w:val="1"/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ture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pho</w:t>
      </w:r>
      <w:r w:rsidRPr="00FC0C77">
        <w:rPr>
          <w:spacing w:val="2"/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.</w:t>
      </w:r>
    </w:p>
    <w:p w:rsidR="00D3622D" w:rsidRPr="00FC0C77" w:rsidRDefault="00D3622D" w:rsidP="00D3622D">
      <w:pPr>
        <w:spacing w:before="6" w:line="360" w:lineRule="auto"/>
        <w:jc w:val="both"/>
        <w:rPr>
          <w:sz w:val="13"/>
          <w:szCs w:val="13"/>
        </w:rPr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before="4" w:line="360" w:lineRule="auto"/>
        <w:jc w:val="both"/>
        <w:rPr>
          <w:sz w:val="24"/>
          <w:szCs w:val="24"/>
        </w:rPr>
      </w:pPr>
    </w:p>
    <w:p w:rsidR="000A4DF3" w:rsidRPr="00FC0C77" w:rsidRDefault="000A4DF3" w:rsidP="00C60CF5">
      <w:pPr>
        <w:spacing w:before="3" w:line="360" w:lineRule="auto"/>
        <w:jc w:val="both"/>
        <w:rPr>
          <w:sz w:val="28"/>
          <w:szCs w:val="28"/>
        </w:rPr>
      </w:pPr>
    </w:p>
    <w:p w:rsidR="000A4DF3" w:rsidRPr="00FC0C77" w:rsidRDefault="000A4DF3" w:rsidP="00C60CF5">
      <w:pPr>
        <w:spacing w:line="360" w:lineRule="auto"/>
        <w:ind w:left="130"/>
        <w:jc w:val="both"/>
      </w:pPr>
    </w:p>
    <w:p w:rsidR="000A4DF3" w:rsidRPr="00FC0C77" w:rsidRDefault="000A4DF3" w:rsidP="00C60CF5">
      <w:pPr>
        <w:spacing w:before="16" w:line="360" w:lineRule="auto"/>
        <w:jc w:val="both"/>
        <w:rPr>
          <w:sz w:val="26"/>
          <w:szCs w:val="26"/>
        </w:rPr>
      </w:pPr>
    </w:p>
    <w:p w:rsidR="000A4DF3" w:rsidRPr="00FC0C77" w:rsidRDefault="000A4DF3" w:rsidP="00C60CF5">
      <w:pPr>
        <w:spacing w:line="360" w:lineRule="auto"/>
        <w:ind w:left="130"/>
        <w:jc w:val="both"/>
      </w:pPr>
    </w:p>
    <w:p w:rsidR="000A4DF3" w:rsidRPr="00FC0C77" w:rsidRDefault="000A4DF3" w:rsidP="00C60CF5">
      <w:pPr>
        <w:spacing w:before="2" w:line="360" w:lineRule="auto"/>
        <w:jc w:val="both"/>
        <w:rPr>
          <w:sz w:val="16"/>
          <w:szCs w:val="16"/>
        </w:rPr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ind w:left="4466" w:right="5121"/>
        <w:jc w:val="both"/>
        <w:rPr>
          <w:rFonts w:eastAsia="Calibri"/>
          <w:sz w:val="22"/>
          <w:szCs w:val="22"/>
        </w:rPr>
        <w:sectPr w:rsidR="000A4DF3" w:rsidRPr="00FC0C77" w:rsidSect="00C60CF5">
          <w:headerReference w:type="default" r:id="rId93"/>
          <w:footerReference w:type="default" r:id="rId94"/>
          <w:pgSz w:w="11920" w:h="16840"/>
          <w:pgMar w:top="640" w:right="680" w:bottom="280" w:left="1340" w:header="0" w:footer="0" w:gutter="0"/>
          <w:cols w:space="720"/>
        </w:sectPr>
      </w:pPr>
    </w:p>
    <w:p w:rsidR="00536BD6" w:rsidRPr="00FC0C77" w:rsidRDefault="00536BD6" w:rsidP="00536BD6">
      <w:pPr>
        <w:spacing w:before="24" w:line="360" w:lineRule="auto"/>
        <w:ind w:left="2880" w:right="3699"/>
        <w:jc w:val="both"/>
        <w:rPr>
          <w:sz w:val="28"/>
          <w:szCs w:val="28"/>
        </w:rPr>
      </w:pPr>
      <w:r>
        <w:lastRenderedPageBreak/>
        <w:t xml:space="preserve"> </w:t>
      </w:r>
      <w:r w:rsidRPr="00FC0C77">
        <w:rPr>
          <w:b/>
          <w:spacing w:val="-1"/>
          <w:sz w:val="28"/>
          <w:szCs w:val="28"/>
        </w:rPr>
        <w:t>R</w:t>
      </w:r>
      <w:r w:rsidRPr="00FC0C77">
        <w:rPr>
          <w:b/>
          <w:sz w:val="28"/>
          <w:szCs w:val="28"/>
        </w:rPr>
        <w:t>E</w:t>
      </w:r>
      <w:r w:rsidRPr="00FC0C77">
        <w:rPr>
          <w:b/>
          <w:spacing w:val="-1"/>
          <w:sz w:val="28"/>
          <w:szCs w:val="28"/>
        </w:rPr>
        <w:t>FR</w:t>
      </w:r>
      <w:r w:rsidRPr="00FC0C77">
        <w:rPr>
          <w:b/>
          <w:sz w:val="28"/>
          <w:szCs w:val="28"/>
        </w:rPr>
        <w:t>E</w:t>
      </w:r>
      <w:r w:rsidRPr="00FC0C77">
        <w:rPr>
          <w:b/>
          <w:spacing w:val="-1"/>
          <w:sz w:val="28"/>
          <w:szCs w:val="28"/>
        </w:rPr>
        <w:t>NC</w:t>
      </w:r>
      <w:r w:rsidRPr="00FC0C77">
        <w:rPr>
          <w:b/>
          <w:sz w:val="28"/>
          <w:szCs w:val="28"/>
        </w:rPr>
        <w:t>ES:</w:t>
      </w:r>
    </w:p>
    <w:p w:rsidR="00536BD6" w:rsidRPr="00FC0C77" w:rsidRDefault="00536BD6" w:rsidP="00536BD6">
      <w:pPr>
        <w:spacing w:line="360" w:lineRule="auto"/>
        <w:ind w:right="1294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1.</w:t>
      </w:r>
      <w:r w:rsidRPr="00FC0C77">
        <w:rPr>
          <w:spacing w:val="2"/>
          <w:sz w:val="24"/>
          <w:szCs w:val="24"/>
        </w:rPr>
        <w:t>J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ff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5"/>
          <w:sz w:val="24"/>
          <w:szCs w:val="24"/>
        </w:rPr>
        <w:t>L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3"/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rd, </w:t>
      </w:r>
      <w:r w:rsidRPr="00FC0C77">
        <w:rPr>
          <w:spacing w:val="1"/>
          <w:sz w:val="24"/>
          <w:szCs w:val="24"/>
        </w:rPr>
        <w:t>G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4"/>
          <w:sz w:val="24"/>
          <w:szCs w:val="24"/>
        </w:rPr>
        <w:t>r</w:t>
      </w:r>
      <w:r w:rsidRPr="00FC0C77">
        <w:rPr>
          <w:sz w:val="24"/>
          <w:szCs w:val="24"/>
        </w:rPr>
        <w:t>y</w:t>
      </w:r>
      <w:r w:rsidRPr="00FC0C77">
        <w:rPr>
          <w:spacing w:val="-5"/>
          <w:sz w:val="24"/>
          <w:szCs w:val="24"/>
        </w:rPr>
        <w:t xml:space="preserve"> </w:t>
      </w:r>
      <w:r w:rsidRPr="00FC0C77">
        <w:rPr>
          <w:sz w:val="24"/>
          <w:szCs w:val="24"/>
        </w:rPr>
        <w:t>C. K</w:t>
      </w:r>
      <w:r w:rsidRPr="00FC0C77">
        <w:rPr>
          <w:spacing w:val="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le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,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b/>
          <w:sz w:val="24"/>
          <w:szCs w:val="24"/>
        </w:rPr>
        <w:t>“</w:t>
      </w:r>
      <w:r w:rsidRPr="00FC0C77">
        <w:rPr>
          <w:sz w:val="24"/>
          <w:szCs w:val="24"/>
        </w:rPr>
        <w:t>And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oid f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nsics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si</w:t>
      </w:r>
      <w:r w:rsidRPr="00FC0C77">
        <w:rPr>
          <w:spacing w:val="1"/>
          <w:sz w:val="24"/>
          <w:szCs w:val="24"/>
        </w:rPr>
        <w:t>m</w:t>
      </w:r>
      <w:r w:rsidRPr="00FC0C77">
        <w:rPr>
          <w:sz w:val="24"/>
          <w:szCs w:val="24"/>
        </w:rPr>
        <w:t>pl</w:t>
      </w:r>
      <w:r w:rsidRPr="00FC0C77">
        <w:rPr>
          <w:spacing w:val="1"/>
          <w:sz w:val="24"/>
          <w:szCs w:val="24"/>
        </w:rPr>
        <w:t>if</w:t>
      </w:r>
      <w:r w:rsidRPr="00FC0C77">
        <w:rPr>
          <w:spacing w:val="-7"/>
          <w:sz w:val="24"/>
          <w:szCs w:val="24"/>
        </w:rPr>
        <w:t>y</w:t>
      </w:r>
      <w:r w:rsidRPr="00FC0C77">
        <w:rPr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n</w:t>
      </w:r>
      <w:r w:rsidRPr="00FC0C77">
        <w:rPr>
          <w:sz w:val="24"/>
          <w:szCs w:val="24"/>
        </w:rPr>
        <w:t xml:space="preserve">g </w:t>
      </w:r>
      <w:r w:rsidRPr="00FC0C77">
        <w:rPr>
          <w:spacing w:val="-1"/>
          <w:sz w:val="24"/>
          <w:szCs w:val="24"/>
        </w:rPr>
        <w:t>ce</w:t>
      </w:r>
      <w:r w:rsidRPr="00FC0C77">
        <w:rPr>
          <w:sz w:val="24"/>
          <w:szCs w:val="24"/>
        </w:rPr>
        <w:t>ll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 xml:space="preserve">phone 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m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o</w:t>
      </w:r>
      <w:r w:rsidRPr="00FC0C77">
        <w:rPr>
          <w:spacing w:val="1"/>
          <w:sz w:val="24"/>
          <w:szCs w:val="24"/>
        </w:rPr>
        <w:t>n</w:t>
      </w:r>
      <w:r w:rsidRPr="00FC0C77">
        <w:rPr>
          <w:b/>
          <w:sz w:val="24"/>
          <w:szCs w:val="24"/>
        </w:rPr>
        <w:t xml:space="preserve">”, 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mall</w:t>
      </w:r>
      <w:r w:rsidRPr="00FC0C77">
        <w:rPr>
          <w:spacing w:val="-2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S</w:t>
      </w:r>
      <w:r w:rsidRPr="00FC0C77">
        <w:rPr>
          <w:spacing w:val="-1"/>
          <w:sz w:val="24"/>
          <w:szCs w:val="24"/>
        </w:rPr>
        <w:t>ca</w:t>
      </w:r>
      <w:r w:rsidRPr="00FC0C77">
        <w:rPr>
          <w:sz w:val="24"/>
          <w:szCs w:val="24"/>
        </w:rPr>
        <w:t xml:space="preserve">le </w:t>
      </w:r>
      <w:r w:rsidRPr="00FC0C77">
        <w:rPr>
          <w:spacing w:val="-1"/>
          <w:sz w:val="24"/>
          <w:szCs w:val="24"/>
        </w:rPr>
        <w:t>D</w:t>
      </w:r>
      <w:r w:rsidRPr="00FC0C77">
        <w:rPr>
          <w:sz w:val="24"/>
          <w:szCs w:val="24"/>
        </w:rPr>
        <w:t>i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l </w:t>
      </w:r>
      <w:r w:rsidRPr="00FC0C77">
        <w:rPr>
          <w:spacing w:val="2"/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vice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re</w:t>
      </w:r>
      <w:r w:rsidRPr="00FC0C77">
        <w:rPr>
          <w:sz w:val="24"/>
          <w:szCs w:val="24"/>
        </w:rPr>
        <w:t>ns</w:t>
      </w:r>
      <w:r w:rsidRPr="00FC0C77">
        <w:rPr>
          <w:spacing w:val="3"/>
          <w:sz w:val="24"/>
          <w:szCs w:val="24"/>
        </w:rPr>
        <w:t>i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 xml:space="preserve">s </w:t>
      </w:r>
      <w:r w:rsidRPr="00FC0C77">
        <w:rPr>
          <w:spacing w:val="3"/>
          <w:sz w:val="24"/>
          <w:szCs w:val="24"/>
        </w:rPr>
        <w:t>J</w:t>
      </w:r>
      <w:r w:rsidRPr="00FC0C77">
        <w:rPr>
          <w:sz w:val="24"/>
          <w:szCs w:val="24"/>
        </w:rPr>
        <w:t>ourn</w:t>
      </w:r>
      <w:r w:rsidRPr="00FC0C77">
        <w:rPr>
          <w:spacing w:val="-2"/>
          <w:sz w:val="24"/>
          <w:szCs w:val="24"/>
        </w:rPr>
        <w:t>a</w:t>
      </w:r>
      <w:r w:rsidRPr="00FC0C77">
        <w:rPr>
          <w:sz w:val="24"/>
          <w:szCs w:val="24"/>
        </w:rPr>
        <w:t>l, Vol. 4 No. 1</w:t>
      </w:r>
    </w:p>
    <w:p w:rsidR="00536BD6" w:rsidRPr="00FC0C77" w:rsidRDefault="00536BD6" w:rsidP="00536BD6">
      <w:pPr>
        <w:spacing w:before="3" w:line="360" w:lineRule="auto"/>
        <w:jc w:val="both"/>
        <w:rPr>
          <w:sz w:val="12"/>
          <w:szCs w:val="12"/>
        </w:rPr>
      </w:pPr>
    </w:p>
    <w:p w:rsidR="00536BD6" w:rsidRPr="00FC0C77" w:rsidRDefault="00536BD6" w:rsidP="00536BD6">
      <w:pPr>
        <w:spacing w:line="360" w:lineRule="auto"/>
        <w:ind w:right="80"/>
        <w:jc w:val="both"/>
        <w:rPr>
          <w:sz w:val="24"/>
          <w:szCs w:val="24"/>
        </w:rPr>
      </w:pPr>
      <w:r w:rsidRPr="00FC0C77">
        <w:rPr>
          <w:sz w:val="24"/>
          <w:szCs w:val="24"/>
        </w:rPr>
        <w:t xml:space="preserve">2. </w:t>
      </w:r>
      <w:r w:rsidRPr="00FC0C77">
        <w:rPr>
          <w:spacing w:val="-1"/>
          <w:sz w:val="24"/>
          <w:szCs w:val="24"/>
        </w:rPr>
        <w:t>Fe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x</w:t>
      </w:r>
      <w:r w:rsidRPr="00FC0C77">
        <w:rPr>
          <w:spacing w:val="5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r</w:t>
      </w:r>
      <w:r w:rsidRPr="00FC0C77">
        <w:rPr>
          <w:spacing w:val="-2"/>
          <w:sz w:val="24"/>
          <w:szCs w:val="24"/>
        </w:rPr>
        <w:t>e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i</w:t>
      </w:r>
      <w:r w:rsidRPr="00FC0C77">
        <w:rPr>
          <w:spacing w:val="3"/>
          <w:sz w:val="24"/>
          <w:szCs w:val="24"/>
        </w:rPr>
        <w:t>n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,</w:t>
      </w:r>
      <w:r w:rsidRPr="00FC0C77">
        <w:rPr>
          <w:spacing w:val="50"/>
          <w:sz w:val="24"/>
          <w:szCs w:val="24"/>
        </w:rPr>
        <w:t xml:space="preserve"> </w:t>
      </w:r>
      <w:r w:rsidRPr="00FC0C77">
        <w:rPr>
          <w:sz w:val="24"/>
          <w:szCs w:val="24"/>
        </w:rPr>
        <w:t>Mi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h</w:t>
      </w:r>
      <w:r w:rsidRPr="00FC0C77">
        <w:rPr>
          <w:spacing w:val="1"/>
          <w:sz w:val="24"/>
          <w:szCs w:val="24"/>
        </w:rPr>
        <w:t>a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l</w:t>
      </w:r>
      <w:r w:rsidRPr="00FC0C77">
        <w:rPr>
          <w:spacing w:val="53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p</w:t>
      </w:r>
      <w:r w:rsidRPr="00FC0C77">
        <w:rPr>
          <w:spacing w:val="-1"/>
          <w:sz w:val="24"/>
          <w:szCs w:val="24"/>
        </w:rPr>
        <w:t>re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tz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nb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rth,</w:t>
      </w:r>
      <w:r w:rsidRPr="00FC0C77">
        <w:rPr>
          <w:spacing w:val="54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v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</w:t>
      </w:r>
      <w:r w:rsidRPr="00FC0C77">
        <w:rPr>
          <w:spacing w:val="50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Sc</w:t>
      </w:r>
      <w:r w:rsidRPr="00FC0C77">
        <w:rPr>
          <w:sz w:val="24"/>
          <w:szCs w:val="24"/>
        </w:rPr>
        <w:t>hm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t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 xml:space="preserve">,  </w:t>
      </w:r>
      <w:r w:rsidRPr="00FC0C77">
        <w:rPr>
          <w:b/>
          <w:sz w:val="24"/>
          <w:szCs w:val="24"/>
        </w:rPr>
        <w:t>“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re</w:t>
      </w:r>
      <w:r w:rsidRPr="00FC0C77">
        <w:rPr>
          <w:sz w:val="24"/>
          <w:szCs w:val="24"/>
        </w:rPr>
        <w:t>nsic</w:t>
      </w:r>
      <w:r w:rsidRPr="00FC0C77">
        <w:rPr>
          <w:spacing w:val="50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3"/>
          <w:sz w:val="24"/>
          <w:szCs w:val="24"/>
        </w:rPr>
        <w:t>l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s</w:t>
      </w:r>
      <w:r w:rsidRPr="00FC0C77">
        <w:rPr>
          <w:spacing w:val="3"/>
          <w:sz w:val="24"/>
          <w:szCs w:val="24"/>
        </w:rPr>
        <w:t>i</w:t>
      </w:r>
      <w:r w:rsidRPr="00FC0C77">
        <w:rPr>
          <w:sz w:val="24"/>
          <w:szCs w:val="24"/>
        </w:rPr>
        <w:t>s</w:t>
      </w:r>
      <w:r w:rsidRPr="00FC0C77">
        <w:rPr>
          <w:spacing w:val="50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49"/>
          <w:sz w:val="24"/>
          <w:szCs w:val="24"/>
        </w:rPr>
        <w:t xml:space="preserve"> </w:t>
      </w:r>
      <w:r w:rsidRPr="00FC0C77">
        <w:rPr>
          <w:sz w:val="24"/>
          <w:szCs w:val="24"/>
        </w:rPr>
        <w:t>sma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t phon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s: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The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</w:t>
      </w:r>
      <w:r w:rsidRPr="00FC0C77">
        <w:rPr>
          <w:spacing w:val="2"/>
          <w:sz w:val="24"/>
          <w:szCs w:val="24"/>
        </w:rPr>
        <w:t>d</w:t>
      </w:r>
      <w:r w:rsidRPr="00FC0C77">
        <w:rPr>
          <w:sz w:val="24"/>
          <w:szCs w:val="24"/>
        </w:rPr>
        <w:t>roid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d</w:t>
      </w:r>
      <w:r w:rsidRPr="00FC0C77">
        <w:rPr>
          <w:spacing w:val="1"/>
          <w:sz w:val="24"/>
          <w:szCs w:val="24"/>
        </w:rPr>
        <w:t>a</w:t>
      </w:r>
      <w:r w:rsidRPr="00FC0C77">
        <w:rPr>
          <w:sz w:val="24"/>
          <w:szCs w:val="24"/>
        </w:rPr>
        <w:t>ta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x</w:t>
      </w:r>
      <w:r w:rsidRPr="00FC0C77">
        <w:rPr>
          <w:sz w:val="24"/>
          <w:szCs w:val="24"/>
        </w:rPr>
        <w:t>tr</w:t>
      </w:r>
      <w:r w:rsidRPr="00FC0C77">
        <w:rPr>
          <w:spacing w:val="-1"/>
          <w:sz w:val="24"/>
          <w:szCs w:val="24"/>
        </w:rPr>
        <w:t>ac</w:t>
      </w:r>
      <w:r w:rsidRPr="00FC0C77">
        <w:rPr>
          <w:sz w:val="24"/>
          <w:szCs w:val="24"/>
        </w:rPr>
        <w:t>tor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te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(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>DE</w:t>
      </w:r>
      <w:r w:rsidRPr="00FC0C77">
        <w:rPr>
          <w:sz w:val="24"/>
          <w:szCs w:val="24"/>
        </w:rPr>
        <w:t>L</w:t>
      </w:r>
      <w:r w:rsidRPr="00FC0C77">
        <w:rPr>
          <w:spacing w:val="-1"/>
          <w:sz w:val="24"/>
          <w:szCs w:val="24"/>
        </w:rPr>
        <w:t>)</w:t>
      </w:r>
      <w:r w:rsidRPr="00FC0C77">
        <w:rPr>
          <w:spacing w:val="3"/>
          <w:sz w:val="24"/>
          <w:szCs w:val="24"/>
        </w:rPr>
        <w:t>”</w:t>
      </w:r>
      <w:r w:rsidRPr="00FC0C77">
        <w:rPr>
          <w:sz w:val="24"/>
          <w:szCs w:val="24"/>
        </w:rPr>
        <w:t>,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1"/>
          <w:sz w:val="24"/>
          <w:szCs w:val="24"/>
        </w:rPr>
        <w:t>D</w:t>
      </w:r>
      <w:r w:rsidRPr="00FC0C77">
        <w:rPr>
          <w:spacing w:val="-1"/>
          <w:sz w:val="24"/>
          <w:szCs w:val="24"/>
        </w:rPr>
        <w:t>F</w:t>
      </w:r>
      <w:r w:rsidRPr="00FC0C77">
        <w:rPr>
          <w:spacing w:val="3"/>
          <w:sz w:val="24"/>
          <w:szCs w:val="24"/>
        </w:rPr>
        <w:t>S</w:t>
      </w:r>
      <w:r w:rsidRPr="00FC0C77">
        <w:rPr>
          <w:sz w:val="24"/>
          <w:szCs w:val="24"/>
        </w:rPr>
        <w:t>L Conf</w:t>
      </w:r>
      <w:r w:rsidRPr="00FC0C77">
        <w:rPr>
          <w:spacing w:val="-2"/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</w:t>
      </w:r>
      <w:r w:rsidRPr="00FC0C77">
        <w:rPr>
          <w:spacing w:val="1"/>
          <w:sz w:val="24"/>
          <w:szCs w:val="24"/>
        </w:rPr>
        <w:t>c</w:t>
      </w:r>
      <w:r w:rsidRPr="00FC0C77">
        <w:rPr>
          <w:sz w:val="24"/>
          <w:szCs w:val="24"/>
        </w:rPr>
        <w:t>e</w:t>
      </w:r>
      <w:r w:rsidRPr="00FC0C77">
        <w:rPr>
          <w:spacing w:val="4"/>
          <w:sz w:val="24"/>
          <w:szCs w:val="24"/>
        </w:rPr>
        <w:t xml:space="preserve"> </w:t>
      </w:r>
      <w:r w:rsidRPr="00FC0C77">
        <w:rPr>
          <w:sz w:val="24"/>
          <w:szCs w:val="24"/>
        </w:rPr>
        <w:t>on</w:t>
      </w:r>
      <w:r w:rsidRPr="00FC0C77">
        <w:rPr>
          <w:spacing w:val="3"/>
          <w:sz w:val="24"/>
          <w:szCs w:val="24"/>
        </w:rPr>
        <w:t xml:space="preserve"> </w:t>
      </w:r>
      <w:r w:rsidRPr="00FC0C77">
        <w:rPr>
          <w:sz w:val="24"/>
          <w:szCs w:val="24"/>
        </w:rPr>
        <w:t>Di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l 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re</w:t>
      </w:r>
      <w:r w:rsidRPr="00FC0C77">
        <w:rPr>
          <w:sz w:val="24"/>
          <w:szCs w:val="24"/>
        </w:rPr>
        <w:t xml:space="preserve">nsics, </w:t>
      </w:r>
      <w:r w:rsidRPr="00FC0C77">
        <w:rPr>
          <w:spacing w:val="1"/>
          <w:sz w:val="24"/>
          <w:szCs w:val="24"/>
        </w:rPr>
        <w:t>Se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u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i</w:t>
      </w:r>
      <w:r w:rsidRPr="00FC0C77">
        <w:rPr>
          <w:spacing w:val="6"/>
          <w:sz w:val="24"/>
          <w:szCs w:val="24"/>
        </w:rPr>
        <w:t>t</w:t>
      </w:r>
      <w:r w:rsidRPr="00FC0C77">
        <w:rPr>
          <w:sz w:val="24"/>
          <w:szCs w:val="24"/>
        </w:rPr>
        <w:t>y</w:t>
      </w:r>
      <w:r w:rsidRPr="00FC0C77">
        <w:rPr>
          <w:spacing w:val="-5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nd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z w:val="24"/>
          <w:szCs w:val="24"/>
        </w:rPr>
        <w:t>L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w, 2011</w:t>
      </w:r>
    </w:p>
    <w:p w:rsidR="00536BD6" w:rsidRPr="00FC0C77" w:rsidRDefault="00536BD6" w:rsidP="00536BD6">
      <w:pPr>
        <w:spacing w:before="6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 w:rsidRPr="00FC0C77">
        <w:rPr>
          <w:sz w:val="24"/>
          <w:szCs w:val="24"/>
        </w:rPr>
        <w:t>Kh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wla</w:t>
      </w:r>
      <w:r w:rsidRPr="00FC0C77">
        <w:rPr>
          <w:spacing w:val="32"/>
          <w:sz w:val="24"/>
          <w:szCs w:val="24"/>
        </w:rPr>
        <w:t xml:space="preserve"> </w:t>
      </w:r>
      <w:r w:rsidRPr="00FC0C77">
        <w:rPr>
          <w:sz w:val="24"/>
          <w:szCs w:val="24"/>
        </w:rPr>
        <w:t>Abdulla</w:t>
      </w:r>
      <w:r w:rsidRPr="00FC0C77">
        <w:rPr>
          <w:spacing w:val="33"/>
          <w:sz w:val="24"/>
          <w:szCs w:val="24"/>
        </w:rPr>
        <w:t xml:space="preserve"> </w:t>
      </w:r>
      <w:r w:rsidRPr="00FC0C77">
        <w:rPr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>l</w:t>
      </w:r>
      <w:r w:rsidRPr="00FC0C77">
        <w:rPr>
          <w:spacing w:val="-2"/>
          <w:sz w:val="24"/>
          <w:szCs w:val="24"/>
        </w:rPr>
        <w:t>g</w:t>
      </w:r>
      <w:r w:rsidRPr="00FC0C77">
        <w:rPr>
          <w:spacing w:val="2"/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f</w:t>
      </w:r>
      <w:r w:rsidRPr="00FC0C77">
        <w:rPr>
          <w:spacing w:val="2"/>
          <w:sz w:val="24"/>
          <w:szCs w:val="24"/>
        </w:rPr>
        <w:t>l</w:t>
      </w:r>
      <w:r w:rsidRPr="00FC0C77">
        <w:rPr>
          <w:sz w:val="24"/>
          <w:szCs w:val="24"/>
        </w:rPr>
        <w:t>i1,</w:t>
      </w:r>
      <w:r w:rsidRPr="00FC0C77">
        <w:rPr>
          <w:spacing w:val="34"/>
          <w:sz w:val="24"/>
          <w:szCs w:val="24"/>
        </w:rPr>
        <w:t xml:space="preserve"> </w:t>
      </w:r>
      <w:r w:rsidRPr="00FC0C77">
        <w:rPr>
          <w:sz w:val="24"/>
          <w:szCs w:val="24"/>
        </w:rPr>
        <w:t>And</w:t>
      </w:r>
      <w:r w:rsidRPr="00FC0C77">
        <w:rPr>
          <w:spacing w:val="-1"/>
          <w:sz w:val="24"/>
          <w:szCs w:val="24"/>
        </w:rPr>
        <w:t>re</w:t>
      </w:r>
      <w:r w:rsidRPr="00FC0C77">
        <w:rPr>
          <w:sz w:val="24"/>
          <w:szCs w:val="24"/>
        </w:rPr>
        <w:t>w</w:t>
      </w:r>
      <w:r w:rsidRPr="00FC0C77">
        <w:rPr>
          <w:spacing w:val="33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J</w:t>
      </w:r>
      <w:r w:rsidRPr="00FC0C77">
        <w:rPr>
          <w:sz w:val="24"/>
          <w:szCs w:val="24"/>
        </w:rPr>
        <w:t>on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s1,</w:t>
      </w:r>
      <w:r w:rsidRPr="00FC0C77">
        <w:rPr>
          <w:spacing w:val="34"/>
          <w:sz w:val="24"/>
          <w:szCs w:val="24"/>
        </w:rPr>
        <w:t xml:space="preserve"> </w:t>
      </w:r>
      <w:r w:rsidRPr="00FC0C77">
        <w:rPr>
          <w:sz w:val="24"/>
          <w:szCs w:val="24"/>
        </w:rPr>
        <w:t>Thom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</w:t>
      </w:r>
      <w:r w:rsidRPr="00FC0C77">
        <w:rPr>
          <w:spacing w:val="34"/>
          <w:sz w:val="24"/>
          <w:szCs w:val="24"/>
        </w:rPr>
        <w:t xml:space="preserve"> </w:t>
      </w:r>
      <w:r w:rsidRPr="00FC0C77">
        <w:rPr>
          <w:sz w:val="24"/>
          <w:szCs w:val="24"/>
        </w:rPr>
        <w:t>Antho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>y</w:t>
      </w:r>
      <w:r w:rsidRPr="00FC0C77">
        <w:rPr>
          <w:spacing w:val="29"/>
          <w:sz w:val="24"/>
          <w:szCs w:val="24"/>
        </w:rPr>
        <w:t xml:space="preserve"> </w:t>
      </w:r>
      <w:r w:rsidRPr="00FC0C77">
        <w:rPr>
          <w:sz w:val="24"/>
          <w:szCs w:val="24"/>
        </w:rPr>
        <w:t>M</w:t>
      </w:r>
      <w:r w:rsidRPr="00FC0C77">
        <w:rPr>
          <w:spacing w:val="1"/>
          <w:sz w:val="24"/>
          <w:szCs w:val="24"/>
        </w:rPr>
        <w:t>a</w:t>
      </w:r>
      <w:r w:rsidRPr="00FC0C77">
        <w:rPr>
          <w:sz w:val="24"/>
          <w:szCs w:val="24"/>
        </w:rPr>
        <w:t>rtin,</w:t>
      </w:r>
      <w:r w:rsidRPr="00FC0C77">
        <w:rPr>
          <w:spacing w:val="46"/>
          <w:sz w:val="24"/>
          <w:szCs w:val="24"/>
        </w:rPr>
        <w:t xml:space="preserve"> </w:t>
      </w:r>
      <w:r w:rsidRPr="00FC0C77">
        <w:rPr>
          <w:sz w:val="24"/>
          <w:szCs w:val="24"/>
        </w:rPr>
        <w:t>“</w:t>
      </w:r>
      <w:r w:rsidRPr="00FC0C77">
        <w:rPr>
          <w:spacing w:val="32"/>
          <w:sz w:val="24"/>
          <w:szCs w:val="24"/>
        </w:rPr>
        <w:t xml:space="preserve"> </w:t>
      </w:r>
      <w:r w:rsidRPr="00FC0C77">
        <w:rPr>
          <w:sz w:val="24"/>
          <w:szCs w:val="24"/>
        </w:rPr>
        <w:t>Guid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s</w:t>
      </w:r>
    </w:p>
    <w:p w:rsidR="00536BD6" w:rsidRPr="00FC0C77" w:rsidRDefault="00536BD6" w:rsidP="00536BD6">
      <w:pPr>
        <w:spacing w:line="360" w:lineRule="auto"/>
        <w:ind w:right="691"/>
        <w:jc w:val="both"/>
        <w:rPr>
          <w:sz w:val="24"/>
          <w:szCs w:val="24"/>
        </w:rPr>
      </w:pPr>
      <w:r w:rsidRPr="00FC0C77">
        <w:rPr>
          <w:sz w:val="24"/>
          <w:szCs w:val="24"/>
        </w:rPr>
        <w:t>for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the d</w:t>
      </w:r>
      <w:r w:rsidRPr="00FC0C77">
        <w:rPr>
          <w:spacing w:val="2"/>
          <w:sz w:val="24"/>
          <w:szCs w:val="24"/>
        </w:rPr>
        <w:t>i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t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 fo</w:t>
      </w:r>
      <w:r w:rsidRPr="00FC0C77">
        <w:rPr>
          <w:spacing w:val="-1"/>
          <w:sz w:val="24"/>
          <w:szCs w:val="24"/>
        </w:rPr>
        <w:t>re</w:t>
      </w:r>
      <w:r w:rsidRPr="00FC0C77">
        <w:rPr>
          <w:sz w:val="24"/>
          <w:szCs w:val="24"/>
        </w:rPr>
        <w:t>nsic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p</w:t>
      </w:r>
      <w:r w:rsidRPr="00FC0C77">
        <w:rPr>
          <w:spacing w:val="1"/>
          <w:sz w:val="24"/>
          <w:szCs w:val="24"/>
        </w:rPr>
        <w:t>r</w:t>
      </w:r>
      <w:r w:rsidRPr="00FC0C77">
        <w:rPr>
          <w:sz w:val="24"/>
          <w:szCs w:val="24"/>
        </w:rPr>
        <w:t>o</w:t>
      </w:r>
      <w:r w:rsidRPr="00FC0C77">
        <w:rPr>
          <w:spacing w:val="-1"/>
          <w:sz w:val="24"/>
          <w:szCs w:val="24"/>
        </w:rPr>
        <w:t>ce</w:t>
      </w:r>
      <w:r w:rsidRPr="00FC0C77">
        <w:rPr>
          <w:sz w:val="24"/>
          <w:szCs w:val="24"/>
        </w:rPr>
        <w:t>ss</w:t>
      </w:r>
      <w:r w:rsidRPr="00FC0C77">
        <w:rPr>
          <w:spacing w:val="1"/>
          <w:sz w:val="24"/>
          <w:szCs w:val="24"/>
        </w:rPr>
        <w:t>i</w:t>
      </w:r>
      <w:r w:rsidRPr="00FC0C77">
        <w:rPr>
          <w:sz w:val="24"/>
          <w:szCs w:val="24"/>
        </w:rPr>
        <w:t>ng</w:t>
      </w:r>
      <w:r w:rsidRPr="00FC0C77">
        <w:rPr>
          <w:spacing w:val="-2"/>
          <w:sz w:val="24"/>
          <w:szCs w:val="24"/>
        </w:rPr>
        <w:t xml:space="preserve"> </w:t>
      </w:r>
      <w:r w:rsidRPr="00FC0C77">
        <w:rPr>
          <w:spacing w:val="2"/>
          <w:sz w:val="24"/>
          <w:szCs w:val="24"/>
        </w:rPr>
        <w:t>o</w:t>
      </w:r>
      <w:r w:rsidRPr="00FC0C77">
        <w:rPr>
          <w:sz w:val="24"/>
          <w:szCs w:val="24"/>
        </w:rPr>
        <w:t>f sm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rt phon</w:t>
      </w:r>
      <w:r w:rsidRPr="00FC0C77">
        <w:rPr>
          <w:spacing w:val="-1"/>
          <w:sz w:val="24"/>
          <w:szCs w:val="24"/>
        </w:rPr>
        <w:t>e</w:t>
      </w:r>
      <w:r w:rsidRPr="00FC0C77">
        <w:rPr>
          <w:spacing w:val="2"/>
          <w:sz w:val="24"/>
          <w:szCs w:val="24"/>
        </w:rPr>
        <w:t>s</w:t>
      </w:r>
      <w:r w:rsidRPr="00FC0C77">
        <w:rPr>
          <w:sz w:val="24"/>
          <w:szCs w:val="24"/>
        </w:rPr>
        <w:t>”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,Austr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n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</w:t>
      </w:r>
      <w:r w:rsidRPr="00FC0C77">
        <w:rPr>
          <w:spacing w:val="2"/>
          <w:sz w:val="24"/>
          <w:szCs w:val="24"/>
        </w:rPr>
        <w:t>n</w:t>
      </w:r>
      <w:r w:rsidRPr="00FC0C77">
        <w:rPr>
          <w:sz w:val="24"/>
          <w:szCs w:val="24"/>
        </w:rPr>
        <w:t>f</w:t>
      </w:r>
      <w:r w:rsidRPr="00FC0C77">
        <w:rPr>
          <w:spacing w:val="-2"/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</w:t>
      </w:r>
      <w:r w:rsidRPr="00FC0C77">
        <w:rPr>
          <w:spacing w:val="1"/>
          <w:sz w:val="24"/>
          <w:szCs w:val="24"/>
        </w:rPr>
        <w:t>c</w:t>
      </w:r>
      <w:r w:rsidRPr="00FC0C77">
        <w:rPr>
          <w:sz w:val="24"/>
          <w:szCs w:val="24"/>
        </w:rPr>
        <w:t>e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2011</w:t>
      </w:r>
    </w:p>
    <w:p w:rsidR="00536BD6" w:rsidRPr="00FC0C77" w:rsidRDefault="00536BD6" w:rsidP="00536BD6">
      <w:pPr>
        <w:spacing w:before="10" w:line="360" w:lineRule="auto"/>
        <w:jc w:val="both"/>
        <w:rPr>
          <w:sz w:val="13"/>
          <w:szCs w:val="13"/>
        </w:rPr>
      </w:pPr>
    </w:p>
    <w:p w:rsidR="000A4DF3" w:rsidRPr="00FC0C77" w:rsidRDefault="00536BD6" w:rsidP="00536BD6">
      <w:pPr>
        <w:spacing w:line="360" w:lineRule="auto"/>
        <w:jc w:val="both"/>
      </w:pPr>
      <w:r>
        <w:rPr>
          <w:sz w:val="24"/>
          <w:szCs w:val="24"/>
        </w:rPr>
        <w:t xml:space="preserve">4. </w:t>
      </w:r>
      <w:r w:rsidRPr="00FC0C77">
        <w:rPr>
          <w:sz w:val="24"/>
          <w:szCs w:val="24"/>
        </w:rPr>
        <w:t>Timot</w:t>
      </w:r>
      <w:r w:rsidRPr="00FC0C77">
        <w:rPr>
          <w:spacing w:val="3"/>
          <w:sz w:val="24"/>
          <w:szCs w:val="24"/>
        </w:rPr>
        <w:t>h</w:t>
      </w:r>
      <w:r w:rsidRPr="00FC0C77">
        <w:rPr>
          <w:sz w:val="24"/>
          <w:szCs w:val="24"/>
        </w:rPr>
        <w:t>y</w:t>
      </w:r>
      <w:r w:rsidRPr="00FC0C77">
        <w:rPr>
          <w:spacing w:val="43"/>
          <w:sz w:val="24"/>
          <w:szCs w:val="24"/>
        </w:rPr>
        <w:t xml:space="preserve"> </w:t>
      </w:r>
      <w:r w:rsidRPr="00FC0C77">
        <w:rPr>
          <w:sz w:val="24"/>
          <w:szCs w:val="24"/>
        </w:rPr>
        <w:t>Vid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</w:t>
      </w:r>
      <w:r w:rsidRPr="00FC0C77">
        <w:rPr>
          <w:spacing w:val="48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t</w:t>
      </w:r>
      <w:r w:rsidRPr="00FC0C77">
        <w:rPr>
          <w:spacing w:val="51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l.</w:t>
      </w:r>
      <w:r w:rsidRPr="00FC0C77">
        <w:rPr>
          <w:spacing w:val="48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(</w:t>
      </w:r>
      <w:r w:rsidRPr="00FC0C77">
        <w:rPr>
          <w:sz w:val="24"/>
          <w:szCs w:val="24"/>
        </w:rPr>
        <w:t>Vid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s,</w:t>
      </w:r>
      <w:r w:rsidRPr="00FC0C77">
        <w:rPr>
          <w:spacing w:val="50"/>
          <w:sz w:val="24"/>
          <w:szCs w:val="24"/>
        </w:rPr>
        <w:t xml:space="preserve"> </w:t>
      </w:r>
      <w:r w:rsidRPr="00FC0C77">
        <w:rPr>
          <w:spacing w:val="-3"/>
          <w:sz w:val="24"/>
          <w:szCs w:val="24"/>
        </w:rPr>
        <w:t>Z</w:t>
      </w:r>
      <w:r w:rsidRPr="00FC0C77">
        <w:rPr>
          <w:sz w:val="24"/>
          <w:szCs w:val="24"/>
        </w:rPr>
        <w:t>h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>n</w:t>
      </w:r>
      <w:r w:rsidRPr="00FC0C77">
        <w:rPr>
          <w:spacing w:val="-2"/>
          <w:sz w:val="24"/>
          <w:szCs w:val="24"/>
        </w:rPr>
        <w:t>g</w:t>
      </w:r>
      <w:r w:rsidRPr="00FC0C77">
        <w:rPr>
          <w:sz w:val="24"/>
          <w:szCs w:val="24"/>
        </w:rPr>
        <w:t>,</w:t>
      </w:r>
      <w:r w:rsidRPr="00FC0C77">
        <w:rPr>
          <w:spacing w:val="50"/>
          <w:sz w:val="24"/>
          <w:szCs w:val="24"/>
        </w:rPr>
        <w:t xml:space="preserve"> </w:t>
      </w:r>
      <w:r w:rsidRPr="00FC0C77">
        <w:rPr>
          <w:spacing w:val="-2"/>
          <w:sz w:val="24"/>
          <w:szCs w:val="24"/>
        </w:rPr>
        <w:t>&amp;</w:t>
      </w:r>
      <w:r w:rsidRPr="00FC0C77">
        <w:rPr>
          <w:sz w:val="24"/>
          <w:szCs w:val="24"/>
        </w:rPr>
        <w:t>Ch</w:t>
      </w:r>
      <w:r w:rsidRPr="00FC0C77">
        <w:rPr>
          <w:spacing w:val="-1"/>
          <w:sz w:val="24"/>
          <w:szCs w:val="24"/>
        </w:rPr>
        <w:t>r</w:t>
      </w:r>
      <w:r w:rsidRPr="00FC0C77">
        <w:rPr>
          <w:sz w:val="24"/>
          <w:szCs w:val="24"/>
        </w:rPr>
        <w:t>is</w:t>
      </w:r>
      <w:r w:rsidRPr="00FC0C77">
        <w:rPr>
          <w:spacing w:val="1"/>
          <w:sz w:val="24"/>
          <w:szCs w:val="24"/>
        </w:rPr>
        <w:t>t</w:t>
      </w:r>
      <w:r w:rsidRPr="00FC0C77">
        <w:rPr>
          <w:sz w:val="24"/>
          <w:szCs w:val="24"/>
        </w:rPr>
        <w:t>in,</w:t>
      </w:r>
      <w:r w:rsidRPr="00FC0C77">
        <w:rPr>
          <w:spacing w:val="48"/>
          <w:sz w:val="24"/>
          <w:szCs w:val="24"/>
        </w:rPr>
        <w:t xml:space="preserve"> </w:t>
      </w:r>
      <w:r w:rsidRPr="00FC0C77">
        <w:rPr>
          <w:sz w:val="24"/>
          <w:szCs w:val="24"/>
        </w:rPr>
        <w:t>2011)</w:t>
      </w:r>
      <w:r w:rsidRPr="00FC0C77">
        <w:rPr>
          <w:spacing w:val="47"/>
          <w:sz w:val="24"/>
          <w:szCs w:val="24"/>
        </w:rPr>
        <w:t xml:space="preserve"> </w:t>
      </w:r>
      <w:r w:rsidRPr="00FC0C77">
        <w:rPr>
          <w:sz w:val="24"/>
          <w:szCs w:val="24"/>
        </w:rPr>
        <w:t>,</w:t>
      </w:r>
      <w:r w:rsidRPr="00FC0C77">
        <w:rPr>
          <w:spacing w:val="48"/>
          <w:sz w:val="24"/>
          <w:szCs w:val="24"/>
        </w:rPr>
        <w:t xml:space="preserve"> </w:t>
      </w:r>
      <w:r w:rsidRPr="00FC0C77">
        <w:rPr>
          <w:spacing w:val="1"/>
          <w:sz w:val="24"/>
          <w:szCs w:val="24"/>
        </w:rPr>
        <w:t>“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o</w:t>
      </w:r>
      <w:r w:rsidRPr="00FC0C77">
        <w:rPr>
          <w:spacing w:val="1"/>
          <w:sz w:val="24"/>
          <w:szCs w:val="24"/>
        </w:rPr>
        <w:t>r</w:t>
      </w:r>
      <w:r w:rsidRPr="00FC0C77">
        <w:rPr>
          <w:spacing w:val="-1"/>
          <w:sz w:val="24"/>
          <w:szCs w:val="24"/>
        </w:rPr>
        <w:t>e</w:t>
      </w:r>
      <w:r w:rsidRPr="00FC0C77">
        <w:rPr>
          <w:sz w:val="24"/>
          <w:szCs w:val="24"/>
        </w:rPr>
        <w:t>nsic</w:t>
      </w:r>
      <w:r w:rsidRPr="00FC0C77">
        <w:rPr>
          <w:spacing w:val="48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2"/>
          <w:sz w:val="24"/>
          <w:szCs w:val="24"/>
        </w:rPr>
        <w:t>n</w:t>
      </w:r>
      <w:r w:rsidRPr="00FC0C77">
        <w:rPr>
          <w:spacing w:val="-1"/>
          <w:sz w:val="24"/>
          <w:szCs w:val="24"/>
        </w:rPr>
        <w:t>a</w:t>
      </w:r>
      <w:r w:rsidRPr="00FC0C77">
        <w:rPr>
          <w:spacing w:val="3"/>
          <w:sz w:val="24"/>
          <w:szCs w:val="24"/>
        </w:rPr>
        <w:t>l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sis</w:t>
      </w:r>
      <w:r w:rsidRPr="00FC0C77">
        <w:rPr>
          <w:spacing w:val="48"/>
          <w:sz w:val="24"/>
          <w:szCs w:val="24"/>
        </w:rPr>
        <w:t xml:space="preserve"> </w:t>
      </w:r>
      <w:r w:rsidRPr="00FC0C77">
        <w:rPr>
          <w:sz w:val="24"/>
          <w:szCs w:val="24"/>
        </w:rPr>
        <w:t>of</w:t>
      </w:r>
      <w:r w:rsidRPr="00FC0C77">
        <w:rPr>
          <w:spacing w:val="47"/>
          <w:sz w:val="24"/>
          <w:szCs w:val="24"/>
        </w:rPr>
        <w:t xml:space="preserve"> </w:t>
      </w:r>
      <w:r w:rsidRPr="00FC0C77">
        <w:rPr>
          <w:sz w:val="24"/>
          <w:szCs w:val="24"/>
        </w:rPr>
        <w:t>t</w:t>
      </w:r>
      <w:r w:rsidRPr="00FC0C77">
        <w:rPr>
          <w:spacing w:val="3"/>
          <w:sz w:val="24"/>
          <w:szCs w:val="24"/>
        </w:rPr>
        <w:t>h</w:t>
      </w:r>
      <w:r w:rsidRPr="00FC0C77">
        <w:rPr>
          <w:sz w:val="24"/>
          <w:szCs w:val="24"/>
        </w:rPr>
        <w:t xml:space="preserve">e 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 xml:space="preserve">ndroid </w:t>
      </w:r>
      <w:r w:rsidRPr="00FC0C77">
        <w:rPr>
          <w:spacing w:val="-1"/>
          <w:sz w:val="24"/>
          <w:szCs w:val="24"/>
        </w:rPr>
        <w:t>f</w:t>
      </w:r>
      <w:r w:rsidRPr="00FC0C77">
        <w:rPr>
          <w:sz w:val="24"/>
          <w:szCs w:val="24"/>
        </w:rPr>
        <w:t>i</w:t>
      </w:r>
      <w:r w:rsidRPr="00FC0C77">
        <w:rPr>
          <w:spacing w:val="1"/>
          <w:sz w:val="24"/>
          <w:szCs w:val="24"/>
        </w:rPr>
        <w:t>l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pacing w:val="5"/>
          <w:sz w:val="24"/>
          <w:szCs w:val="24"/>
        </w:rPr>
        <w:t>s</w:t>
      </w:r>
      <w:r w:rsidRPr="00FC0C77">
        <w:rPr>
          <w:spacing w:val="-5"/>
          <w:sz w:val="24"/>
          <w:szCs w:val="24"/>
        </w:rPr>
        <w:t>y</w:t>
      </w:r>
      <w:r w:rsidRPr="00FC0C77">
        <w:rPr>
          <w:sz w:val="24"/>
          <w:szCs w:val="24"/>
        </w:rPr>
        <w:t>stem Y</w:t>
      </w:r>
      <w:r w:rsidRPr="00FC0C77">
        <w:rPr>
          <w:spacing w:val="1"/>
          <w:sz w:val="24"/>
          <w:szCs w:val="24"/>
        </w:rPr>
        <w:t>AF</w:t>
      </w:r>
      <w:r w:rsidRPr="00FC0C77">
        <w:rPr>
          <w:spacing w:val="-1"/>
          <w:sz w:val="24"/>
          <w:szCs w:val="24"/>
        </w:rPr>
        <w:t>F</w:t>
      </w:r>
      <w:r w:rsidRPr="00FC0C77">
        <w:rPr>
          <w:spacing w:val="1"/>
          <w:sz w:val="24"/>
          <w:szCs w:val="24"/>
        </w:rPr>
        <w:t>S</w:t>
      </w:r>
      <w:r w:rsidRPr="00FC0C77">
        <w:rPr>
          <w:sz w:val="24"/>
          <w:szCs w:val="24"/>
        </w:rPr>
        <w:t>2”</w:t>
      </w:r>
      <w:r w:rsidRPr="00FC0C77">
        <w:rPr>
          <w:spacing w:val="1"/>
          <w:sz w:val="24"/>
          <w:szCs w:val="24"/>
        </w:rPr>
        <w:t xml:space="preserve"> </w:t>
      </w:r>
      <w:r w:rsidRPr="00FC0C77">
        <w:rPr>
          <w:sz w:val="24"/>
          <w:szCs w:val="24"/>
        </w:rPr>
        <w:t>, Austr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l</w:t>
      </w:r>
      <w:r w:rsidRPr="00FC0C77">
        <w:rPr>
          <w:spacing w:val="1"/>
          <w:sz w:val="24"/>
          <w:szCs w:val="24"/>
        </w:rPr>
        <w:t>i</w:t>
      </w:r>
      <w:r w:rsidRPr="00FC0C77">
        <w:rPr>
          <w:spacing w:val="-1"/>
          <w:sz w:val="24"/>
          <w:szCs w:val="24"/>
        </w:rPr>
        <w:t>a</w:t>
      </w:r>
      <w:r w:rsidRPr="00FC0C77">
        <w:rPr>
          <w:sz w:val="24"/>
          <w:szCs w:val="24"/>
        </w:rPr>
        <w:t>n</w:t>
      </w:r>
      <w:r w:rsidRPr="00FC0C77">
        <w:rPr>
          <w:spacing w:val="2"/>
          <w:sz w:val="24"/>
          <w:szCs w:val="24"/>
        </w:rPr>
        <w:t xml:space="preserve"> 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onferen</w:t>
      </w:r>
      <w:r w:rsidRPr="00FC0C77">
        <w:rPr>
          <w:spacing w:val="-1"/>
          <w:sz w:val="24"/>
          <w:szCs w:val="24"/>
        </w:rPr>
        <w:t>c</w:t>
      </w:r>
      <w:r w:rsidRPr="00FC0C77">
        <w:rPr>
          <w:sz w:val="24"/>
          <w:szCs w:val="24"/>
        </w:rPr>
        <w:t>e</w:t>
      </w:r>
      <w:r w:rsidRPr="00FC0C77">
        <w:rPr>
          <w:spacing w:val="-1"/>
          <w:sz w:val="24"/>
          <w:szCs w:val="24"/>
        </w:rPr>
        <w:t xml:space="preserve"> </w:t>
      </w:r>
      <w:r w:rsidRPr="00FC0C77">
        <w:rPr>
          <w:sz w:val="24"/>
          <w:szCs w:val="24"/>
        </w:rPr>
        <w:t>2011</w:t>
      </w: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0A4DF3" w:rsidRPr="00FC0C77" w:rsidRDefault="000A4DF3" w:rsidP="00C60CF5">
      <w:pPr>
        <w:spacing w:line="360" w:lineRule="auto"/>
        <w:jc w:val="both"/>
      </w:pPr>
    </w:p>
    <w:p w:rsidR="00932594" w:rsidRPr="00FC0C77" w:rsidRDefault="00932594" w:rsidP="00932594">
      <w:pPr>
        <w:spacing w:line="360" w:lineRule="auto"/>
        <w:ind w:left="3718"/>
        <w:jc w:val="both"/>
        <w:rPr>
          <w:sz w:val="28"/>
          <w:szCs w:val="28"/>
        </w:rPr>
      </w:pPr>
      <w:r w:rsidRPr="00FC0C77">
        <w:rPr>
          <w:b/>
          <w:sz w:val="28"/>
          <w:szCs w:val="28"/>
        </w:rPr>
        <w:lastRenderedPageBreak/>
        <w:t xml:space="preserve">WEB </w:t>
      </w:r>
      <w:r w:rsidRPr="00FC0C77">
        <w:rPr>
          <w:b/>
          <w:spacing w:val="-2"/>
          <w:sz w:val="28"/>
          <w:szCs w:val="28"/>
        </w:rPr>
        <w:t>R</w:t>
      </w:r>
      <w:r w:rsidRPr="00FC0C77">
        <w:rPr>
          <w:b/>
          <w:sz w:val="28"/>
          <w:szCs w:val="28"/>
        </w:rPr>
        <w:t>E</w:t>
      </w:r>
      <w:r w:rsidRPr="00FC0C77">
        <w:rPr>
          <w:b/>
          <w:spacing w:val="-1"/>
          <w:sz w:val="28"/>
          <w:szCs w:val="28"/>
        </w:rPr>
        <w:t>FR</w:t>
      </w:r>
      <w:r w:rsidRPr="00FC0C77">
        <w:rPr>
          <w:b/>
          <w:sz w:val="28"/>
          <w:szCs w:val="28"/>
        </w:rPr>
        <w:t>E</w:t>
      </w:r>
      <w:r w:rsidRPr="00FC0C77">
        <w:rPr>
          <w:b/>
          <w:spacing w:val="-1"/>
          <w:sz w:val="28"/>
          <w:szCs w:val="28"/>
        </w:rPr>
        <w:t>NC</w:t>
      </w:r>
      <w:r w:rsidRPr="00FC0C77">
        <w:rPr>
          <w:b/>
          <w:sz w:val="28"/>
          <w:szCs w:val="28"/>
        </w:rPr>
        <w:t>ES:</w:t>
      </w:r>
    </w:p>
    <w:p w:rsidR="00932594" w:rsidRPr="00FC0C77" w:rsidRDefault="00932594" w:rsidP="00932594">
      <w:pPr>
        <w:spacing w:before="7" w:line="360" w:lineRule="auto"/>
        <w:jc w:val="both"/>
        <w:rPr>
          <w:sz w:val="15"/>
          <w:szCs w:val="15"/>
        </w:rPr>
      </w:pPr>
    </w:p>
    <w:p w:rsidR="00932594" w:rsidRPr="00FC0C77" w:rsidRDefault="00932594" w:rsidP="00932594">
      <w:pPr>
        <w:spacing w:line="360" w:lineRule="auto"/>
        <w:ind w:left="820" w:right="162" w:hanging="360"/>
        <w:jc w:val="both"/>
        <w:rPr>
          <w:sz w:val="24"/>
          <w:szCs w:val="24"/>
        </w:rPr>
      </w:pPr>
      <w:r w:rsidRPr="00FC0C77">
        <w:rPr>
          <w:sz w:val="24"/>
          <w:szCs w:val="24"/>
        </w:rPr>
        <w:t xml:space="preserve">1.   </w:t>
      </w:r>
      <w:hyperlink r:id="rId95">
        <w:r w:rsidRPr="00FC0C77">
          <w:rPr>
            <w:color w:val="1F487C"/>
            <w:sz w:val="24"/>
            <w:szCs w:val="24"/>
            <w:u w:val="single" w:color="1F487C"/>
          </w:rPr>
          <w:t>ht</w:t>
        </w:r>
        <w:r w:rsidRPr="00FC0C77">
          <w:rPr>
            <w:color w:val="1F487C"/>
            <w:spacing w:val="1"/>
            <w:sz w:val="24"/>
            <w:szCs w:val="24"/>
            <w:u w:val="single" w:color="1F487C"/>
          </w:rPr>
          <w:t>t</w:t>
        </w:r>
        <w:r w:rsidRPr="00FC0C77">
          <w:rPr>
            <w:color w:val="1F487C"/>
            <w:sz w:val="24"/>
            <w:szCs w:val="24"/>
            <w:u w:val="single" w:color="1F487C"/>
          </w:rPr>
          <w:t>ps:</w:t>
        </w:r>
        <w:r w:rsidRPr="00FC0C77">
          <w:rPr>
            <w:color w:val="1F487C"/>
            <w:spacing w:val="1"/>
            <w:sz w:val="24"/>
            <w:szCs w:val="24"/>
            <w:u w:val="single" w:color="1F487C"/>
          </w:rPr>
          <w:t>/</w:t>
        </w:r>
        <w:r w:rsidRPr="00FC0C77">
          <w:rPr>
            <w:color w:val="1F487C"/>
            <w:sz w:val="24"/>
            <w:szCs w:val="24"/>
            <w:u w:val="single" w:color="1F487C"/>
          </w:rPr>
          <w:t>/ww</w:t>
        </w:r>
        <w:r w:rsidRPr="00FC0C77">
          <w:rPr>
            <w:color w:val="1F487C"/>
            <w:spacing w:val="-1"/>
            <w:sz w:val="24"/>
            <w:szCs w:val="24"/>
            <w:u w:val="single" w:color="1F487C"/>
          </w:rPr>
          <w:t>w</w:t>
        </w:r>
        <w:r w:rsidRPr="00FC0C77">
          <w:rPr>
            <w:color w:val="1F487C"/>
            <w:sz w:val="24"/>
            <w:szCs w:val="24"/>
            <w:u w:val="single" w:color="1F487C"/>
          </w:rPr>
          <w:t>.</w:t>
        </w:r>
        <w:r w:rsidRPr="00FC0C77">
          <w:rPr>
            <w:color w:val="1F487C"/>
            <w:spacing w:val="-1"/>
            <w:sz w:val="24"/>
            <w:szCs w:val="24"/>
            <w:u w:val="single" w:color="1F487C"/>
          </w:rPr>
          <w:t>a</w:t>
        </w:r>
        <w:r w:rsidRPr="00FC0C77">
          <w:rPr>
            <w:color w:val="1F487C"/>
            <w:sz w:val="24"/>
            <w:szCs w:val="24"/>
            <w:u w:val="single" w:color="1F487C"/>
          </w:rPr>
          <w:t>ndrill</w:t>
        </w:r>
        <w:r w:rsidRPr="00FC0C77">
          <w:rPr>
            <w:color w:val="1F487C"/>
            <w:spacing w:val="-1"/>
            <w:sz w:val="24"/>
            <w:szCs w:val="24"/>
            <w:u w:val="single" w:color="1F487C"/>
          </w:rPr>
          <w:t>e</w:t>
        </w:r>
        <w:r w:rsidRPr="00FC0C77">
          <w:rPr>
            <w:color w:val="1F487C"/>
            <w:sz w:val="24"/>
            <w:szCs w:val="24"/>
            <w:u w:val="single" w:color="1F487C"/>
          </w:rPr>
          <w:t>r.</w:t>
        </w:r>
        <w:r w:rsidRPr="00FC0C77">
          <w:rPr>
            <w:color w:val="1F487C"/>
            <w:spacing w:val="-2"/>
            <w:sz w:val="24"/>
            <w:szCs w:val="24"/>
            <w:u w:val="single" w:color="1F487C"/>
          </w:rPr>
          <w:t>c</w:t>
        </w:r>
        <w:r w:rsidRPr="00FC0C77">
          <w:rPr>
            <w:color w:val="1F487C"/>
            <w:spacing w:val="2"/>
            <w:sz w:val="24"/>
            <w:szCs w:val="24"/>
            <w:u w:val="single" w:color="1F487C"/>
          </w:rPr>
          <w:t>o</w:t>
        </w:r>
        <w:r w:rsidRPr="00FC0C77">
          <w:rPr>
            <w:color w:val="1F487C"/>
            <w:sz w:val="24"/>
            <w:szCs w:val="24"/>
            <w:u w:val="single" w:color="1F487C"/>
          </w:rPr>
          <w:t>m</w:t>
        </w:r>
        <w:r w:rsidRPr="00FC0C77">
          <w:rPr>
            <w:color w:val="1F487C"/>
            <w:spacing w:val="1"/>
            <w:sz w:val="24"/>
            <w:szCs w:val="24"/>
            <w:u w:val="single" w:color="1F487C"/>
          </w:rPr>
          <w:t>/</w:t>
        </w:r>
        <w:r w:rsidRPr="00FC0C77">
          <w:rPr>
            <w:color w:val="1F487C"/>
            <w:sz w:val="24"/>
            <w:szCs w:val="24"/>
            <w:u w:val="single" w:color="1F487C"/>
          </w:rPr>
          <w:t>d</w:t>
        </w:r>
        <w:r w:rsidRPr="00FC0C77">
          <w:rPr>
            <w:color w:val="1F487C"/>
            <w:spacing w:val="-1"/>
            <w:sz w:val="24"/>
            <w:szCs w:val="24"/>
            <w:u w:val="single" w:color="1F487C"/>
          </w:rPr>
          <w:t>ec</w:t>
        </w:r>
        <w:r w:rsidRPr="00FC0C77">
          <w:rPr>
            <w:color w:val="1F487C"/>
            <w:sz w:val="24"/>
            <w:szCs w:val="24"/>
            <w:u w:val="single" w:color="1F487C"/>
          </w:rPr>
          <w:t>od</w:t>
        </w:r>
        <w:r w:rsidRPr="00FC0C77">
          <w:rPr>
            <w:color w:val="1F487C"/>
            <w:spacing w:val="-1"/>
            <w:sz w:val="24"/>
            <w:szCs w:val="24"/>
            <w:u w:val="single" w:color="1F487C"/>
          </w:rPr>
          <w:t>e</w:t>
        </w:r>
        <w:r w:rsidRPr="00FC0C77">
          <w:rPr>
            <w:color w:val="1F487C"/>
            <w:sz w:val="24"/>
            <w:szCs w:val="24"/>
            <w:u w:val="single" w:color="1F487C"/>
          </w:rPr>
          <w:t>rs</w:t>
        </w:r>
        <w:r w:rsidRPr="00FC0C77">
          <w:rPr>
            <w:color w:val="1F487C"/>
            <w:sz w:val="24"/>
            <w:szCs w:val="24"/>
          </w:rPr>
          <w:t xml:space="preserve">  </w:t>
        </w:r>
        <w:r w:rsidRPr="00FC0C77">
          <w:rPr>
            <w:color w:val="1F487C"/>
            <w:spacing w:val="2"/>
            <w:sz w:val="24"/>
            <w:szCs w:val="24"/>
          </w:rPr>
          <w:t xml:space="preserve"> </w:t>
        </w:r>
        <w:r w:rsidRPr="00FC0C77">
          <w:rPr>
            <w:color w:val="000000"/>
            <w:spacing w:val="2"/>
            <w:sz w:val="24"/>
            <w:szCs w:val="24"/>
          </w:rPr>
          <w:t>-</w:t>
        </w:r>
      </w:hyperlink>
      <w:r w:rsidRPr="00FC0C77">
        <w:rPr>
          <w:color w:val="000000"/>
          <w:sz w:val="24"/>
          <w:szCs w:val="24"/>
        </w:rPr>
        <w:t>A</w:t>
      </w:r>
      <w:r w:rsidRPr="00FC0C77">
        <w:rPr>
          <w:color w:val="000000"/>
          <w:spacing w:val="2"/>
          <w:sz w:val="24"/>
          <w:szCs w:val="24"/>
        </w:rPr>
        <w:t xml:space="preserve"> </w:t>
      </w:r>
      <w:r w:rsidRPr="00FC0C77">
        <w:rPr>
          <w:color w:val="000000"/>
          <w:spacing w:val="-2"/>
          <w:sz w:val="24"/>
          <w:szCs w:val="24"/>
        </w:rPr>
        <w:t>g</w:t>
      </w:r>
      <w:r w:rsidRPr="00FC0C77">
        <w:rPr>
          <w:color w:val="000000"/>
          <w:sz w:val="24"/>
          <w:szCs w:val="24"/>
        </w:rPr>
        <w:t xml:space="preserve">uide to </w:t>
      </w:r>
      <w:r w:rsidRPr="00FC0C77">
        <w:rPr>
          <w:color w:val="000000"/>
          <w:spacing w:val="-1"/>
          <w:sz w:val="24"/>
          <w:szCs w:val="24"/>
        </w:rPr>
        <w:t>f</w:t>
      </w:r>
      <w:r w:rsidRPr="00FC0C77">
        <w:rPr>
          <w:color w:val="000000"/>
          <w:sz w:val="24"/>
          <w:szCs w:val="24"/>
        </w:rPr>
        <w:t>ind out</w:t>
      </w:r>
      <w:r w:rsidRPr="00FC0C77">
        <w:rPr>
          <w:color w:val="000000"/>
          <w:spacing w:val="1"/>
          <w:sz w:val="24"/>
          <w:szCs w:val="24"/>
        </w:rPr>
        <w:t xml:space="preserve"> </w:t>
      </w:r>
      <w:r w:rsidRPr="00FC0C77">
        <w:rPr>
          <w:color w:val="000000"/>
          <w:sz w:val="24"/>
          <w:szCs w:val="24"/>
        </w:rPr>
        <w:t>d</w:t>
      </w:r>
      <w:r w:rsidRPr="00FC0C77">
        <w:rPr>
          <w:color w:val="000000"/>
          <w:spacing w:val="-1"/>
          <w:sz w:val="24"/>
          <w:szCs w:val="24"/>
        </w:rPr>
        <w:t>a</w:t>
      </w:r>
      <w:r w:rsidRPr="00FC0C77">
        <w:rPr>
          <w:color w:val="000000"/>
          <w:sz w:val="24"/>
          <w:szCs w:val="24"/>
        </w:rPr>
        <w:t>tab</w:t>
      </w:r>
      <w:r w:rsidRPr="00FC0C77">
        <w:rPr>
          <w:color w:val="000000"/>
          <w:spacing w:val="-1"/>
          <w:sz w:val="24"/>
          <w:szCs w:val="24"/>
        </w:rPr>
        <w:t>a</w:t>
      </w:r>
      <w:r w:rsidRPr="00FC0C77">
        <w:rPr>
          <w:color w:val="000000"/>
          <w:sz w:val="24"/>
          <w:szCs w:val="24"/>
        </w:rPr>
        <w:t>se</w:t>
      </w:r>
      <w:r w:rsidRPr="00FC0C77">
        <w:rPr>
          <w:color w:val="000000"/>
          <w:spacing w:val="-1"/>
          <w:sz w:val="24"/>
          <w:szCs w:val="24"/>
        </w:rPr>
        <w:t xml:space="preserve"> </w:t>
      </w:r>
      <w:r w:rsidRPr="00FC0C77">
        <w:rPr>
          <w:color w:val="000000"/>
          <w:spacing w:val="2"/>
          <w:sz w:val="24"/>
          <w:szCs w:val="24"/>
        </w:rPr>
        <w:t>p</w:t>
      </w:r>
      <w:r w:rsidRPr="00FC0C77">
        <w:rPr>
          <w:color w:val="000000"/>
          <w:spacing w:val="-1"/>
          <w:sz w:val="24"/>
          <w:szCs w:val="24"/>
        </w:rPr>
        <w:t>a</w:t>
      </w:r>
      <w:r w:rsidRPr="00FC0C77">
        <w:rPr>
          <w:color w:val="000000"/>
          <w:sz w:val="24"/>
          <w:szCs w:val="24"/>
        </w:rPr>
        <w:t xml:space="preserve">th </w:t>
      </w:r>
      <w:r w:rsidRPr="00FC0C77">
        <w:rPr>
          <w:color w:val="000000"/>
          <w:spacing w:val="1"/>
          <w:sz w:val="24"/>
          <w:szCs w:val="24"/>
        </w:rPr>
        <w:t>i</w:t>
      </w:r>
      <w:r w:rsidRPr="00FC0C77">
        <w:rPr>
          <w:color w:val="000000"/>
          <w:sz w:val="24"/>
          <w:szCs w:val="24"/>
        </w:rPr>
        <w:t xml:space="preserve">n </w:t>
      </w:r>
      <w:r w:rsidRPr="00FC0C77">
        <w:rPr>
          <w:color w:val="000000"/>
          <w:spacing w:val="-1"/>
          <w:sz w:val="24"/>
          <w:szCs w:val="24"/>
        </w:rPr>
        <w:t>a</w:t>
      </w:r>
      <w:r w:rsidRPr="00FC0C77">
        <w:rPr>
          <w:color w:val="000000"/>
          <w:sz w:val="24"/>
          <w:szCs w:val="24"/>
        </w:rPr>
        <w:t xml:space="preserve">n </w:t>
      </w:r>
      <w:r w:rsidRPr="00FC0C77">
        <w:rPr>
          <w:color w:val="000000"/>
          <w:spacing w:val="-1"/>
          <w:sz w:val="24"/>
          <w:szCs w:val="24"/>
        </w:rPr>
        <w:t>a</w:t>
      </w:r>
      <w:r w:rsidRPr="00FC0C77">
        <w:rPr>
          <w:color w:val="000000"/>
          <w:sz w:val="24"/>
          <w:szCs w:val="24"/>
        </w:rPr>
        <w:t xml:space="preserve">ndroid file </w:t>
      </w:r>
      <w:r w:rsidRPr="00FC0C77">
        <w:rPr>
          <w:color w:val="000000"/>
          <w:spacing w:val="2"/>
          <w:sz w:val="24"/>
          <w:szCs w:val="24"/>
        </w:rPr>
        <w:t>s</w:t>
      </w:r>
      <w:r w:rsidRPr="00FC0C77">
        <w:rPr>
          <w:color w:val="000000"/>
          <w:spacing w:val="-5"/>
          <w:sz w:val="24"/>
          <w:szCs w:val="24"/>
        </w:rPr>
        <w:t>y</w:t>
      </w:r>
      <w:r w:rsidRPr="00FC0C77">
        <w:rPr>
          <w:color w:val="000000"/>
          <w:sz w:val="24"/>
          <w:szCs w:val="24"/>
        </w:rPr>
        <w:t>stem</w:t>
      </w:r>
    </w:p>
    <w:p w:rsidR="00932594" w:rsidRPr="00FC0C77" w:rsidRDefault="00932594" w:rsidP="00932594">
      <w:pPr>
        <w:spacing w:before="3" w:line="360" w:lineRule="auto"/>
        <w:ind w:left="460"/>
        <w:jc w:val="both"/>
        <w:rPr>
          <w:sz w:val="24"/>
          <w:szCs w:val="24"/>
        </w:rPr>
      </w:pPr>
      <w:r w:rsidRPr="00FC0C77">
        <w:rPr>
          <w:sz w:val="24"/>
          <w:szCs w:val="24"/>
        </w:rPr>
        <w:t xml:space="preserve">2.   </w:t>
      </w:r>
      <w:hyperlink r:id="rId96">
        <w:r w:rsidRPr="00FC0C77">
          <w:rPr>
            <w:color w:val="1F487C"/>
            <w:sz w:val="24"/>
            <w:szCs w:val="24"/>
            <w:u w:val="single" w:color="1F487C"/>
          </w:rPr>
          <w:t>ht</w:t>
        </w:r>
        <w:r w:rsidRPr="00FC0C77">
          <w:rPr>
            <w:color w:val="1F487C"/>
            <w:spacing w:val="1"/>
            <w:sz w:val="24"/>
            <w:szCs w:val="24"/>
            <w:u w:val="single" w:color="1F487C"/>
          </w:rPr>
          <w:t>t</w:t>
        </w:r>
        <w:r w:rsidRPr="00FC0C77">
          <w:rPr>
            <w:color w:val="1F487C"/>
            <w:sz w:val="24"/>
            <w:szCs w:val="24"/>
            <w:u w:val="single" w:color="1F487C"/>
          </w:rPr>
          <w:t>ps:</w:t>
        </w:r>
        <w:r w:rsidRPr="00FC0C77">
          <w:rPr>
            <w:color w:val="1F487C"/>
            <w:spacing w:val="1"/>
            <w:sz w:val="24"/>
            <w:szCs w:val="24"/>
            <w:u w:val="single" w:color="1F487C"/>
          </w:rPr>
          <w:t>/</w:t>
        </w:r>
        <w:r w:rsidRPr="00FC0C77">
          <w:rPr>
            <w:color w:val="1F487C"/>
            <w:sz w:val="24"/>
            <w:szCs w:val="24"/>
            <w:u w:val="single" w:color="1F487C"/>
          </w:rPr>
          <w:t>/ww</w:t>
        </w:r>
        <w:r w:rsidRPr="00FC0C77">
          <w:rPr>
            <w:color w:val="1F487C"/>
            <w:spacing w:val="-1"/>
            <w:sz w:val="24"/>
            <w:szCs w:val="24"/>
            <w:u w:val="single" w:color="1F487C"/>
          </w:rPr>
          <w:t>w</w:t>
        </w:r>
        <w:r w:rsidRPr="00FC0C77">
          <w:rPr>
            <w:color w:val="1F487C"/>
            <w:sz w:val="24"/>
            <w:szCs w:val="24"/>
            <w:u w:val="single" w:color="1F487C"/>
          </w:rPr>
          <w:t>.</w:t>
        </w:r>
        <w:r w:rsidRPr="00FC0C77">
          <w:rPr>
            <w:color w:val="1F487C"/>
            <w:spacing w:val="2"/>
            <w:sz w:val="24"/>
            <w:szCs w:val="24"/>
            <w:u w:val="single" w:color="1F487C"/>
          </w:rPr>
          <w:t>x</w:t>
        </w:r>
        <w:r w:rsidRPr="00FC0C77">
          <w:rPr>
            <w:color w:val="1F487C"/>
            <w:sz w:val="24"/>
            <w:szCs w:val="24"/>
            <w:u w:val="single" w:color="1F487C"/>
          </w:rPr>
          <w:t>d</w:t>
        </w:r>
        <w:r w:rsidRPr="00FC0C77">
          <w:rPr>
            <w:color w:val="1F487C"/>
            <w:spacing w:val="-1"/>
            <w:sz w:val="24"/>
            <w:szCs w:val="24"/>
            <w:u w:val="single" w:color="1F487C"/>
          </w:rPr>
          <w:t>a</w:t>
        </w:r>
        <w:r w:rsidRPr="00FC0C77">
          <w:rPr>
            <w:color w:val="1F487C"/>
            <w:sz w:val="24"/>
            <w:szCs w:val="24"/>
            <w:u w:val="single" w:color="1F487C"/>
          </w:rPr>
          <w:t>d</w:t>
        </w:r>
        <w:r w:rsidRPr="00FC0C77">
          <w:rPr>
            <w:color w:val="1F487C"/>
            <w:spacing w:val="-1"/>
            <w:sz w:val="24"/>
            <w:szCs w:val="24"/>
            <w:u w:val="single" w:color="1F487C"/>
          </w:rPr>
          <w:t>e</w:t>
        </w:r>
        <w:r w:rsidRPr="00FC0C77">
          <w:rPr>
            <w:color w:val="1F487C"/>
            <w:sz w:val="24"/>
            <w:szCs w:val="24"/>
            <w:u w:val="single" w:color="1F487C"/>
          </w:rPr>
          <w:t>v</w:t>
        </w:r>
        <w:r w:rsidRPr="00FC0C77">
          <w:rPr>
            <w:color w:val="1F487C"/>
            <w:spacing w:val="-1"/>
            <w:sz w:val="24"/>
            <w:szCs w:val="24"/>
            <w:u w:val="single" w:color="1F487C"/>
          </w:rPr>
          <w:t>e</w:t>
        </w:r>
        <w:r w:rsidRPr="00FC0C77">
          <w:rPr>
            <w:color w:val="1F487C"/>
            <w:sz w:val="24"/>
            <w:szCs w:val="24"/>
            <w:u w:val="single" w:color="1F487C"/>
          </w:rPr>
          <w:t>lo</w:t>
        </w:r>
        <w:r w:rsidRPr="00FC0C77">
          <w:rPr>
            <w:color w:val="1F487C"/>
            <w:spacing w:val="-2"/>
            <w:sz w:val="24"/>
            <w:szCs w:val="24"/>
            <w:u w:val="single" w:color="1F487C"/>
          </w:rPr>
          <w:t>p</w:t>
        </w:r>
        <w:r w:rsidRPr="00FC0C77">
          <w:rPr>
            <w:color w:val="1F487C"/>
            <w:spacing w:val="-1"/>
            <w:sz w:val="24"/>
            <w:szCs w:val="24"/>
            <w:u w:val="single" w:color="1F487C"/>
          </w:rPr>
          <w:t>e</w:t>
        </w:r>
        <w:r w:rsidRPr="00FC0C77">
          <w:rPr>
            <w:color w:val="1F487C"/>
            <w:sz w:val="24"/>
            <w:szCs w:val="24"/>
            <w:u w:val="single" w:color="1F487C"/>
          </w:rPr>
          <w:t>r</w:t>
        </w:r>
        <w:r w:rsidRPr="00FC0C77">
          <w:rPr>
            <w:color w:val="1F487C"/>
            <w:spacing w:val="1"/>
            <w:sz w:val="24"/>
            <w:szCs w:val="24"/>
            <w:u w:val="single" w:color="1F487C"/>
          </w:rPr>
          <w:t>s</w:t>
        </w:r>
        <w:r w:rsidRPr="00FC0C77">
          <w:rPr>
            <w:color w:val="1F487C"/>
            <w:sz w:val="24"/>
            <w:szCs w:val="24"/>
            <w:u w:val="single" w:color="1F487C"/>
          </w:rPr>
          <w:t>.</w:t>
        </w:r>
        <w:r w:rsidRPr="00FC0C77">
          <w:rPr>
            <w:color w:val="1F487C"/>
            <w:spacing w:val="-1"/>
            <w:sz w:val="24"/>
            <w:szCs w:val="24"/>
            <w:u w:val="single" w:color="1F487C"/>
          </w:rPr>
          <w:t>c</w:t>
        </w:r>
        <w:r w:rsidRPr="00FC0C77">
          <w:rPr>
            <w:color w:val="1F487C"/>
            <w:sz w:val="24"/>
            <w:szCs w:val="24"/>
            <w:u w:val="single" w:color="1F487C"/>
          </w:rPr>
          <w:t>om</w:t>
        </w:r>
        <w:r w:rsidRPr="00FC0C77">
          <w:rPr>
            <w:color w:val="1F487C"/>
            <w:sz w:val="24"/>
            <w:szCs w:val="24"/>
          </w:rPr>
          <w:t>-</w:t>
        </w:r>
      </w:hyperlink>
      <w:r w:rsidRPr="00FC0C77">
        <w:rPr>
          <w:color w:val="1F487C"/>
          <w:sz w:val="24"/>
          <w:szCs w:val="24"/>
        </w:rPr>
        <w:t xml:space="preserve"> </w:t>
      </w:r>
      <w:r w:rsidRPr="00FC0C77">
        <w:rPr>
          <w:color w:val="000000"/>
          <w:sz w:val="24"/>
          <w:szCs w:val="24"/>
        </w:rPr>
        <w:t>A</w:t>
      </w:r>
      <w:r w:rsidRPr="00FC0C77">
        <w:rPr>
          <w:color w:val="000000"/>
          <w:spacing w:val="2"/>
          <w:sz w:val="24"/>
          <w:szCs w:val="24"/>
        </w:rPr>
        <w:t xml:space="preserve"> </w:t>
      </w:r>
      <w:r w:rsidRPr="00FC0C77">
        <w:rPr>
          <w:color w:val="000000"/>
          <w:spacing w:val="-2"/>
          <w:sz w:val="24"/>
          <w:szCs w:val="24"/>
        </w:rPr>
        <w:t>g</w:t>
      </w:r>
      <w:r w:rsidRPr="00FC0C77">
        <w:rPr>
          <w:color w:val="000000"/>
          <w:sz w:val="24"/>
          <w:szCs w:val="24"/>
        </w:rPr>
        <w:t>ui</w:t>
      </w:r>
      <w:r w:rsidRPr="00FC0C77">
        <w:rPr>
          <w:color w:val="000000"/>
          <w:spacing w:val="3"/>
          <w:sz w:val="24"/>
          <w:szCs w:val="24"/>
        </w:rPr>
        <w:t>d</w:t>
      </w:r>
      <w:r w:rsidRPr="00FC0C77">
        <w:rPr>
          <w:color w:val="000000"/>
          <w:sz w:val="24"/>
          <w:szCs w:val="24"/>
        </w:rPr>
        <w:t>e</w:t>
      </w:r>
      <w:r w:rsidRPr="00FC0C77">
        <w:rPr>
          <w:color w:val="000000"/>
          <w:spacing w:val="-1"/>
          <w:sz w:val="24"/>
          <w:szCs w:val="24"/>
        </w:rPr>
        <w:t xml:space="preserve"> </w:t>
      </w:r>
      <w:r w:rsidRPr="00FC0C77">
        <w:rPr>
          <w:color w:val="000000"/>
          <w:sz w:val="24"/>
          <w:szCs w:val="24"/>
        </w:rPr>
        <w:t xml:space="preserve">to </w:t>
      </w:r>
      <w:r w:rsidRPr="00FC0C77">
        <w:rPr>
          <w:color w:val="000000"/>
          <w:spacing w:val="1"/>
          <w:sz w:val="24"/>
          <w:szCs w:val="24"/>
        </w:rPr>
        <w:t>P</w:t>
      </w:r>
      <w:r w:rsidRPr="00FC0C77">
        <w:rPr>
          <w:color w:val="000000"/>
          <w:sz w:val="24"/>
          <w:szCs w:val="24"/>
        </w:rPr>
        <w:t>hone</w:t>
      </w:r>
      <w:r w:rsidRPr="00FC0C77">
        <w:rPr>
          <w:color w:val="000000"/>
          <w:spacing w:val="-1"/>
          <w:sz w:val="24"/>
          <w:szCs w:val="24"/>
        </w:rPr>
        <w:t xml:space="preserve"> r</w:t>
      </w:r>
      <w:r w:rsidRPr="00FC0C77">
        <w:rPr>
          <w:color w:val="000000"/>
          <w:sz w:val="24"/>
          <w:szCs w:val="24"/>
        </w:rPr>
        <w:t>oot</w:t>
      </w:r>
      <w:r w:rsidRPr="00FC0C77">
        <w:rPr>
          <w:color w:val="000000"/>
          <w:spacing w:val="1"/>
          <w:sz w:val="24"/>
          <w:szCs w:val="24"/>
        </w:rPr>
        <w:t>i</w:t>
      </w:r>
      <w:r w:rsidRPr="00FC0C77">
        <w:rPr>
          <w:color w:val="000000"/>
          <w:sz w:val="24"/>
          <w:szCs w:val="24"/>
        </w:rPr>
        <w:t xml:space="preserve">ng </w:t>
      </w:r>
      <w:r w:rsidRPr="00FC0C77">
        <w:rPr>
          <w:color w:val="000000"/>
          <w:spacing w:val="-1"/>
          <w:sz w:val="24"/>
          <w:szCs w:val="24"/>
        </w:rPr>
        <w:t>a</w:t>
      </w:r>
      <w:r w:rsidRPr="00FC0C77">
        <w:rPr>
          <w:color w:val="000000"/>
          <w:sz w:val="24"/>
          <w:szCs w:val="24"/>
        </w:rPr>
        <w:t>nd A</w:t>
      </w:r>
      <w:r w:rsidRPr="00FC0C77">
        <w:rPr>
          <w:color w:val="000000"/>
          <w:spacing w:val="1"/>
          <w:sz w:val="24"/>
          <w:szCs w:val="24"/>
        </w:rPr>
        <w:t>D</w:t>
      </w:r>
      <w:r w:rsidRPr="00FC0C77">
        <w:rPr>
          <w:color w:val="000000"/>
          <w:sz w:val="24"/>
          <w:szCs w:val="24"/>
        </w:rPr>
        <w:t>B</w:t>
      </w:r>
      <w:r w:rsidRPr="00FC0C77">
        <w:rPr>
          <w:color w:val="000000"/>
          <w:spacing w:val="-2"/>
          <w:sz w:val="24"/>
          <w:szCs w:val="24"/>
        </w:rPr>
        <w:t xml:space="preserve"> </w:t>
      </w:r>
      <w:r w:rsidRPr="00FC0C77">
        <w:rPr>
          <w:color w:val="000000"/>
          <w:spacing w:val="-1"/>
          <w:sz w:val="24"/>
          <w:szCs w:val="24"/>
        </w:rPr>
        <w:t>r</w:t>
      </w:r>
      <w:r w:rsidRPr="00FC0C77">
        <w:rPr>
          <w:color w:val="000000"/>
          <w:sz w:val="24"/>
          <w:szCs w:val="24"/>
        </w:rPr>
        <w:t>oo</w:t>
      </w:r>
      <w:r w:rsidRPr="00FC0C77">
        <w:rPr>
          <w:color w:val="000000"/>
          <w:spacing w:val="3"/>
          <w:sz w:val="24"/>
          <w:szCs w:val="24"/>
        </w:rPr>
        <w:t>t</w:t>
      </w:r>
      <w:r w:rsidRPr="00FC0C77">
        <w:rPr>
          <w:color w:val="000000"/>
          <w:sz w:val="24"/>
          <w:szCs w:val="24"/>
        </w:rPr>
        <w:t>ing</w:t>
      </w:r>
    </w:p>
    <w:p w:rsidR="00932594" w:rsidRPr="00FC0C77" w:rsidRDefault="00932594" w:rsidP="00932594">
      <w:pPr>
        <w:spacing w:before="10" w:line="360" w:lineRule="auto"/>
        <w:jc w:val="both"/>
        <w:rPr>
          <w:sz w:val="13"/>
          <w:szCs w:val="13"/>
        </w:rPr>
      </w:pPr>
    </w:p>
    <w:p w:rsidR="00932594" w:rsidRPr="00FC0C77" w:rsidRDefault="00932594" w:rsidP="00932594">
      <w:pPr>
        <w:spacing w:line="360" w:lineRule="auto"/>
        <w:ind w:left="460"/>
        <w:jc w:val="both"/>
        <w:rPr>
          <w:sz w:val="24"/>
          <w:szCs w:val="24"/>
        </w:rPr>
      </w:pPr>
      <w:r w:rsidRPr="00FC0C77">
        <w:rPr>
          <w:sz w:val="24"/>
          <w:szCs w:val="24"/>
        </w:rPr>
        <w:t xml:space="preserve">3.   </w:t>
      </w:r>
      <w:hyperlink r:id="rId97">
        <w:r w:rsidRPr="00FC0C77">
          <w:rPr>
            <w:color w:val="1F487C"/>
            <w:sz w:val="24"/>
            <w:szCs w:val="24"/>
            <w:u w:val="single" w:color="1F487C"/>
          </w:rPr>
          <w:t>ht</w:t>
        </w:r>
        <w:r w:rsidRPr="00FC0C77">
          <w:rPr>
            <w:color w:val="1F487C"/>
            <w:spacing w:val="1"/>
            <w:sz w:val="24"/>
            <w:szCs w:val="24"/>
            <w:u w:val="single" w:color="1F487C"/>
          </w:rPr>
          <w:t>t</w:t>
        </w:r>
        <w:r w:rsidRPr="00FC0C77">
          <w:rPr>
            <w:color w:val="1F487C"/>
            <w:sz w:val="24"/>
            <w:szCs w:val="24"/>
            <w:u w:val="single" w:color="1F487C"/>
          </w:rPr>
          <w:t>p:</w:t>
        </w:r>
        <w:r w:rsidRPr="00FC0C77">
          <w:rPr>
            <w:color w:val="1F487C"/>
            <w:spacing w:val="1"/>
            <w:sz w:val="24"/>
            <w:szCs w:val="24"/>
            <w:u w:val="single" w:color="1F487C"/>
          </w:rPr>
          <w:t>/</w:t>
        </w:r>
        <w:r w:rsidRPr="00FC0C77">
          <w:rPr>
            <w:color w:val="1F487C"/>
            <w:sz w:val="24"/>
            <w:szCs w:val="24"/>
            <w:u w:val="single" w:color="1F487C"/>
          </w:rPr>
          <w:t>/ww</w:t>
        </w:r>
        <w:r w:rsidRPr="00FC0C77">
          <w:rPr>
            <w:color w:val="1F487C"/>
            <w:spacing w:val="-1"/>
            <w:sz w:val="24"/>
            <w:szCs w:val="24"/>
            <w:u w:val="single" w:color="1F487C"/>
          </w:rPr>
          <w:t>w</w:t>
        </w:r>
        <w:r w:rsidRPr="00FC0C77">
          <w:rPr>
            <w:color w:val="1F487C"/>
            <w:sz w:val="24"/>
            <w:szCs w:val="24"/>
            <w:u w:val="single" w:color="1F487C"/>
          </w:rPr>
          <w:t>.tu</w:t>
        </w:r>
        <w:r w:rsidRPr="00FC0C77">
          <w:rPr>
            <w:color w:val="1F487C"/>
            <w:spacing w:val="1"/>
            <w:sz w:val="24"/>
            <w:szCs w:val="24"/>
            <w:u w:val="single" w:color="1F487C"/>
          </w:rPr>
          <w:t>t</w:t>
        </w:r>
        <w:r w:rsidRPr="00FC0C77">
          <w:rPr>
            <w:color w:val="1F487C"/>
            <w:sz w:val="24"/>
            <w:szCs w:val="24"/>
            <w:u w:val="single" w:color="1F487C"/>
          </w:rPr>
          <w:t>o</w:t>
        </w:r>
        <w:r w:rsidRPr="00FC0C77">
          <w:rPr>
            <w:color w:val="1F487C"/>
            <w:spacing w:val="-1"/>
            <w:sz w:val="24"/>
            <w:szCs w:val="24"/>
            <w:u w:val="single" w:color="1F487C"/>
          </w:rPr>
          <w:t>r</w:t>
        </w:r>
        <w:r w:rsidRPr="00FC0C77">
          <w:rPr>
            <w:color w:val="1F487C"/>
            <w:sz w:val="24"/>
            <w:szCs w:val="24"/>
            <w:u w:val="single" w:color="1F487C"/>
          </w:rPr>
          <w:t>ialspoin</w:t>
        </w:r>
        <w:r w:rsidRPr="00FC0C77">
          <w:rPr>
            <w:color w:val="1F487C"/>
            <w:spacing w:val="-2"/>
            <w:sz w:val="24"/>
            <w:szCs w:val="24"/>
            <w:u w:val="single" w:color="1F487C"/>
          </w:rPr>
          <w:t>t</w:t>
        </w:r>
        <w:r w:rsidRPr="00FC0C77">
          <w:rPr>
            <w:color w:val="1F487C"/>
            <w:spacing w:val="2"/>
            <w:sz w:val="24"/>
            <w:szCs w:val="24"/>
            <w:u w:val="single" w:color="1F487C"/>
          </w:rPr>
          <w:t>.</w:t>
        </w:r>
        <w:r w:rsidRPr="00FC0C77">
          <w:rPr>
            <w:color w:val="1F487C"/>
            <w:sz w:val="24"/>
            <w:szCs w:val="24"/>
            <w:u w:val="single" w:color="1F487C"/>
          </w:rPr>
          <w:t>.</w:t>
        </w:r>
        <w:r w:rsidRPr="00FC0C77">
          <w:rPr>
            <w:color w:val="1F487C"/>
            <w:spacing w:val="-1"/>
            <w:sz w:val="24"/>
            <w:szCs w:val="24"/>
            <w:u w:val="single" w:color="1F487C"/>
          </w:rPr>
          <w:t>c</w:t>
        </w:r>
        <w:r w:rsidRPr="00FC0C77">
          <w:rPr>
            <w:color w:val="1F487C"/>
            <w:sz w:val="24"/>
            <w:szCs w:val="24"/>
            <w:u w:val="single" w:color="1F487C"/>
          </w:rPr>
          <w:t>om</w:t>
        </w:r>
        <w:r w:rsidRPr="00FC0C77">
          <w:rPr>
            <w:color w:val="1F487C"/>
            <w:spacing w:val="1"/>
            <w:sz w:val="24"/>
            <w:szCs w:val="24"/>
            <w:u w:val="single" w:color="1F487C"/>
          </w:rPr>
          <w:t>/</w:t>
        </w:r>
        <w:r w:rsidRPr="00FC0C77">
          <w:rPr>
            <w:color w:val="1F487C"/>
            <w:spacing w:val="2"/>
            <w:sz w:val="24"/>
            <w:szCs w:val="24"/>
            <w:u w:val="single" w:color="1F487C"/>
          </w:rPr>
          <w:t>p</w:t>
        </w:r>
        <w:r w:rsidRPr="00FC0C77">
          <w:rPr>
            <w:color w:val="1F487C"/>
            <w:spacing w:val="-5"/>
            <w:sz w:val="24"/>
            <w:szCs w:val="24"/>
            <w:u w:val="single" w:color="1F487C"/>
          </w:rPr>
          <w:t>y</w:t>
        </w:r>
        <w:r w:rsidRPr="00FC0C77">
          <w:rPr>
            <w:color w:val="1F487C"/>
            <w:sz w:val="24"/>
            <w:szCs w:val="24"/>
            <w:u w:val="single" w:color="1F487C"/>
          </w:rPr>
          <w:t>qt</w:t>
        </w:r>
        <w:r w:rsidRPr="00FC0C77">
          <w:rPr>
            <w:color w:val="1F487C"/>
            <w:spacing w:val="1"/>
            <w:sz w:val="24"/>
            <w:szCs w:val="24"/>
            <w:u w:val="single" w:color="1F487C"/>
          </w:rPr>
          <w:t xml:space="preserve"> </w:t>
        </w:r>
        <w:r w:rsidRPr="00FC0C77">
          <w:rPr>
            <w:color w:val="1F487C"/>
            <w:sz w:val="24"/>
            <w:szCs w:val="24"/>
            <w:u w:val="single" w:color="1F487C"/>
          </w:rPr>
          <w:t>-</w:t>
        </w:r>
        <w:r w:rsidRPr="00FC0C77">
          <w:rPr>
            <w:color w:val="1F487C"/>
            <w:sz w:val="24"/>
            <w:szCs w:val="24"/>
          </w:rPr>
          <w:t xml:space="preserve"> </w:t>
        </w:r>
        <w:r w:rsidRPr="00FC0C77">
          <w:rPr>
            <w:color w:val="1F487C"/>
            <w:spacing w:val="40"/>
            <w:sz w:val="24"/>
            <w:szCs w:val="24"/>
          </w:rPr>
          <w:t xml:space="preserve"> </w:t>
        </w:r>
        <w:r w:rsidRPr="00FC0C77">
          <w:rPr>
            <w:color w:val="000000"/>
            <w:sz w:val="24"/>
            <w:szCs w:val="24"/>
          </w:rPr>
          <w:t>A</w:t>
        </w:r>
      </w:hyperlink>
      <w:r w:rsidRPr="00FC0C77">
        <w:rPr>
          <w:color w:val="000000"/>
          <w:spacing w:val="2"/>
          <w:sz w:val="24"/>
          <w:szCs w:val="24"/>
        </w:rPr>
        <w:t xml:space="preserve"> </w:t>
      </w:r>
      <w:r w:rsidRPr="00FC0C77">
        <w:rPr>
          <w:color w:val="000000"/>
          <w:spacing w:val="-2"/>
          <w:sz w:val="24"/>
          <w:szCs w:val="24"/>
        </w:rPr>
        <w:t>g</w:t>
      </w:r>
      <w:r w:rsidRPr="00FC0C77">
        <w:rPr>
          <w:color w:val="000000"/>
          <w:sz w:val="24"/>
          <w:szCs w:val="24"/>
        </w:rPr>
        <w:t xml:space="preserve">uide </w:t>
      </w:r>
      <w:r w:rsidRPr="00FC0C77">
        <w:rPr>
          <w:color w:val="000000"/>
          <w:spacing w:val="-1"/>
          <w:sz w:val="24"/>
          <w:szCs w:val="24"/>
        </w:rPr>
        <w:t>f</w:t>
      </w:r>
      <w:r w:rsidRPr="00FC0C77">
        <w:rPr>
          <w:color w:val="000000"/>
          <w:spacing w:val="2"/>
          <w:sz w:val="24"/>
          <w:szCs w:val="24"/>
        </w:rPr>
        <w:t>o</w:t>
      </w:r>
      <w:r w:rsidRPr="00FC0C77">
        <w:rPr>
          <w:color w:val="000000"/>
          <w:sz w:val="24"/>
          <w:szCs w:val="24"/>
        </w:rPr>
        <w:t>r</w:t>
      </w:r>
      <w:r w:rsidRPr="00FC0C77">
        <w:rPr>
          <w:color w:val="000000"/>
          <w:spacing w:val="1"/>
          <w:sz w:val="24"/>
          <w:szCs w:val="24"/>
        </w:rPr>
        <w:t xml:space="preserve"> </w:t>
      </w:r>
      <w:r w:rsidRPr="00FC0C77">
        <w:rPr>
          <w:color w:val="000000"/>
          <w:sz w:val="24"/>
          <w:szCs w:val="24"/>
        </w:rPr>
        <w:t>d</w:t>
      </w:r>
      <w:r w:rsidRPr="00FC0C77">
        <w:rPr>
          <w:color w:val="000000"/>
          <w:spacing w:val="-1"/>
          <w:sz w:val="24"/>
          <w:szCs w:val="24"/>
        </w:rPr>
        <w:t>e</w:t>
      </w:r>
      <w:r w:rsidRPr="00FC0C77">
        <w:rPr>
          <w:color w:val="000000"/>
          <w:sz w:val="24"/>
          <w:szCs w:val="24"/>
        </w:rPr>
        <w:t>v</w:t>
      </w:r>
      <w:r w:rsidRPr="00FC0C77">
        <w:rPr>
          <w:color w:val="000000"/>
          <w:spacing w:val="-1"/>
          <w:sz w:val="24"/>
          <w:szCs w:val="24"/>
        </w:rPr>
        <w:t>e</w:t>
      </w:r>
      <w:r w:rsidRPr="00FC0C77">
        <w:rPr>
          <w:color w:val="000000"/>
          <w:sz w:val="24"/>
          <w:szCs w:val="24"/>
        </w:rPr>
        <w:t>lop</w:t>
      </w:r>
      <w:r w:rsidRPr="00FC0C77">
        <w:rPr>
          <w:color w:val="000000"/>
          <w:spacing w:val="1"/>
          <w:sz w:val="24"/>
          <w:szCs w:val="24"/>
        </w:rPr>
        <w:t>i</w:t>
      </w:r>
      <w:r w:rsidRPr="00FC0C77">
        <w:rPr>
          <w:color w:val="000000"/>
          <w:sz w:val="24"/>
          <w:szCs w:val="24"/>
        </w:rPr>
        <w:t>ng G</w:t>
      </w:r>
      <w:r w:rsidRPr="00FC0C77">
        <w:rPr>
          <w:color w:val="000000"/>
          <w:spacing w:val="1"/>
          <w:sz w:val="24"/>
          <w:szCs w:val="24"/>
        </w:rPr>
        <w:t>U</w:t>
      </w:r>
      <w:r w:rsidRPr="00FC0C77">
        <w:rPr>
          <w:color w:val="000000"/>
          <w:sz w:val="24"/>
          <w:szCs w:val="24"/>
        </w:rPr>
        <w:t>I</w:t>
      </w:r>
    </w:p>
    <w:p w:rsidR="00932594" w:rsidRPr="00FC0C77" w:rsidRDefault="00932594" w:rsidP="00932594">
      <w:pPr>
        <w:spacing w:before="7" w:line="360" w:lineRule="auto"/>
        <w:jc w:val="both"/>
        <w:rPr>
          <w:sz w:val="13"/>
          <w:szCs w:val="13"/>
        </w:rPr>
      </w:pPr>
    </w:p>
    <w:p w:rsidR="00932594" w:rsidRPr="00FC0C77" w:rsidRDefault="00932594" w:rsidP="00932594">
      <w:pPr>
        <w:spacing w:line="360" w:lineRule="auto"/>
        <w:ind w:left="820" w:right="277" w:hanging="360"/>
        <w:jc w:val="both"/>
        <w:rPr>
          <w:sz w:val="24"/>
          <w:szCs w:val="24"/>
        </w:rPr>
      </w:pPr>
      <w:r w:rsidRPr="00FC0C77">
        <w:rPr>
          <w:sz w:val="24"/>
          <w:szCs w:val="24"/>
        </w:rPr>
        <w:t xml:space="preserve">4.   </w:t>
      </w:r>
      <w:hyperlink r:id="rId98">
        <w:r w:rsidRPr="00FC0C77">
          <w:rPr>
            <w:color w:val="1F487C"/>
            <w:sz w:val="24"/>
            <w:szCs w:val="24"/>
            <w:u w:val="single" w:color="1F487C"/>
          </w:rPr>
          <w:t xml:space="preserve"> ht</w:t>
        </w:r>
        <w:r w:rsidRPr="00FC0C77">
          <w:rPr>
            <w:color w:val="1F487C"/>
            <w:spacing w:val="1"/>
            <w:sz w:val="24"/>
            <w:szCs w:val="24"/>
            <w:u w:val="single" w:color="1F487C"/>
          </w:rPr>
          <w:t>t</w:t>
        </w:r>
        <w:r w:rsidRPr="00FC0C77">
          <w:rPr>
            <w:color w:val="1F487C"/>
            <w:sz w:val="24"/>
            <w:szCs w:val="24"/>
            <w:u w:val="single" w:color="1F487C"/>
          </w:rPr>
          <w:t>p:</w:t>
        </w:r>
        <w:r w:rsidRPr="00FC0C77">
          <w:rPr>
            <w:color w:val="1F487C"/>
            <w:spacing w:val="1"/>
            <w:sz w:val="24"/>
            <w:szCs w:val="24"/>
            <w:u w:val="single" w:color="1F487C"/>
          </w:rPr>
          <w:t>/</w:t>
        </w:r>
        <w:r w:rsidRPr="00FC0C77">
          <w:rPr>
            <w:color w:val="1F487C"/>
            <w:sz w:val="24"/>
            <w:szCs w:val="24"/>
            <w:u w:val="single" w:color="1F487C"/>
          </w:rPr>
          <w:t>/f</w:t>
        </w:r>
        <w:r w:rsidRPr="00FC0C77">
          <w:rPr>
            <w:color w:val="1F487C"/>
            <w:spacing w:val="-1"/>
            <w:sz w:val="24"/>
            <w:szCs w:val="24"/>
            <w:u w:val="single" w:color="1F487C"/>
          </w:rPr>
          <w:t>reea</w:t>
        </w:r>
        <w:r w:rsidRPr="00FC0C77">
          <w:rPr>
            <w:color w:val="1F487C"/>
            <w:sz w:val="24"/>
            <w:szCs w:val="24"/>
            <w:u w:val="single" w:color="1F487C"/>
          </w:rPr>
          <w:t>ndroid</w:t>
        </w:r>
        <w:r w:rsidRPr="00FC0C77">
          <w:rPr>
            <w:color w:val="1F487C"/>
            <w:spacing w:val="-1"/>
            <w:sz w:val="24"/>
            <w:szCs w:val="24"/>
            <w:u w:val="single" w:color="1F487C"/>
          </w:rPr>
          <w:t>f</w:t>
        </w:r>
        <w:r w:rsidRPr="00FC0C77">
          <w:rPr>
            <w:color w:val="1F487C"/>
            <w:sz w:val="24"/>
            <w:szCs w:val="24"/>
            <w:u w:val="single" w:color="1F487C"/>
          </w:rPr>
          <w:t>o</w:t>
        </w:r>
        <w:r w:rsidRPr="00FC0C77">
          <w:rPr>
            <w:color w:val="1F487C"/>
            <w:spacing w:val="1"/>
            <w:sz w:val="24"/>
            <w:szCs w:val="24"/>
            <w:u w:val="single" w:color="1F487C"/>
          </w:rPr>
          <w:t>r</w:t>
        </w:r>
        <w:r w:rsidRPr="00FC0C77">
          <w:rPr>
            <w:color w:val="1F487C"/>
            <w:spacing w:val="-1"/>
            <w:sz w:val="24"/>
            <w:szCs w:val="24"/>
            <w:u w:val="single" w:color="1F487C"/>
          </w:rPr>
          <w:t>e</w:t>
        </w:r>
        <w:r w:rsidRPr="00FC0C77">
          <w:rPr>
            <w:color w:val="1F487C"/>
            <w:sz w:val="24"/>
            <w:szCs w:val="24"/>
            <w:u w:val="single" w:color="1F487C"/>
          </w:rPr>
          <w:t>ns</w:t>
        </w:r>
        <w:r w:rsidRPr="00FC0C77">
          <w:rPr>
            <w:color w:val="1F487C"/>
            <w:spacing w:val="3"/>
            <w:sz w:val="24"/>
            <w:szCs w:val="24"/>
            <w:u w:val="single" w:color="1F487C"/>
          </w:rPr>
          <w:t>i</w:t>
        </w:r>
        <w:r w:rsidRPr="00FC0C77">
          <w:rPr>
            <w:color w:val="1F487C"/>
            <w:spacing w:val="-1"/>
            <w:sz w:val="24"/>
            <w:szCs w:val="24"/>
            <w:u w:val="single" w:color="1F487C"/>
          </w:rPr>
          <w:t>c</w:t>
        </w:r>
        <w:r w:rsidRPr="00FC0C77">
          <w:rPr>
            <w:color w:val="1F487C"/>
            <w:sz w:val="24"/>
            <w:szCs w:val="24"/>
            <w:u w:val="single" w:color="1F487C"/>
          </w:rPr>
          <w:t>s.blo</w:t>
        </w:r>
        <w:r w:rsidRPr="00FC0C77">
          <w:rPr>
            <w:color w:val="1F487C"/>
            <w:spacing w:val="-2"/>
            <w:sz w:val="24"/>
            <w:szCs w:val="24"/>
            <w:u w:val="single" w:color="1F487C"/>
          </w:rPr>
          <w:t>g</w:t>
        </w:r>
        <w:r w:rsidRPr="00FC0C77">
          <w:rPr>
            <w:color w:val="1F487C"/>
            <w:sz w:val="24"/>
            <w:szCs w:val="24"/>
            <w:u w:val="single" w:color="1F487C"/>
          </w:rPr>
          <w:t>spot.in</w:t>
        </w:r>
        <w:r w:rsidRPr="00FC0C77">
          <w:rPr>
            <w:color w:val="1F487C"/>
            <w:spacing w:val="1"/>
            <w:sz w:val="24"/>
            <w:szCs w:val="24"/>
            <w:u w:val="single" w:color="1F487C"/>
          </w:rPr>
          <w:t>/</w:t>
        </w:r>
        <w:r w:rsidRPr="00FC0C77">
          <w:rPr>
            <w:color w:val="1F487C"/>
            <w:sz w:val="24"/>
            <w:szCs w:val="24"/>
            <w:u w:val="single" w:color="1F487C"/>
          </w:rPr>
          <w:t>2014/0</w:t>
        </w:r>
      </w:hyperlink>
      <w:r w:rsidRPr="00FC0C77">
        <w:rPr>
          <w:color w:val="1F487C"/>
          <w:spacing w:val="3"/>
          <w:sz w:val="24"/>
          <w:szCs w:val="24"/>
          <w:u w:val="single" w:color="1F487C"/>
        </w:rPr>
        <w:t xml:space="preserve"> </w:t>
      </w:r>
      <w:r w:rsidRPr="00FC0C77">
        <w:rPr>
          <w:color w:val="1F487C"/>
          <w:sz w:val="24"/>
          <w:szCs w:val="24"/>
          <w:u w:val="single" w:color="1F487C"/>
        </w:rPr>
        <w:t>8/</w:t>
      </w:r>
      <w:r w:rsidRPr="00FC0C77">
        <w:rPr>
          <w:color w:val="1F487C"/>
          <w:spacing w:val="1"/>
          <w:sz w:val="24"/>
          <w:szCs w:val="24"/>
          <w:u w:val="single" w:color="1F487C"/>
        </w:rPr>
        <w:t>i</w:t>
      </w:r>
      <w:r w:rsidRPr="00FC0C77">
        <w:rPr>
          <w:color w:val="1F487C"/>
          <w:sz w:val="24"/>
          <w:szCs w:val="24"/>
          <w:u w:val="single" w:color="1F487C"/>
        </w:rPr>
        <w:t>ma</w:t>
      </w:r>
      <w:r w:rsidRPr="00FC0C77">
        <w:rPr>
          <w:color w:val="1F487C"/>
          <w:spacing w:val="-3"/>
          <w:sz w:val="24"/>
          <w:szCs w:val="24"/>
          <w:u w:val="single" w:color="1F487C"/>
        </w:rPr>
        <w:t>g</w:t>
      </w:r>
      <w:r w:rsidRPr="00FC0C77">
        <w:rPr>
          <w:color w:val="1F487C"/>
          <w:sz w:val="24"/>
          <w:szCs w:val="24"/>
          <w:u w:val="single" w:color="1F487C"/>
        </w:rPr>
        <w:t>i</w:t>
      </w:r>
      <w:r w:rsidRPr="00FC0C77">
        <w:rPr>
          <w:color w:val="1F487C"/>
          <w:spacing w:val="3"/>
          <w:sz w:val="24"/>
          <w:szCs w:val="24"/>
          <w:u w:val="single" w:color="1F487C"/>
        </w:rPr>
        <w:t>n</w:t>
      </w:r>
      <w:r w:rsidRPr="00FC0C77">
        <w:rPr>
          <w:color w:val="1F487C"/>
          <w:spacing w:val="-1"/>
          <w:sz w:val="24"/>
          <w:szCs w:val="24"/>
          <w:u w:val="single" w:color="1F487C"/>
        </w:rPr>
        <w:t>g</w:t>
      </w:r>
      <w:r w:rsidRPr="00FC0C77">
        <w:rPr>
          <w:color w:val="1F487C"/>
          <w:spacing w:val="2"/>
          <w:sz w:val="24"/>
          <w:szCs w:val="24"/>
          <w:u w:val="single" w:color="1F487C"/>
        </w:rPr>
        <w:t>-</w:t>
      </w:r>
      <w:r w:rsidRPr="00FC0C77">
        <w:rPr>
          <w:color w:val="1F487C"/>
          <w:spacing w:val="-1"/>
          <w:sz w:val="24"/>
          <w:szCs w:val="24"/>
          <w:u w:val="single" w:color="1F487C"/>
        </w:rPr>
        <w:t>a</w:t>
      </w:r>
      <w:r w:rsidRPr="00FC0C77">
        <w:rPr>
          <w:color w:val="1F487C"/>
          <w:sz w:val="24"/>
          <w:szCs w:val="24"/>
          <w:u w:val="single" w:color="1F487C"/>
        </w:rPr>
        <w:t>ndroid</w:t>
      </w:r>
      <w:r w:rsidRPr="00FC0C77">
        <w:rPr>
          <w:color w:val="1F487C"/>
          <w:spacing w:val="-1"/>
          <w:sz w:val="24"/>
          <w:szCs w:val="24"/>
          <w:u w:val="single" w:color="1F487C"/>
        </w:rPr>
        <w:t>-</w:t>
      </w:r>
      <w:r w:rsidRPr="00FC0C77">
        <w:rPr>
          <w:color w:val="1F487C"/>
          <w:sz w:val="24"/>
          <w:szCs w:val="24"/>
          <w:u w:val="single" w:color="1F487C"/>
        </w:rPr>
        <w:t>d</w:t>
      </w:r>
      <w:r w:rsidRPr="00FC0C77">
        <w:rPr>
          <w:color w:val="1F487C"/>
          <w:spacing w:val="-1"/>
          <w:sz w:val="24"/>
          <w:szCs w:val="24"/>
          <w:u w:val="single" w:color="1F487C"/>
        </w:rPr>
        <w:t>e</w:t>
      </w:r>
      <w:r w:rsidRPr="00FC0C77">
        <w:rPr>
          <w:color w:val="1F487C"/>
          <w:sz w:val="24"/>
          <w:szCs w:val="24"/>
          <w:u w:val="single" w:color="1F487C"/>
        </w:rPr>
        <w:t>v</w:t>
      </w:r>
      <w:r w:rsidRPr="00FC0C77">
        <w:rPr>
          <w:color w:val="1F487C"/>
          <w:spacing w:val="3"/>
          <w:sz w:val="24"/>
          <w:szCs w:val="24"/>
          <w:u w:val="single" w:color="1F487C"/>
        </w:rPr>
        <w:t>i</w:t>
      </w:r>
      <w:r w:rsidRPr="00FC0C77">
        <w:rPr>
          <w:color w:val="1F487C"/>
          <w:spacing w:val="-1"/>
          <w:sz w:val="24"/>
          <w:szCs w:val="24"/>
          <w:u w:val="single" w:color="1F487C"/>
        </w:rPr>
        <w:t>ce</w:t>
      </w:r>
      <w:r w:rsidRPr="00FC0C77">
        <w:rPr>
          <w:color w:val="1F487C"/>
          <w:sz w:val="24"/>
          <w:szCs w:val="24"/>
          <w:u w:val="single" w:color="1F487C"/>
        </w:rPr>
        <w:t>.</w:t>
      </w:r>
      <w:r w:rsidRPr="00FC0C77">
        <w:rPr>
          <w:color w:val="1F487C"/>
          <w:spacing w:val="2"/>
          <w:sz w:val="24"/>
          <w:szCs w:val="24"/>
          <w:u w:val="single" w:color="1F487C"/>
        </w:rPr>
        <w:t>h</w:t>
      </w:r>
      <w:r w:rsidRPr="00FC0C77">
        <w:rPr>
          <w:color w:val="1F487C"/>
          <w:sz w:val="24"/>
          <w:szCs w:val="24"/>
          <w:u w:val="single" w:color="1F487C"/>
        </w:rPr>
        <w:t>t</w:t>
      </w:r>
      <w:r w:rsidRPr="00FC0C77">
        <w:rPr>
          <w:color w:val="1F487C"/>
          <w:spacing w:val="1"/>
          <w:sz w:val="24"/>
          <w:szCs w:val="24"/>
          <w:u w:val="single" w:color="1F487C"/>
        </w:rPr>
        <w:t>m</w:t>
      </w:r>
      <w:r w:rsidRPr="00FC0C77">
        <w:rPr>
          <w:color w:val="1F487C"/>
          <w:sz w:val="24"/>
          <w:szCs w:val="24"/>
          <w:u w:val="single" w:color="1F487C"/>
        </w:rPr>
        <w:t xml:space="preserve">l </w:t>
      </w:r>
      <w:r w:rsidRPr="00FC0C77">
        <w:rPr>
          <w:color w:val="1F487C"/>
          <w:spacing w:val="-58"/>
          <w:sz w:val="24"/>
          <w:szCs w:val="24"/>
        </w:rPr>
        <w:t xml:space="preserve"> </w:t>
      </w:r>
      <w:r w:rsidRPr="00FC0C77">
        <w:rPr>
          <w:color w:val="1F487C"/>
          <w:spacing w:val="2"/>
          <w:sz w:val="24"/>
          <w:szCs w:val="24"/>
        </w:rPr>
        <w:t>-</w:t>
      </w:r>
      <w:r w:rsidRPr="00FC0C77">
        <w:rPr>
          <w:color w:val="000000"/>
          <w:spacing w:val="-5"/>
          <w:sz w:val="24"/>
          <w:szCs w:val="24"/>
        </w:rPr>
        <w:t>L</w:t>
      </w:r>
      <w:r w:rsidRPr="00FC0C77">
        <w:rPr>
          <w:color w:val="000000"/>
          <w:sz w:val="24"/>
          <w:szCs w:val="24"/>
        </w:rPr>
        <w:t>ive im</w:t>
      </w:r>
      <w:r w:rsidRPr="00FC0C77">
        <w:rPr>
          <w:color w:val="000000"/>
          <w:spacing w:val="-1"/>
          <w:sz w:val="24"/>
          <w:szCs w:val="24"/>
        </w:rPr>
        <w:t>a</w:t>
      </w:r>
      <w:r w:rsidRPr="00FC0C77">
        <w:rPr>
          <w:color w:val="000000"/>
          <w:spacing w:val="-2"/>
          <w:sz w:val="24"/>
          <w:szCs w:val="24"/>
        </w:rPr>
        <w:t>g</w:t>
      </w:r>
      <w:r w:rsidRPr="00FC0C77">
        <w:rPr>
          <w:color w:val="000000"/>
          <w:sz w:val="24"/>
          <w:szCs w:val="24"/>
        </w:rPr>
        <w:t>i</w:t>
      </w:r>
      <w:r w:rsidRPr="00FC0C77">
        <w:rPr>
          <w:color w:val="000000"/>
          <w:spacing w:val="2"/>
          <w:sz w:val="24"/>
          <w:szCs w:val="24"/>
        </w:rPr>
        <w:t>n</w:t>
      </w:r>
      <w:r w:rsidRPr="00FC0C77">
        <w:rPr>
          <w:color w:val="000000"/>
          <w:sz w:val="24"/>
          <w:szCs w:val="24"/>
        </w:rPr>
        <w:t>g</w:t>
      </w:r>
      <w:r w:rsidRPr="00FC0C77">
        <w:rPr>
          <w:color w:val="000000"/>
          <w:spacing w:val="-2"/>
          <w:sz w:val="24"/>
          <w:szCs w:val="24"/>
        </w:rPr>
        <w:t xml:space="preserve"> </w:t>
      </w:r>
      <w:r w:rsidRPr="00FC0C77">
        <w:rPr>
          <w:color w:val="000000"/>
          <w:sz w:val="24"/>
          <w:szCs w:val="24"/>
        </w:rPr>
        <w:t xml:space="preserve">of </w:t>
      </w:r>
      <w:r w:rsidRPr="00FC0C77">
        <w:rPr>
          <w:color w:val="000000"/>
          <w:spacing w:val="-1"/>
          <w:sz w:val="24"/>
          <w:szCs w:val="24"/>
        </w:rPr>
        <w:t>a</w:t>
      </w:r>
      <w:r w:rsidRPr="00FC0C77">
        <w:rPr>
          <w:color w:val="000000"/>
          <w:sz w:val="24"/>
          <w:szCs w:val="24"/>
        </w:rPr>
        <w:t>n</w:t>
      </w:r>
      <w:r w:rsidRPr="00FC0C77">
        <w:rPr>
          <w:color w:val="000000"/>
          <w:spacing w:val="2"/>
          <w:sz w:val="24"/>
          <w:szCs w:val="24"/>
        </w:rPr>
        <w:t xml:space="preserve"> </w:t>
      </w:r>
      <w:r w:rsidRPr="00FC0C77">
        <w:rPr>
          <w:color w:val="000000"/>
          <w:spacing w:val="-1"/>
          <w:sz w:val="24"/>
          <w:szCs w:val="24"/>
        </w:rPr>
        <w:t>a</w:t>
      </w:r>
      <w:r w:rsidRPr="00FC0C77">
        <w:rPr>
          <w:color w:val="000000"/>
          <w:sz w:val="24"/>
          <w:szCs w:val="24"/>
        </w:rPr>
        <w:t>nd</w:t>
      </w:r>
      <w:r w:rsidRPr="00FC0C77">
        <w:rPr>
          <w:color w:val="000000"/>
          <w:spacing w:val="-1"/>
          <w:sz w:val="24"/>
          <w:szCs w:val="24"/>
        </w:rPr>
        <w:t>r</w:t>
      </w:r>
      <w:r w:rsidRPr="00FC0C77">
        <w:rPr>
          <w:color w:val="000000"/>
          <w:sz w:val="24"/>
          <w:szCs w:val="24"/>
        </w:rPr>
        <w:t>oid d</w:t>
      </w:r>
      <w:r w:rsidRPr="00FC0C77">
        <w:rPr>
          <w:color w:val="000000"/>
          <w:spacing w:val="1"/>
          <w:sz w:val="24"/>
          <w:szCs w:val="24"/>
        </w:rPr>
        <w:t>e</w:t>
      </w:r>
      <w:r w:rsidRPr="00FC0C77">
        <w:rPr>
          <w:color w:val="000000"/>
          <w:sz w:val="24"/>
          <w:szCs w:val="24"/>
        </w:rPr>
        <w:t>vi</w:t>
      </w:r>
      <w:r w:rsidRPr="00FC0C77">
        <w:rPr>
          <w:color w:val="000000"/>
          <w:spacing w:val="-1"/>
          <w:sz w:val="24"/>
          <w:szCs w:val="24"/>
        </w:rPr>
        <w:t>c</w:t>
      </w:r>
      <w:r w:rsidRPr="00FC0C77">
        <w:rPr>
          <w:color w:val="000000"/>
          <w:sz w:val="24"/>
          <w:szCs w:val="24"/>
        </w:rPr>
        <w:t>e</w:t>
      </w:r>
    </w:p>
    <w:p w:rsidR="00932594" w:rsidRPr="00FC0C77" w:rsidRDefault="00932594" w:rsidP="00932594">
      <w:pPr>
        <w:spacing w:before="3" w:line="360" w:lineRule="auto"/>
        <w:ind w:left="820" w:right="844" w:hanging="360"/>
        <w:jc w:val="both"/>
        <w:rPr>
          <w:sz w:val="24"/>
          <w:szCs w:val="24"/>
        </w:rPr>
      </w:pPr>
      <w:r w:rsidRPr="00FC0C77">
        <w:pict>
          <v:group id="_x0000_s1471" style="position:absolute;left:0;text-align:left;margin-left:459.95pt;margin-top:12.95pt;width:3.1pt;height:0;z-index:-251656192;mso-position-horizontal-relative:page" coordorigin="9199,259" coordsize="62,0">
            <v:shape id="_x0000_s1472" style="position:absolute;left:9199;top:259;width:62;height:0" coordorigin="9199,259" coordsize="62,0" path="m9199,259r62,e" filled="f" strokeweight=".7pt">
              <v:path arrowok="t"/>
            </v:shape>
            <w10:wrap anchorx="page"/>
          </v:group>
        </w:pict>
      </w:r>
      <w:r w:rsidRPr="00FC0C77">
        <w:rPr>
          <w:sz w:val="24"/>
          <w:szCs w:val="24"/>
        </w:rPr>
        <w:t xml:space="preserve">5.   </w:t>
      </w:r>
      <w:hyperlink r:id="rId99">
        <w:r w:rsidRPr="00FC0C77">
          <w:rPr>
            <w:color w:val="1F487C"/>
            <w:sz w:val="24"/>
            <w:szCs w:val="24"/>
            <w:u w:val="single" w:color="1F487C"/>
          </w:rPr>
          <w:t xml:space="preserve"> ht</w:t>
        </w:r>
        <w:r w:rsidRPr="00FC0C77">
          <w:rPr>
            <w:color w:val="1F487C"/>
            <w:spacing w:val="1"/>
            <w:sz w:val="24"/>
            <w:szCs w:val="24"/>
            <w:u w:val="single" w:color="1F487C"/>
          </w:rPr>
          <w:t>t</w:t>
        </w:r>
        <w:r w:rsidRPr="00FC0C77">
          <w:rPr>
            <w:color w:val="1F487C"/>
            <w:sz w:val="24"/>
            <w:szCs w:val="24"/>
            <w:u w:val="single" w:color="1F487C"/>
          </w:rPr>
          <w:t>p:</w:t>
        </w:r>
        <w:r w:rsidRPr="00FC0C77">
          <w:rPr>
            <w:color w:val="1F487C"/>
            <w:spacing w:val="1"/>
            <w:sz w:val="24"/>
            <w:szCs w:val="24"/>
            <w:u w:val="single" w:color="1F487C"/>
          </w:rPr>
          <w:t>/</w:t>
        </w:r>
        <w:r w:rsidRPr="00FC0C77">
          <w:rPr>
            <w:color w:val="1F487C"/>
            <w:sz w:val="24"/>
            <w:szCs w:val="24"/>
            <w:u w:val="single" w:color="1F487C"/>
          </w:rPr>
          <w:t>/f</w:t>
        </w:r>
        <w:r w:rsidRPr="00FC0C77">
          <w:rPr>
            <w:color w:val="1F487C"/>
            <w:spacing w:val="-1"/>
            <w:sz w:val="24"/>
            <w:szCs w:val="24"/>
            <w:u w:val="single" w:color="1F487C"/>
          </w:rPr>
          <w:t>reea</w:t>
        </w:r>
        <w:r w:rsidRPr="00FC0C77">
          <w:rPr>
            <w:color w:val="1F487C"/>
            <w:sz w:val="24"/>
            <w:szCs w:val="24"/>
            <w:u w:val="single" w:color="1F487C"/>
          </w:rPr>
          <w:t>ndroid</w:t>
        </w:r>
        <w:r w:rsidRPr="00FC0C77">
          <w:rPr>
            <w:color w:val="1F487C"/>
            <w:spacing w:val="-1"/>
            <w:sz w:val="24"/>
            <w:szCs w:val="24"/>
            <w:u w:val="single" w:color="1F487C"/>
          </w:rPr>
          <w:t>f</w:t>
        </w:r>
        <w:r w:rsidRPr="00FC0C77">
          <w:rPr>
            <w:color w:val="1F487C"/>
            <w:sz w:val="24"/>
            <w:szCs w:val="24"/>
            <w:u w:val="single" w:color="1F487C"/>
          </w:rPr>
          <w:t>o</w:t>
        </w:r>
        <w:r w:rsidRPr="00FC0C77">
          <w:rPr>
            <w:color w:val="1F487C"/>
            <w:spacing w:val="1"/>
            <w:sz w:val="24"/>
            <w:szCs w:val="24"/>
            <w:u w:val="single" w:color="1F487C"/>
          </w:rPr>
          <w:t>r</w:t>
        </w:r>
        <w:r w:rsidRPr="00FC0C77">
          <w:rPr>
            <w:color w:val="1F487C"/>
            <w:spacing w:val="-1"/>
            <w:sz w:val="24"/>
            <w:szCs w:val="24"/>
            <w:u w:val="single" w:color="1F487C"/>
          </w:rPr>
          <w:t>e</w:t>
        </w:r>
        <w:r w:rsidRPr="00FC0C77">
          <w:rPr>
            <w:color w:val="1F487C"/>
            <w:sz w:val="24"/>
            <w:szCs w:val="24"/>
            <w:u w:val="single" w:color="1F487C"/>
          </w:rPr>
          <w:t>ns</w:t>
        </w:r>
        <w:r w:rsidRPr="00FC0C77">
          <w:rPr>
            <w:color w:val="1F487C"/>
            <w:spacing w:val="3"/>
            <w:sz w:val="24"/>
            <w:szCs w:val="24"/>
            <w:u w:val="single" w:color="1F487C"/>
          </w:rPr>
          <w:t>i</w:t>
        </w:r>
        <w:r w:rsidRPr="00FC0C77">
          <w:rPr>
            <w:color w:val="1F487C"/>
            <w:spacing w:val="-1"/>
            <w:sz w:val="24"/>
            <w:szCs w:val="24"/>
            <w:u w:val="single" w:color="1F487C"/>
          </w:rPr>
          <w:t>c</w:t>
        </w:r>
        <w:r w:rsidRPr="00FC0C77">
          <w:rPr>
            <w:color w:val="1F487C"/>
            <w:sz w:val="24"/>
            <w:szCs w:val="24"/>
            <w:u w:val="single" w:color="1F487C"/>
          </w:rPr>
          <w:t>s.blo</w:t>
        </w:r>
        <w:r w:rsidRPr="00FC0C77">
          <w:rPr>
            <w:color w:val="1F487C"/>
            <w:spacing w:val="-2"/>
            <w:sz w:val="24"/>
            <w:szCs w:val="24"/>
            <w:u w:val="single" w:color="1F487C"/>
          </w:rPr>
          <w:t>g</w:t>
        </w:r>
        <w:r w:rsidRPr="00FC0C77">
          <w:rPr>
            <w:color w:val="1F487C"/>
            <w:sz w:val="24"/>
            <w:szCs w:val="24"/>
            <w:u w:val="single" w:color="1F487C"/>
          </w:rPr>
          <w:t>spot.in</w:t>
        </w:r>
        <w:r w:rsidRPr="00FC0C77">
          <w:rPr>
            <w:color w:val="1F487C"/>
            <w:spacing w:val="1"/>
            <w:sz w:val="24"/>
            <w:szCs w:val="24"/>
            <w:u w:val="single" w:color="1F487C"/>
          </w:rPr>
          <w:t>/</w:t>
        </w:r>
        <w:r w:rsidRPr="00FC0C77">
          <w:rPr>
            <w:color w:val="1F487C"/>
            <w:spacing w:val="3"/>
            <w:sz w:val="24"/>
            <w:szCs w:val="24"/>
            <w:u w:val="single" w:color="1F487C"/>
          </w:rPr>
          <w:t>2</w:t>
        </w:r>
        <w:r w:rsidRPr="00FC0C77">
          <w:rPr>
            <w:color w:val="1F487C"/>
            <w:sz w:val="24"/>
            <w:szCs w:val="24"/>
            <w:u w:val="single" w:color="1F487C"/>
          </w:rPr>
          <w:t>014/0</w:t>
        </w:r>
      </w:hyperlink>
      <w:r w:rsidRPr="00FC0C77">
        <w:rPr>
          <w:color w:val="1F487C"/>
          <w:sz w:val="24"/>
          <w:szCs w:val="24"/>
          <w:u w:val="single" w:color="1F487C"/>
        </w:rPr>
        <w:t xml:space="preserve"> 8</w:t>
      </w:r>
      <w:r w:rsidRPr="00FC0C77">
        <w:rPr>
          <w:color w:val="1F487C"/>
          <w:spacing w:val="1"/>
          <w:sz w:val="24"/>
          <w:szCs w:val="24"/>
          <w:u w:val="single" w:color="1F487C"/>
        </w:rPr>
        <w:t>/</w:t>
      </w:r>
      <w:r w:rsidRPr="00FC0C77">
        <w:rPr>
          <w:color w:val="1F487C"/>
          <w:spacing w:val="-1"/>
          <w:sz w:val="24"/>
          <w:szCs w:val="24"/>
          <w:u w:val="single" w:color="1F487C"/>
        </w:rPr>
        <w:t>e</w:t>
      </w:r>
      <w:r w:rsidRPr="00FC0C77">
        <w:rPr>
          <w:color w:val="1F487C"/>
          <w:spacing w:val="2"/>
          <w:sz w:val="24"/>
          <w:szCs w:val="24"/>
          <w:u w:val="single" w:color="1F487C"/>
        </w:rPr>
        <w:t>x</w:t>
      </w:r>
      <w:r w:rsidRPr="00FC0C77">
        <w:rPr>
          <w:color w:val="1F487C"/>
          <w:spacing w:val="-1"/>
          <w:sz w:val="24"/>
          <w:szCs w:val="24"/>
          <w:u w:val="single" w:color="1F487C"/>
        </w:rPr>
        <w:t>a</w:t>
      </w:r>
      <w:r w:rsidRPr="00FC0C77">
        <w:rPr>
          <w:color w:val="1F487C"/>
          <w:sz w:val="24"/>
          <w:szCs w:val="24"/>
          <w:u w:val="single" w:color="1F487C"/>
        </w:rPr>
        <w:t>m</w:t>
      </w:r>
      <w:r w:rsidRPr="00FC0C77">
        <w:rPr>
          <w:color w:val="1F487C"/>
          <w:spacing w:val="1"/>
          <w:sz w:val="24"/>
          <w:szCs w:val="24"/>
          <w:u w:val="single" w:color="1F487C"/>
        </w:rPr>
        <w:t>i</w:t>
      </w:r>
      <w:r w:rsidRPr="00FC0C77">
        <w:rPr>
          <w:color w:val="1F487C"/>
          <w:sz w:val="24"/>
          <w:szCs w:val="24"/>
          <w:u w:val="single" w:color="1F487C"/>
        </w:rPr>
        <w:t>nin</w:t>
      </w:r>
      <w:r w:rsidRPr="00FC0C77">
        <w:rPr>
          <w:color w:val="1F487C"/>
          <w:spacing w:val="-1"/>
          <w:sz w:val="24"/>
          <w:szCs w:val="24"/>
          <w:u w:val="single" w:color="1F487C"/>
        </w:rPr>
        <w:t>g-</w:t>
      </w:r>
      <w:r w:rsidRPr="00FC0C77">
        <w:rPr>
          <w:color w:val="1F487C"/>
          <w:sz w:val="24"/>
          <w:szCs w:val="24"/>
          <w:u w:val="single" w:color="1F487C"/>
        </w:rPr>
        <w:t>i</w:t>
      </w:r>
      <w:r w:rsidRPr="00FC0C77">
        <w:rPr>
          <w:color w:val="1F487C"/>
          <w:spacing w:val="1"/>
          <w:sz w:val="24"/>
          <w:szCs w:val="24"/>
          <w:u w:val="single" w:color="1F487C"/>
        </w:rPr>
        <w:t>m</w:t>
      </w:r>
      <w:r w:rsidRPr="00FC0C77">
        <w:rPr>
          <w:color w:val="1F487C"/>
          <w:spacing w:val="-1"/>
          <w:sz w:val="24"/>
          <w:szCs w:val="24"/>
          <w:u w:val="single" w:color="1F487C"/>
        </w:rPr>
        <w:t>a</w:t>
      </w:r>
      <w:r w:rsidRPr="00FC0C77">
        <w:rPr>
          <w:color w:val="1F487C"/>
          <w:spacing w:val="-2"/>
          <w:sz w:val="24"/>
          <w:szCs w:val="24"/>
          <w:u w:val="single" w:color="1F487C"/>
        </w:rPr>
        <w:t>g</w:t>
      </w:r>
      <w:r w:rsidRPr="00FC0C77">
        <w:rPr>
          <w:color w:val="1F487C"/>
          <w:spacing w:val="-1"/>
          <w:sz w:val="24"/>
          <w:szCs w:val="24"/>
          <w:u w:val="single" w:color="1F487C"/>
        </w:rPr>
        <w:t>e</w:t>
      </w:r>
      <w:r w:rsidRPr="00FC0C77">
        <w:rPr>
          <w:color w:val="1F487C"/>
          <w:sz w:val="24"/>
          <w:szCs w:val="24"/>
          <w:u w:val="single" w:color="1F487C"/>
        </w:rPr>
        <w:t>.ht</w:t>
      </w:r>
      <w:r w:rsidRPr="00FC0C77">
        <w:rPr>
          <w:color w:val="1F487C"/>
          <w:spacing w:val="1"/>
          <w:sz w:val="24"/>
          <w:szCs w:val="24"/>
          <w:u w:val="single" w:color="1F487C"/>
        </w:rPr>
        <w:t>m</w:t>
      </w:r>
      <w:r w:rsidRPr="00FC0C77">
        <w:rPr>
          <w:color w:val="1F487C"/>
          <w:sz w:val="24"/>
          <w:szCs w:val="24"/>
          <w:u w:val="single" w:color="1F487C"/>
        </w:rPr>
        <w:t>l</w:t>
      </w:r>
      <w:r w:rsidRPr="00FC0C77">
        <w:rPr>
          <w:color w:val="1F487C"/>
          <w:spacing w:val="1"/>
          <w:sz w:val="24"/>
          <w:szCs w:val="24"/>
          <w:u w:val="single" w:color="1F487C"/>
        </w:rPr>
        <w:t xml:space="preserve"> </w:t>
      </w:r>
      <w:r w:rsidRPr="00FC0C77">
        <w:rPr>
          <w:color w:val="1F487C"/>
          <w:sz w:val="24"/>
          <w:szCs w:val="24"/>
          <w:u w:val="single" w:color="1F487C"/>
        </w:rPr>
        <w:t>-</w:t>
      </w:r>
      <w:r w:rsidRPr="00FC0C77">
        <w:rPr>
          <w:color w:val="1F487C"/>
          <w:spacing w:val="2"/>
          <w:sz w:val="24"/>
          <w:szCs w:val="24"/>
        </w:rPr>
        <w:t xml:space="preserve"> </w:t>
      </w:r>
      <w:r w:rsidRPr="00FC0C77">
        <w:rPr>
          <w:color w:val="000000"/>
          <w:sz w:val="24"/>
          <w:szCs w:val="24"/>
        </w:rPr>
        <w:t>Live im</w:t>
      </w:r>
      <w:r w:rsidRPr="00FC0C77">
        <w:rPr>
          <w:color w:val="000000"/>
          <w:spacing w:val="-1"/>
          <w:sz w:val="24"/>
          <w:szCs w:val="24"/>
        </w:rPr>
        <w:t>a</w:t>
      </w:r>
      <w:r w:rsidRPr="00FC0C77">
        <w:rPr>
          <w:color w:val="000000"/>
          <w:spacing w:val="-2"/>
          <w:sz w:val="24"/>
          <w:szCs w:val="24"/>
        </w:rPr>
        <w:t>g</w:t>
      </w:r>
      <w:r w:rsidRPr="00FC0C77">
        <w:rPr>
          <w:color w:val="000000"/>
          <w:sz w:val="24"/>
          <w:szCs w:val="24"/>
        </w:rPr>
        <w:t>i</w:t>
      </w:r>
      <w:r w:rsidRPr="00FC0C77">
        <w:rPr>
          <w:color w:val="000000"/>
          <w:spacing w:val="2"/>
          <w:sz w:val="24"/>
          <w:szCs w:val="24"/>
        </w:rPr>
        <w:t>n</w:t>
      </w:r>
      <w:r w:rsidRPr="00FC0C77">
        <w:rPr>
          <w:color w:val="000000"/>
          <w:sz w:val="24"/>
          <w:szCs w:val="24"/>
        </w:rPr>
        <w:t>g</w:t>
      </w:r>
      <w:r w:rsidRPr="00FC0C77">
        <w:rPr>
          <w:color w:val="000000"/>
          <w:spacing w:val="-2"/>
          <w:sz w:val="24"/>
          <w:szCs w:val="24"/>
        </w:rPr>
        <w:t xml:space="preserve"> </w:t>
      </w:r>
      <w:r w:rsidRPr="00FC0C77">
        <w:rPr>
          <w:color w:val="000000"/>
          <w:sz w:val="24"/>
          <w:szCs w:val="24"/>
        </w:rPr>
        <w:t xml:space="preserve">of </w:t>
      </w:r>
      <w:r w:rsidRPr="00FC0C77">
        <w:rPr>
          <w:color w:val="000000"/>
          <w:spacing w:val="-1"/>
          <w:sz w:val="24"/>
          <w:szCs w:val="24"/>
        </w:rPr>
        <w:t>a</w:t>
      </w:r>
      <w:r w:rsidRPr="00FC0C77">
        <w:rPr>
          <w:color w:val="000000"/>
          <w:sz w:val="24"/>
          <w:szCs w:val="24"/>
        </w:rPr>
        <w:t>n</w:t>
      </w:r>
      <w:r w:rsidRPr="00FC0C77">
        <w:rPr>
          <w:color w:val="000000"/>
          <w:spacing w:val="2"/>
          <w:sz w:val="24"/>
          <w:szCs w:val="24"/>
        </w:rPr>
        <w:t xml:space="preserve"> </w:t>
      </w:r>
      <w:r w:rsidRPr="00FC0C77">
        <w:rPr>
          <w:color w:val="000000"/>
          <w:spacing w:val="-1"/>
          <w:sz w:val="24"/>
          <w:szCs w:val="24"/>
        </w:rPr>
        <w:t>a</w:t>
      </w:r>
      <w:r w:rsidRPr="00FC0C77">
        <w:rPr>
          <w:color w:val="000000"/>
          <w:sz w:val="24"/>
          <w:szCs w:val="24"/>
        </w:rPr>
        <w:t>nd</w:t>
      </w:r>
      <w:r w:rsidRPr="00FC0C77">
        <w:rPr>
          <w:color w:val="000000"/>
          <w:spacing w:val="-1"/>
          <w:sz w:val="24"/>
          <w:szCs w:val="24"/>
        </w:rPr>
        <w:t>r</w:t>
      </w:r>
      <w:r w:rsidRPr="00FC0C77">
        <w:rPr>
          <w:color w:val="000000"/>
          <w:sz w:val="24"/>
          <w:szCs w:val="24"/>
        </w:rPr>
        <w:t>oid d</w:t>
      </w:r>
      <w:r w:rsidRPr="00FC0C77">
        <w:rPr>
          <w:color w:val="000000"/>
          <w:spacing w:val="1"/>
          <w:sz w:val="24"/>
          <w:szCs w:val="24"/>
        </w:rPr>
        <w:t>e</w:t>
      </w:r>
      <w:r w:rsidRPr="00FC0C77">
        <w:rPr>
          <w:color w:val="000000"/>
          <w:sz w:val="24"/>
          <w:szCs w:val="24"/>
        </w:rPr>
        <w:t>vi</w:t>
      </w:r>
      <w:r w:rsidRPr="00FC0C77">
        <w:rPr>
          <w:color w:val="000000"/>
          <w:spacing w:val="-1"/>
          <w:sz w:val="24"/>
          <w:szCs w:val="24"/>
        </w:rPr>
        <w:t>c</w:t>
      </w:r>
      <w:r w:rsidRPr="00FC0C77">
        <w:rPr>
          <w:color w:val="000000"/>
          <w:sz w:val="24"/>
          <w:szCs w:val="24"/>
        </w:rPr>
        <w:t>e</w:t>
      </w:r>
    </w:p>
    <w:p w:rsidR="00932594" w:rsidRPr="00707B48" w:rsidRDefault="00932594" w:rsidP="00707B48">
      <w:pPr>
        <w:spacing w:before="3" w:line="360" w:lineRule="auto"/>
        <w:ind w:left="460"/>
        <w:jc w:val="both"/>
        <w:rPr>
          <w:sz w:val="24"/>
          <w:szCs w:val="24"/>
        </w:rPr>
      </w:pPr>
      <w:r w:rsidRPr="00FC0C77">
        <w:pict>
          <v:group id="_x0000_s1473" style="position:absolute;left:0;text-align:left;margin-left:339.55pt;margin-top:12.95pt;width:3.95pt;height:0;z-index:-251655168;mso-position-horizontal-relative:page" coordorigin="6791,259" coordsize="79,0">
            <v:shape id="_x0000_s1474" style="position:absolute;left:6791;top:259;width:79;height:0" coordorigin="6791,259" coordsize="79,0" path="m6791,259r79,e" filled="f" strokeweight=".24697mm">
              <v:path arrowok="t"/>
            </v:shape>
            <w10:wrap anchorx="page"/>
          </v:group>
        </w:pict>
      </w:r>
      <w:r w:rsidRPr="00FC0C77">
        <w:rPr>
          <w:sz w:val="24"/>
          <w:szCs w:val="24"/>
        </w:rPr>
        <w:t xml:space="preserve">6.   </w:t>
      </w:r>
      <w:r w:rsidRPr="00FC0C77">
        <w:rPr>
          <w:color w:val="1F487C"/>
          <w:sz w:val="24"/>
          <w:szCs w:val="24"/>
          <w:u w:val="single" w:color="1F487C"/>
        </w:rPr>
        <w:t xml:space="preserve"> ht</w:t>
      </w:r>
      <w:r w:rsidRPr="00FC0C77">
        <w:rPr>
          <w:color w:val="1F487C"/>
          <w:spacing w:val="1"/>
          <w:sz w:val="24"/>
          <w:szCs w:val="24"/>
          <w:u w:val="single" w:color="1F487C"/>
        </w:rPr>
        <w:t>t</w:t>
      </w:r>
      <w:r w:rsidRPr="00FC0C77">
        <w:rPr>
          <w:color w:val="1F487C"/>
          <w:sz w:val="24"/>
          <w:szCs w:val="24"/>
          <w:u w:val="single" w:color="1F487C"/>
        </w:rPr>
        <w:t>ps:</w:t>
      </w:r>
      <w:r w:rsidRPr="00FC0C77">
        <w:rPr>
          <w:color w:val="1F487C"/>
          <w:spacing w:val="1"/>
          <w:sz w:val="24"/>
          <w:szCs w:val="24"/>
          <w:u w:val="single" w:color="1F487C"/>
        </w:rPr>
        <w:t>/</w:t>
      </w:r>
      <w:hyperlink r:id="rId100">
        <w:r w:rsidRPr="00FC0C77">
          <w:rPr>
            <w:color w:val="1F487C"/>
            <w:sz w:val="24"/>
            <w:szCs w:val="24"/>
            <w:u w:val="single" w:color="1F487C"/>
          </w:rPr>
          <w:t>/ww</w:t>
        </w:r>
        <w:r w:rsidRPr="00FC0C77">
          <w:rPr>
            <w:color w:val="1F487C"/>
            <w:spacing w:val="-1"/>
            <w:sz w:val="24"/>
            <w:szCs w:val="24"/>
            <w:u w:val="single" w:color="1F487C"/>
          </w:rPr>
          <w:t>w</w:t>
        </w:r>
        <w:r w:rsidRPr="00FC0C77">
          <w:rPr>
            <w:color w:val="1F487C"/>
            <w:spacing w:val="2"/>
            <w:sz w:val="24"/>
            <w:szCs w:val="24"/>
            <w:u w:val="single" w:color="1F487C"/>
          </w:rPr>
          <w:t>.</w:t>
        </w:r>
        <w:r w:rsidRPr="00FC0C77">
          <w:rPr>
            <w:color w:val="1F487C"/>
            <w:spacing w:val="-5"/>
            <w:sz w:val="24"/>
            <w:szCs w:val="24"/>
            <w:u w:val="single" w:color="1F487C"/>
          </w:rPr>
          <w:t>y</w:t>
        </w:r>
        <w:r w:rsidRPr="00FC0C77">
          <w:rPr>
            <w:color w:val="1F487C"/>
            <w:sz w:val="24"/>
            <w:szCs w:val="24"/>
            <w:u w:val="single" w:color="1F487C"/>
          </w:rPr>
          <w:t>outube.</w:t>
        </w:r>
        <w:r w:rsidRPr="00FC0C77">
          <w:rPr>
            <w:color w:val="1F487C"/>
            <w:spacing w:val="-1"/>
            <w:sz w:val="24"/>
            <w:szCs w:val="24"/>
            <w:u w:val="single" w:color="1F487C"/>
          </w:rPr>
          <w:t>c</w:t>
        </w:r>
        <w:r w:rsidRPr="00FC0C77">
          <w:rPr>
            <w:color w:val="1F487C"/>
            <w:spacing w:val="2"/>
            <w:sz w:val="24"/>
            <w:szCs w:val="24"/>
            <w:u w:val="single" w:color="1F487C"/>
          </w:rPr>
          <w:t>o</w:t>
        </w:r>
        <w:r w:rsidRPr="00FC0C77">
          <w:rPr>
            <w:color w:val="1F487C"/>
            <w:sz w:val="24"/>
            <w:szCs w:val="24"/>
            <w:u w:val="single" w:color="1F487C"/>
          </w:rPr>
          <w:t>m</w:t>
        </w:r>
        <w:r w:rsidRPr="00FC0C77">
          <w:rPr>
            <w:color w:val="1F487C"/>
            <w:spacing w:val="1"/>
            <w:sz w:val="24"/>
            <w:szCs w:val="24"/>
            <w:u w:val="single" w:color="1F487C"/>
          </w:rPr>
          <w:t>/</w:t>
        </w:r>
        <w:r w:rsidRPr="00FC0C77">
          <w:rPr>
            <w:color w:val="1F487C"/>
            <w:sz w:val="24"/>
            <w:szCs w:val="24"/>
            <w:u w:val="single" w:color="1F487C"/>
          </w:rPr>
          <w:t>w</w:t>
        </w:r>
        <w:r w:rsidRPr="00FC0C77">
          <w:rPr>
            <w:color w:val="1F487C"/>
            <w:spacing w:val="-1"/>
            <w:sz w:val="24"/>
            <w:szCs w:val="24"/>
            <w:u w:val="single" w:color="1F487C"/>
          </w:rPr>
          <w:t>a</w:t>
        </w:r>
        <w:r w:rsidRPr="00FC0C77">
          <w:rPr>
            <w:color w:val="1F487C"/>
            <w:sz w:val="24"/>
            <w:szCs w:val="24"/>
            <w:u w:val="single" w:color="1F487C"/>
          </w:rPr>
          <w:t>tch</w:t>
        </w:r>
      </w:hyperlink>
      <w:r w:rsidRPr="00FC0C77">
        <w:rPr>
          <w:color w:val="1F487C"/>
          <w:spacing w:val="3"/>
          <w:sz w:val="24"/>
          <w:szCs w:val="24"/>
          <w:u w:val="single" w:color="1F487C"/>
        </w:rPr>
        <w:t>?</w:t>
      </w:r>
      <w:r w:rsidRPr="00FC0C77">
        <w:rPr>
          <w:color w:val="1F487C"/>
          <w:sz w:val="24"/>
          <w:szCs w:val="24"/>
          <w:u w:val="single" w:color="1F487C"/>
        </w:rPr>
        <w:t>v</w:t>
      </w:r>
      <w:r w:rsidRPr="00FC0C77">
        <w:rPr>
          <w:color w:val="1F487C"/>
          <w:spacing w:val="-1"/>
          <w:sz w:val="24"/>
          <w:szCs w:val="24"/>
          <w:u w:val="single" w:color="1F487C"/>
        </w:rPr>
        <w:t>=</w:t>
      </w:r>
      <w:r w:rsidRPr="00FC0C77">
        <w:rPr>
          <w:color w:val="1F487C"/>
          <w:sz w:val="24"/>
          <w:szCs w:val="24"/>
          <w:u w:val="single" w:color="1F487C"/>
        </w:rPr>
        <w:t>b</w:t>
      </w:r>
      <w:r w:rsidRPr="00FC0C77">
        <w:rPr>
          <w:color w:val="1F487C"/>
          <w:spacing w:val="-1"/>
          <w:sz w:val="24"/>
          <w:szCs w:val="24"/>
          <w:u w:val="single" w:color="1F487C"/>
        </w:rPr>
        <w:t>f</w:t>
      </w:r>
      <w:r w:rsidRPr="00FC0C77">
        <w:rPr>
          <w:color w:val="1F487C"/>
          <w:sz w:val="24"/>
          <w:szCs w:val="24"/>
          <w:u w:val="single" w:color="1F487C"/>
        </w:rPr>
        <w:t xml:space="preserve">s25Nijw </w:t>
      </w:r>
      <w:r w:rsidRPr="00FC0C77">
        <w:rPr>
          <w:color w:val="1F487C"/>
          <w:spacing w:val="-58"/>
          <w:sz w:val="24"/>
          <w:szCs w:val="24"/>
        </w:rPr>
        <w:t xml:space="preserve"> </w:t>
      </w:r>
      <w:r w:rsidRPr="00FC0C77">
        <w:rPr>
          <w:color w:val="000000"/>
          <w:spacing w:val="-1"/>
          <w:sz w:val="24"/>
          <w:szCs w:val="24"/>
        </w:rPr>
        <w:t>-</w:t>
      </w:r>
      <w:r w:rsidRPr="00FC0C77">
        <w:rPr>
          <w:color w:val="000000"/>
          <w:spacing w:val="1"/>
          <w:sz w:val="24"/>
          <w:szCs w:val="24"/>
        </w:rPr>
        <w:t>R</w:t>
      </w:r>
      <w:r w:rsidRPr="00FC0C77">
        <w:rPr>
          <w:color w:val="000000"/>
          <w:sz w:val="24"/>
          <w:szCs w:val="24"/>
        </w:rPr>
        <w:t>ooti</w:t>
      </w:r>
      <w:r w:rsidRPr="00FC0C77">
        <w:rPr>
          <w:color w:val="000000"/>
          <w:spacing w:val="1"/>
          <w:sz w:val="24"/>
          <w:szCs w:val="24"/>
        </w:rPr>
        <w:t>n</w:t>
      </w:r>
      <w:r w:rsidRPr="00FC0C77">
        <w:rPr>
          <w:color w:val="000000"/>
          <w:sz w:val="24"/>
          <w:szCs w:val="24"/>
        </w:rPr>
        <w:t>g</w:t>
      </w:r>
      <w:r w:rsidRPr="00FC0C77">
        <w:rPr>
          <w:color w:val="000000"/>
          <w:spacing w:val="-2"/>
          <w:sz w:val="24"/>
          <w:szCs w:val="24"/>
        </w:rPr>
        <w:t xml:space="preserve"> </w:t>
      </w:r>
      <w:r w:rsidRPr="00FC0C77">
        <w:rPr>
          <w:color w:val="000000"/>
          <w:spacing w:val="-1"/>
          <w:sz w:val="24"/>
          <w:szCs w:val="24"/>
        </w:rPr>
        <w:t>a</w:t>
      </w:r>
      <w:r w:rsidRPr="00FC0C77">
        <w:rPr>
          <w:color w:val="000000"/>
          <w:sz w:val="24"/>
          <w:szCs w:val="24"/>
        </w:rPr>
        <w:t xml:space="preserve">n </w:t>
      </w:r>
      <w:r w:rsidRPr="00FC0C77">
        <w:rPr>
          <w:color w:val="000000"/>
          <w:spacing w:val="-1"/>
          <w:sz w:val="24"/>
          <w:szCs w:val="24"/>
        </w:rPr>
        <w:t>a</w:t>
      </w:r>
      <w:r w:rsidRPr="00FC0C77">
        <w:rPr>
          <w:color w:val="000000"/>
          <w:sz w:val="24"/>
          <w:szCs w:val="24"/>
        </w:rPr>
        <w:t>nd</w:t>
      </w:r>
      <w:r w:rsidRPr="00FC0C77">
        <w:rPr>
          <w:color w:val="000000"/>
          <w:spacing w:val="-1"/>
          <w:sz w:val="24"/>
          <w:szCs w:val="24"/>
        </w:rPr>
        <w:t>r</w:t>
      </w:r>
      <w:r w:rsidRPr="00FC0C77">
        <w:rPr>
          <w:color w:val="000000"/>
          <w:sz w:val="24"/>
          <w:szCs w:val="24"/>
        </w:rPr>
        <w:t xml:space="preserve">oid </w:t>
      </w:r>
      <w:r w:rsidRPr="00FC0C77">
        <w:rPr>
          <w:color w:val="000000"/>
          <w:spacing w:val="2"/>
          <w:sz w:val="24"/>
          <w:szCs w:val="24"/>
        </w:rPr>
        <w:t>d</w:t>
      </w:r>
      <w:r w:rsidRPr="00FC0C77">
        <w:rPr>
          <w:color w:val="000000"/>
          <w:spacing w:val="-1"/>
          <w:sz w:val="24"/>
          <w:szCs w:val="24"/>
        </w:rPr>
        <w:t>e</w:t>
      </w:r>
      <w:r w:rsidRPr="00FC0C77">
        <w:rPr>
          <w:color w:val="000000"/>
          <w:sz w:val="24"/>
          <w:szCs w:val="24"/>
        </w:rPr>
        <w:t>vi</w:t>
      </w:r>
      <w:r w:rsidRPr="00FC0C77">
        <w:rPr>
          <w:color w:val="000000"/>
          <w:spacing w:val="1"/>
          <w:sz w:val="24"/>
          <w:szCs w:val="24"/>
        </w:rPr>
        <w:t>c</w:t>
      </w:r>
      <w:r w:rsidRPr="00FC0C77">
        <w:rPr>
          <w:color w:val="000000"/>
          <w:sz w:val="24"/>
          <w:szCs w:val="24"/>
        </w:rPr>
        <w:t>e</w:t>
      </w:r>
      <w:r w:rsidRPr="00FC0C77">
        <w:rPr>
          <w:color w:val="000000"/>
          <w:spacing w:val="-1"/>
          <w:sz w:val="24"/>
          <w:szCs w:val="24"/>
        </w:rPr>
        <w:t xml:space="preserve"> </w:t>
      </w:r>
      <w:r w:rsidRPr="00FC0C77">
        <w:rPr>
          <w:color w:val="000000"/>
          <w:sz w:val="24"/>
          <w:szCs w:val="24"/>
        </w:rPr>
        <w:t>u</w:t>
      </w:r>
      <w:r w:rsidRPr="00FC0C77">
        <w:rPr>
          <w:color w:val="000000"/>
          <w:spacing w:val="1"/>
          <w:sz w:val="24"/>
          <w:szCs w:val="24"/>
        </w:rPr>
        <w:t>s</w:t>
      </w:r>
      <w:r w:rsidRPr="00FC0C77">
        <w:rPr>
          <w:color w:val="000000"/>
          <w:sz w:val="24"/>
          <w:szCs w:val="24"/>
        </w:rPr>
        <w:t>ing</w:t>
      </w:r>
    </w:p>
    <w:p w:rsidR="00D3598C" w:rsidRDefault="00932594" w:rsidP="00D3598C">
      <w:pPr>
        <w:spacing w:line="360" w:lineRule="auto"/>
        <w:ind w:left="820"/>
        <w:jc w:val="both"/>
        <w:rPr>
          <w:position w:val="-1"/>
          <w:sz w:val="24"/>
          <w:szCs w:val="24"/>
        </w:rPr>
      </w:pPr>
      <w:r w:rsidRPr="00FC0C77">
        <w:rPr>
          <w:spacing w:val="-1"/>
          <w:position w:val="-1"/>
          <w:sz w:val="24"/>
          <w:szCs w:val="24"/>
        </w:rPr>
        <w:t>c</w:t>
      </w:r>
      <w:r w:rsidRPr="00FC0C77">
        <w:rPr>
          <w:position w:val="-1"/>
          <w:sz w:val="24"/>
          <w:szCs w:val="24"/>
        </w:rPr>
        <w:t>loud b</w:t>
      </w:r>
      <w:r w:rsidRPr="00FC0C77">
        <w:rPr>
          <w:spacing w:val="-1"/>
          <w:position w:val="-1"/>
          <w:sz w:val="24"/>
          <w:szCs w:val="24"/>
        </w:rPr>
        <w:t>a</w:t>
      </w:r>
      <w:r w:rsidRPr="00FC0C77">
        <w:rPr>
          <w:position w:val="-1"/>
          <w:sz w:val="24"/>
          <w:szCs w:val="24"/>
        </w:rPr>
        <w:t>s</w:t>
      </w:r>
      <w:r w:rsidRPr="00FC0C77">
        <w:rPr>
          <w:spacing w:val="-1"/>
          <w:position w:val="-1"/>
          <w:sz w:val="24"/>
          <w:szCs w:val="24"/>
        </w:rPr>
        <w:t>e</w:t>
      </w:r>
      <w:r w:rsidRPr="00FC0C77">
        <w:rPr>
          <w:position w:val="-1"/>
          <w:sz w:val="24"/>
          <w:szCs w:val="24"/>
        </w:rPr>
        <w:t>d</w:t>
      </w:r>
      <w:r w:rsidRPr="00FC0C77">
        <w:rPr>
          <w:spacing w:val="1"/>
          <w:position w:val="-1"/>
          <w:sz w:val="24"/>
          <w:szCs w:val="24"/>
        </w:rPr>
        <w:t xml:space="preserve"> </w:t>
      </w:r>
      <w:r w:rsidRPr="00FC0C77">
        <w:rPr>
          <w:position w:val="-1"/>
          <w:sz w:val="24"/>
          <w:szCs w:val="24"/>
        </w:rPr>
        <w:t>m</w:t>
      </w:r>
      <w:r w:rsidRPr="00FC0C77">
        <w:rPr>
          <w:spacing w:val="-1"/>
          <w:position w:val="-1"/>
          <w:sz w:val="24"/>
          <w:szCs w:val="24"/>
        </w:rPr>
        <w:t>e</w:t>
      </w:r>
      <w:r w:rsidR="00C91BDA">
        <w:rPr>
          <w:position w:val="-1"/>
          <w:sz w:val="24"/>
          <w:szCs w:val="24"/>
        </w:rPr>
        <w:t>thod</w:t>
      </w:r>
    </w:p>
    <w:p w:rsidR="00D3598C" w:rsidRPr="00707B48" w:rsidRDefault="00D3598C" w:rsidP="00D3598C">
      <w:pPr>
        <w:spacing w:line="360" w:lineRule="auto"/>
        <w:ind w:left="820"/>
        <w:jc w:val="both"/>
        <w:rPr>
          <w:position w:val="-1"/>
          <w:sz w:val="24"/>
          <w:szCs w:val="24"/>
        </w:rPr>
        <w:sectPr w:rsidR="00D3598C" w:rsidRPr="00707B48" w:rsidSect="00C60CF5">
          <w:headerReference w:type="default" r:id="rId101"/>
          <w:footerReference w:type="default" r:id="rId102"/>
          <w:pgSz w:w="11920" w:h="16840"/>
          <w:pgMar w:top="640" w:right="680" w:bottom="280" w:left="1340" w:header="0" w:footer="0" w:gutter="0"/>
          <w:cols w:space="720"/>
        </w:sectPr>
      </w:pPr>
    </w:p>
    <w:p w:rsidR="000A4DF3" w:rsidRPr="00FC0C77" w:rsidRDefault="000A4DF3" w:rsidP="00C20221">
      <w:pPr>
        <w:spacing w:line="360" w:lineRule="auto"/>
        <w:ind w:right="4501"/>
        <w:jc w:val="both"/>
        <w:rPr>
          <w:rFonts w:eastAsia="Calibri"/>
          <w:sz w:val="22"/>
          <w:szCs w:val="22"/>
        </w:rPr>
        <w:sectPr w:rsidR="000A4DF3" w:rsidRPr="00FC0C77" w:rsidSect="00C60CF5">
          <w:headerReference w:type="default" r:id="rId103"/>
          <w:footerReference w:type="default" r:id="rId104"/>
          <w:pgSz w:w="11920" w:h="16840"/>
          <w:pgMar w:top="640" w:right="1300" w:bottom="280" w:left="1340" w:header="0" w:footer="0" w:gutter="0"/>
          <w:cols w:space="720"/>
        </w:sectPr>
      </w:pPr>
    </w:p>
    <w:p w:rsidR="000A4DF3" w:rsidRPr="00C20221" w:rsidRDefault="000A4DF3" w:rsidP="00C20221">
      <w:pPr>
        <w:tabs>
          <w:tab w:val="left" w:pos="820"/>
        </w:tabs>
        <w:spacing w:line="360" w:lineRule="auto"/>
        <w:ind w:right="81"/>
        <w:jc w:val="both"/>
        <w:rPr>
          <w:sz w:val="13"/>
          <w:szCs w:val="13"/>
        </w:rPr>
        <w:sectPr w:rsidR="000A4DF3" w:rsidRPr="00C20221" w:rsidSect="00C60CF5">
          <w:headerReference w:type="default" r:id="rId105"/>
          <w:footerReference w:type="default" r:id="rId106"/>
          <w:pgSz w:w="11920" w:h="16840"/>
          <w:pgMar w:top="640" w:right="1320" w:bottom="280" w:left="1340" w:header="0" w:footer="0" w:gutter="0"/>
          <w:cols w:space="720"/>
        </w:sectPr>
      </w:pPr>
    </w:p>
    <w:p w:rsidR="000A4DF3" w:rsidRPr="00FC0C77" w:rsidRDefault="000A4DF3" w:rsidP="00C20221">
      <w:pPr>
        <w:spacing w:before="16" w:line="360" w:lineRule="auto"/>
        <w:ind w:right="4481"/>
        <w:jc w:val="both"/>
        <w:rPr>
          <w:rFonts w:eastAsia="Calibri"/>
          <w:sz w:val="22"/>
          <w:szCs w:val="22"/>
        </w:rPr>
      </w:pPr>
    </w:p>
    <w:sectPr w:rsidR="000A4DF3" w:rsidRPr="00FC0C77" w:rsidSect="00C60CF5">
      <w:headerReference w:type="default" r:id="rId107"/>
      <w:footerReference w:type="default" r:id="rId108"/>
      <w:pgSz w:w="11920" w:h="16840"/>
      <w:pgMar w:top="640" w:right="1320" w:bottom="280" w:left="1340" w:header="0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E0B4E" w:rsidRDefault="002E0B4E" w:rsidP="000A4DF3">
      <w:r>
        <w:separator/>
      </w:r>
    </w:p>
  </w:endnote>
  <w:endnote w:type="continuationSeparator" w:id="1">
    <w:p w:rsidR="002E0B4E" w:rsidRDefault="002E0B4E" w:rsidP="000A4DF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B3" w:rsidRDefault="008238B3" w:rsidP="00C5705E">
    <w:pPr>
      <w:tabs>
        <w:tab w:val="center" w:pos="4620"/>
      </w:tabs>
      <w:spacing w:line="200" w:lineRule="exact"/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B3" w:rsidRDefault="008238B3">
    <w:pPr>
      <w:spacing w:line="0" w:lineRule="atLeast"/>
      <w:rPr>
        <w:sz w:val="0"/>
        <w:szCs w:val="0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B3" w:rsidRDefault="008238B3">
    <w:pPr>
      <w:spacing w:line="0" w:lineRule="atLeast"/>
      <w:rPr>
        <w:sz w:val="0"/>
        <w:szCs w:val="0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B3" w:rsidRDefault="008238B3">
    <w:pPr>
      <w:spacing w:line="0" w:lineRule="atLeast"/>
      <w:rPr>
        <w:sz w:val="0"/>
        <w:szCs w:val="0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B3" w:rsidRDefault="008238B3">
    <w:pPr>
      <w:spacing w:line="200" w:lineRule="exact"/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B3" w:rsidRDefault="008238B3">
    <w:pPr>
      <w:spacing w:line="0" w:lineRule="atLeast"/>
      <w:rPr>
        <w:sz w:val="0"/>
        <w:szCs w:val="0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B3" w:rsidRDefault="008238B3">
    <w:pPr>
      <w:spacing w:line="200" w:lineRule="exact"/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B3" w:rsidRDefault="008238B3">
    <w:pPr>
      <w:spacing w:line="0" w:lineRule="atLeast"/>
      <w:rPr>
        <w:sz w:val="0"/>
        <w:szCs w:val="0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B3" w:rsidRDefault="008238B3">
    <w:pPr>
      <w:spacing w:line="0" w:lineRule="atLeast"/>
      <w:rPr>
        <w:sz w:val="0"/>
        <w:szCs w:val="0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B3" w:rsidRDefault="008238B3">
    <w:pPr>
      <w:spacing w:line="0" w:lineRule="atLeast"/>
      <w:rPr>
        <w:sz w:val="0"/>
        <w:szCs w:val="0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B3" w:rsidRDefault="008238B3">
    <w:pPr>
      <w:spacing w:line="0" w:lineRule="atLeast"/>
      <w:rPr>
        <w:sz w:val="0"/>
        <w:szCs w:val="0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B3" w:rsidRDefault="008238B3">
    <w:pPr>
      <w:spacing w:line="0" w:lineRule="atLeast"/>
      <w:rPr>
        <w:sz w:val="0"/>
        <w:szCs w:val="0"/>
      </w:rPr>
    </w:pP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B3" w:rsidRDefault="008238B3">
    <w:pPr>
      <w:spacing w:line="0" w:lineRule="atLeast"/>
      <w:rPr>
        <w:sz w:val="0"/>
        <w:szCs w:val="0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B3" w:rsidRDefault="008238B3">
    <w:pPr>
      <w:spacing w:line="0" w:lineRule="atLeast"/>
      <w:rPr>
        <w:sz w:val="0"/>
        <w:szCs w:val="0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B3" w:rsidRDefault="008238B3">
    <w:pPr>
      <w:spacing w:line="0" w:lineRule="atLeast"/>
      <w:rPr>
        <w:sz w:val="0"/>
        <w:szCs w:val="0"/>
      </w:rPr>
    </w:pP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B3" w:rsidRDefault="008238B3">
    <w:pPr>
      <w:spacing w:line="0" w:lineRule="atLeast"/>
      <w:rPr>
        <w:sz w:val="0"/>
        <w:szCs w:val="0"/>
      </w:rPr>
    </w:pP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B3" w:rsidRDefault="008238B3">
    <w:pPr>
      <w:spacing w:line="0" w:lineRule="atLeast"/>
      <w:rPr>
        <w:sz w:val="0"/>
        <w:szCs w:val="0"/>
      </w:rPr>
    </w:pP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B3" w:rsidRDefault="008238B3">
    <w:pPr>
      <w:spacing w:line="0" w:lineRule="atLeast"/>
      <w:rPr>
        <w:sz w:val="0"/>
        <w:szCs w:val="0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B3" w:rsidRDefault="008238B3">
    <w:pPr>
      <w:spacing w:line="0" w:lineRule="atLeast"/>
      <w:rPr>
        <w:sz w:val="0"/>
        <w:szCs w:val="0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B3" w:rsidRDefault="008238B3">
    <w:pPr>
      <w:spacing w:line="0" w:lineRule="atLeast"/>
      <w:rPr>
        <w:sz w:val="0"/>
        <w:szCs w:val="0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B3" w:rsidRDefault="008238B3">
    <w:pPr>
      <w:spacing w:line="0" w:lineRule="atLeast"/>
      <w:rPr>
        <w:sz w:val="0"/>
        <w:szCs w:val="0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029C" w:rsidRDefault="0078029C" w:rsidP="00E72DFC">
    <w:pPr>
      <w:tabs>
        <w:tab w:val="center" w:pos="4740"/>
      </w:tabs>
      <w:spacing w:line="200" w:lineRule="exact"/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B3" w:rsidRDefault="008238B3" w:rsidP="00211B44">
    <w:pPr>
      <w:tabs>
        <w:tab w:val="center" w:pos="4640"/>
      </w:tabs>
      <w:spacing w:line="200" w:lineRule="exact"/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0C77" w:rsidRDefault="00FC0C77">
    <w:pPr>
      <w:spacing w:line="200" w:lineRule="exact"/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B3" w:rsidRDefault="008238B3">
    <w:pPr>
      <w:spacing w:line="0" w:lineRule="atLeast"/>
      <w:rPr>
        <w:sz w:val="0"/>
        <w:szCs w:val="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E0B4E" w:rsidRDefault="002E0B4E" w:rsidP="000A4DF3">
      <w:r>
        <w:separator/>
      </w:r>
    </w:p>
  </w:footnote>
  <w:footnote w:type="continuationSeparator" w:id="1">
    <w:p w:rsidR="002E0B4E" w:rsidRDefault="002E0B4E" w:rsidP="000A4DF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B3" w:rsidRDefault="008238B3">
    <w:pPr>
      <w:spacing w:line="200" w:lineRule="exact"/>
    </w:pP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B3" w:rsidRDefault="008238B3">
    <w:pPr>
      <w:spacing w:line="0" w:lineRule="atLeast"/>
      <w:rPr>
        <w:sz w:val="0"/>
        <w:szCs w:val="0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B3" w:rsidRDefault="008238B3">
    <w:pPr>
      <w:spacing w:line="0" w:lineRule="atLeast"/>
      <w:rPr>
        <w:sz w:val="0"/>
        <w:szCs w:val="0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B3" w:rsidRDefault="008238B3">
    <w:pPr>
      <w:spacing w:line="0" w:lineRule="atLeast"/>
      <w:rPr>
        <w:sz w:val="0"/>
        <w:szCs w:val="0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B3" w:rsidRDefault="008238B3">
    <w:pPr>
      <w:spacing w:line="200" w:lineRule="exact"/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B3" w:rsidRDefault="008238B3">
    <w:pPr>
      <w:spacing w:line="200" w:lineRule="exact"/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B3" w:rsidRDefault="008238B3" w:rsidP="00BC2F99">
    <w:pPr>
      <w:tabs>
        <w:tab w:val="left" w:pos="1960"/>
        <w:tab w:val="center" w:pos="4740"/>
      </w:tabs>
      <w:spacing w:line="200" w:lineRule="exact"/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B3" w:rsidRDefault="008238B3">
    <w:pPr>
      <w:spacing w:line="200" w:lineRule="exact"/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B3" w:rsidRDefault="008238B3" w:rsidP="00801BCA">
    <w:pPr>
      <w:tabs>
        <w:tab w:val="left" w:pos="3175"/>
      </w:tabs>
      <w:spacing w:line="200" w:lineRule="exact"/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B3" w:rsidRDefault="008238B3">
    <w:pPr>
      <w:spacing w:line="0" w:lineRule="atLeast"/>
      <w:rPr>
        <w:sz w:val="0"/>
        <w:szCs w:val="0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B3" w:rsidRDefault="008238B3">
    <w:pPr>
      <w:spacing w:line="0" w:lineRule="atLeast"/>
      <w:rPr>
        <w:sz w:val="0"/>
        <w:szCs w:val="0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B3" w:rsidRDefault="008238B3">
    <w:pPr>
      <w:spacing w:line="0" w:lineRule="atLeast"/>
      <w:rPr>
        <w:sz w:val="0"/>
        <w:szCs w:val="0"/>
      </w:rPr>
    </w:pP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B3" w:rsidRDefault="008238B3">
    <w:pPr>
      <w:spacing w:line="0" w:lineRule="atLeast"/>
      <w:rPr>
        <w:sz w:val="0"/>
        <w:szCs w:val="0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B3" w:rsidRDefault="008238B3">
    <w:pPr>
      <w:spacing w:line="0" w:lineRule="atLeast"/>
      <w:rPr>
        <w:sz w:val="0"/>
        <w:szCs w:val="0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B3" w:rsidRDefault="008238B3">
    <w:pPr>
      <w:spacing w:line="0" w:lineRule="atLeast"/>
      <w:rPr>
        <w:sz w:val="0"/>
        <w:szCs w:val="0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B3" w:rsidRDefault="008238B3">
    <w:pPr>
      <w:spacing w:line="0" w:lineRule="atLeast"/>
      <w:rPr>
        <w:sz w:val="0"/>
        <w:szCs w:val="0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B3" w:rsidRDefault="008238B3">
    <w:pPr>
      <w:spacing w:line="0" w:lineRule="atLeast"/>
      <w:rPr>
        <w:sz w:val="0"/>
        <w:szCs w:val="0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B3" w:rsidRDefault="008238B3">
    <w:pPr>
      <w:spacing w:line="0" w:lineRule="atLeast"/>
      <w:rPr>
        <w:sz w:val="0"/>
        <w:szCs w:val="0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B3" w:rsidRDefault="008238B3">
    <w:pPr>
      <w:spacing w:line="0" w:lineRule="atLeast"/>
      <w:rPr>
        <w:sz w:val="0"/>
        <w:szCs w:val="0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029C" w:rsidRDefault="0078029C" w:rsidP="008238B3">
    <w:pPr>
      <w:tabs>
        <w:tab w:val="center" w:pos="4740"/>
      </w:tabs>
      <w:spacing w:line="200" w:lineRule="exact"/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B3" w:rsidRDefault="008238B3" w:rsidP="00B913D5">
    <w:pPr>
      <w:tabs>
        <w:tab w:val="left" w:pos="3990"/>
        <w:tab w:val="center" w:pos="4640"/>
      </w:tabs>
      <w:spacing w:line="200" w:lineRule="exact"/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0C77" w:rsidRDefault="00FC0C77" w:rsidP="00FC0C77">
    <w:pPr>
      <w:tabs>
        <w:tab w:val="left" w:pos="5031"/>
      </w:tabs>
      <w:spacing w:line="200" w:lineRule="exact"/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B3" w:rsidRDefault="008238B3">
    <w:pPr>
      <w:spacing w:line="0" w:lineRule="atLeast"/>
      <w:rPr>
        <w:sz w:val="0"/>
        <w:szCs w:val="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D7902"/>
    <w:multiLevelType w:val="hybridMultilevel"/>
    <w:tmpl w:val="11F073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895445"/>
    <w:multiLevelType w:val="hybridMultilevel"/>
    <w:tmpl w:val="64B4A8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C376BB"/>
    <w:multiLevelType w:val="hybridMultilevel"/>
    <w:tmpl w:val="658E5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3D263F"/>
    <w:multiLevelType w:val="multilevel"/>
    <w:tmpl w:val="F66886E0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>
    <w:nsid w:val="56BE0F27"/>
    <w:multiLevelType w:val="hybridMultilevel"/>
    <w:tmpl w:val="54E8DD9E"/>
    <w:lvl w:ilvl="0" w:tplc="04090001">
      <w:start w:val="1"/>
      <w:numFmt w:val="bullet"/>
      <w:lvlText w:val=""/>
      <w:lvlJc w:val="left"/>
      <w:pPr>
        <w:ind w:left="8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9" w:hanging="360"/>
      </w:pPr>
      <w:rPr>
        <w:rFonts w:ascii="Wingdings" w:hAnsi="Wingdings" w:hint="default"/>
      </w:rPr>
    </w:lvl>
  </w:abstractNum>
  <w:abstractNum w:abstractNumId="5">
    <w:nsid w:val="5DE907FD"/>
    <w:multiLevelType w:val="hybridMultilevel"/>
    <w:tmpl w:val="F942E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78F6F2C"/>
    <w:multiLevelType w:val="hybridMultilevel"/>
    <w:tmpl w:val="5A62F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E6C47CE"/>
    <w:multiLevelType w:val="hybridMultilevel"/>
    <w:tmpl w:val="CDDABAF8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4"/>
  </w:num>
  <w:num w:numId="5">
    <w:abstractNumId w:val="1"/>
  </w:num>
  <w:num w:numId="6">
    <w:abstractNumId w:val="0"/>
  </w:num>
  <w:num w:numId="7">
    <w:abstractNumId w:val="2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4"/>
  <w:defaultTabStop w:val="720"/>
  <w:characterSpacingControl w:val="doNotCompress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/>
  <w:rsids>
    <w:rsidRoot w:val="000A4DF3"/>
    <w:rsid w:val="00046C2C"/>
    <w:rsid w:val="000A4DF3"/>
    <w:rsid w:val="000F174D"/>
    <w:rsid w:val="00145DC7"/>
    <w:rsid w:val="00175081"/>
    <w:rsid w:val="001A5288"/>
    <w:rsid w:val="00200A96"/>
    <w:rsid w:val="00211B44"/>
    <w:rsid w:val="00225CAE"/>
    <w:rsid w:val="00237EBB"/>
    <w:rsid w:val="00246F7B"/>
    <w:rsid w:val="0025497C"/>
    <w:rsid w:val="00261DF4"/>
    <w:rsid w:val="002E0B4E"/>
    <w:rsid w:val="00302E40"/>
    <w:rsid w:val="00340397"/>
    <w:rsid w:val="00371D33"/>
    <w:rsid w:val="0042485D"/>
    <w:rsid w:val="00444CEF"/>
    <w:rsid w:val="00450ED8"/>
    <w:rsid w:val="00457215"/>
    <w:rsid w:val="0048122F"/>
    <w:rsid w:val="004F463B"/>
    <w:rsid w:val="00506CA2"/>
    <w:rsid w:val="00512815"/>
    <w:rsid w:val="00514426"/>
    <w:rsid w:val="00536BD6"/>
    <w:rsid w:val="005A522C"/>
    <w:rsid w:val="005D1FDE"/>
    <w:rsid w:val="00642776"/>
    <w:rsid w:val="006651A7"/>
    <w:rsid w:val="00705BBB"/>
    <w:rsid w:val="00707B48"/>
    <w:rsid w:val="0078029C"/>
    <w:rsid w:val="00795625"/>
    <w:rsid w:val="007E0F90"/>
    <w:rsid w:val="00801BCA"/>
    <w:rsid w:val="0082294C"/>
    <w:rsid w:val="008238B3"/>
    <w:rsid w:val="00842689"/>
    <w:rsid w:val="00862876"/>
    <w:rsid w:val="008C7E03"/>
    <w:rsid w:val="008D2118"/>
    <w:rsid w:val="008E3C5E"/>
    <w:rsid w:val="00932594"/>
    <w:rsid w:val="00947ACF"/>
    <w:rsid w:val="00982F9C"/>
    <w:rsid w:val="009932B9"/>
    <w:rsid w:val="009C687B"/>
    <w:rsid w:val="009F55E9"/>
    <w:rsid w:val="00A117FB"/>
    <w:rsid w:val="00A24084"/>
    <w:rsid w:val="00A5546D"/>
    <w:rsid w:val="00AA0295"/>
    <w:rsid w:val="00AA3D80"/>
    <w:rsid w:val="00AB21F6"/>
    <w:rsid w:val="00AC0EEA"/>
    <w:rsid w:val="00AD40D6"/>
    <w:rsid w:val="00AF0102"/>
    <w:rsid w:val="00B36999"/>
    <w:rsid w:val="00B913D5"/>
    <w:rsid w:val="00BC2F99"/>
    <w:rsid w:val="00BF2A4E"/>
    <w:rsid w:val="00C07630"/>
    <w:rsid w:val="00C20221"/>
    <w:rsid w:val="00C41946"/>
    <w:rsid w:val="00C5705E"/>
    <w:rsid w:val="00C60CF5"/>
    <w:rsid w:val="00C91BDA"/>
    <w:rsid w:val="00CD6AC1"/>
    <w:rsid w:val="00CE4D0E"/>
    <w:rsid w:val="00D2632B"/>
    <w:rsid w:val="00D3598C"/>
    <w:rsid w:val="00D3622D"/>
    <w:rsid w:val="00D866DA"/>
    <w:rsid w:val="00DB3C6C"/>
    <w:rsid w:val="00DB617D"/>
    <w:rsid w:val="00E10E30"/>
    <w:rsid w:val="00E12EB5"/>
    <w:rsid w:val="00E44BBB"/>
    <w:rsid w:val="00E72DFC"/>
    <w:rsid w:val="00E95CDA"/>
    <w:rsid w:val="00EB3453"/>
    <w:rsid w:val="00EB5A12"/>
    <w:rsid w:val="00ED54A6"/>
    <w:rsid w:val="00F036CC"/>
    <w:rsid w:val="00F312EA"/>
    <w:rsid w:val="00F610F6"/>
    <w:rsid w:val="00F658AF"/>
    <w:rsid w:val="00FA4508"/>
    <w:rsid w:val="00FC0C77"/>
    <w:rsid w:val="00FE0A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PlainText">
    <w:name w:val="Plain Text"/>
    <w:basedOn w:val="Normal"/>
    <w:link w:val="PlainTextChar"/>
    <w:uiPriority w:val="99"/>
    <w:unhideWhenUsed/>
    <w:rsid w:val="005D1FDE"/>
    <w:rPr>
      <w:rFonts w:ascii="Consolas" w:eastAsiaTheme="minorEastAsia" w:hAnsi="Consolas" w:cstheme="minorBidi"/>
      <w:sz w:val="21"/>
      <w:szCs w:val="21"/>
      <w:lang w:val="en-IN" w:eastAsia="zh-CN"/>
    </w:rPr>
  </w:style>
  <w:style w:type="character" w:customStyle="1" w:styleId="PlainTextChar">
    <w:name w:val="Plain Text Char"/>
    <w:basedOn w:val="DefaultParagraphFont"/>
    <w:link w:val="PlainText"/>
    <w:uiPriority w:val="99"/>
    <w:rsid w:val="005D1FDE"/>
    <w:rPr>
      <w:rFonts w:ascii="Consolas" w:eastAsiaTheme="minorEastAsia" w:hAnsi="Consolas" w:cstheme="minorBidi"/>
      <w:sz w:val="21"/>
      <w:szCs w:val="21"/>
      <w:lang w:val="en-IN" w:eastAsia="zh-CN"/>
    </w:rPr>
  </w:style>
  <w:style w:type="paragraph" w:styleId="Header">
    <w:name w:val="header"/>
    <w:basedOn w:val="Normal"/>
    <w:link w:val="HeaderChar"/>
    <w:uiPriority w:val="99"/>
    <w:semiHidden/>
    <w:unhideWhenUsed/>
    <w:rsid w:val="005D1FD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D1FDE"/>
  </w:style>
  <w:style w:type="paragraph" w:styleId="Footer">
    <w:name w:val="footer"/>
    <w:basedOn w:val="Normal"/>
    <w:link w:val="FooterChar"/>
    <w:uiPriority w:val="99"/>
    <w:semiHidden/>
    <w:unhideWhenUsed/>
    <w:rsid w:val="005D1FD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D1FDE"/>
  </w:style>
  <w:style w:type="paragraph" w:styleId="BalloonText">
    <w:name w:val="Balloon Text"/>
    <w:basedOn w:val="Normal"/>
    <w:link w:val="BalloonTextChar"/>
    <w:uiPriority w:val="99"/>
    <w:semiHidden/>
    <w:unhideWhenUsed/>
    <w:rsid w:val="00450ED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0ED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1281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5.xml"/><Relationship Id="rId21" Type="http://schemas.openxmlformats.org/officeDocument/2006/relationships/image" Target="media/image5.jpeg"/><Relationship Id="rId42" Type="http://schemas.openxmlformats.org/officeDocument/2006/relationships/header" Target="header9.xml"/><Relationship Id="rId47" Type="http://schemas.openxmlformats.org/officeDocument/2006/relationships/hyperlink" Target="http://searchsoa.techtarget.com/definition/object-oriented-programming" TargetMode="External"/><Relationship Id="rId63" Type="http://schemas.openxmlformats.org/officeDocument/2006/relationships/header" Target="header11.xml"/><Relationship Id="rId68" Type="http://schemas.openxmlformats.org/officeDocument/2006/relationships/hyperlink" Target="https://en.wikipedia.org/wiki/Hash_function" TargetMode="External"/><Relationship Id="rId84" Type="http://schemas.openxmlformats.org/officeDocument/2006/relationships/header" Target="header17.xml"/><Relationship Id="rId89" Type="http://schemas.openxmlformats.org/officeDocument/2006/relationships/image" Target="media/image22.jpeg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9" Type="http://schemas.openxmlformats.org/officeDocument/2006/relationships/image" Target="media/image9.jpeg"/><Relationship Id="rId107" Type="http://schemas.openxmlformats.org/officeDocument/2006/relationships/header" Target="header23.xml"/><Relationship Id="rId11" Type="http://schemas.openxmlformats.org/officeDocument/2006/relationships/header" Target="header1.xml"/><Relationship Id="rId24" Type="http://schemas.openxmlformats.org/officeDocument/2006/relationships/image" Target="media/image6.jpeg"/><Relationship Id="rId32" Type="http://schemas.openxmlformats.org/officeDocument/2006/relationships/footer" Target="footer6.xml"/><Relationship Id="rId37" Type="http://schemas.openxmlformats.org/officeDocument/2006/relationships/image" Target="media/image13.png"/><Relationship Id="rId40" Type="http://schemas.openxmlformats.org/officeDocument/2006/relationships/footer" Target="footer8.xml"/><Relationship Id="rId45" Type="http://schemas.openxmlformats.org/officeDocument/2006/relationships/hyperlink" Target="http://www.qt.io/" TargetMode="External"/><Relationship Id="rId53" Type="http://schemas.openxmlformats.org/officeDocument/2006/relationships/hyperlink" Target="http://whatis.techtarget.com/definition/Mac-OS" TargetMode="External"/><Relationship Id="rId58" Type="http://schemas.openxmlformats.org/officeDocument/2006/relationships/hyperlink" Target="http://whatis.techtarget.com/definition/class" TargetMode="External"/><Relationship Id="rId66" Type="http://schemas.openxmlformats.org/officeDocument/2006/relationships/header" Target="header12.xml"/><Relationship Id="rId74" Type="http://schemas.openxmlformats.org/officeDocument/2006/relationships/footer" Target="footer14.xml"/><Relationship Id="rId79" Type="http://schemas.openxmlformats.org/officeDocument/2006/relationships/footer" Target="footer17.xml"/><Relationship Id="rId87" Type="http://schemas.openxmlformats.org/officeDocument/2006/relationships/image" Target="media/image20.jpeg"/><Relationship Id="rId102" Type="http://schemas.openxmlformats.org/officeDocument/2006/relationships/footer" Target="footer22.xml"/><Relationship Id="rId110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eader" Target="header10.xml"/><Relationship Id="rId82" Type="http://schemas.openxmlformats.org/officeDocument/2006/relationships/footer" Target="footer18.xml"/><Relationship Id="rId90" Type="http://schemas.openxmlformats.org/officeDocument/2006/relationships/image" Target="media/image23.jpeg"/><Relationship Id="rId95" Type="http://schemas.openxmlformats.org/officeDocument/2006/relationships/hyperlink" Target="https://www.andriller.com/decoders" TargetMode="External"/><Relationship Id="rId19" Type="http://schemas.openxmlformats.org/officeDocument/2006/relationships/footer" Target="footer3.xml"/><Relationship Id="rId14" Type="http://schemas.openxmlformats.org/officeDocument/2006/relationships/header" Target="header2.xml"/><Relationship Id="rId22" Type="http://schemas.openxmlformats.org/officeDocument/2006/relationships/header" Target="header4.xml"/><Relationship Id="rId27" Type="http://schemas.openxmlformats.org/officeDocument/2006/relationships/footer" Target="footer5.xml"/><Relationship Id="rId30" Type="http://schemas.openxmlformats.org/officeDocument/2006/relationships/image" Target="media/image10.png"/><Relationship Id="rId35" Type="http://schemas.openxmlformats.org/officeDocument/2006/relationships/header" Target="header7.xml"/><Relationship Id="rId43" Type="http://schemas.openxmlformats.org/officeDocument/2006/relationships/footer" Target="footer9.xml"/><Relationship Id="rId48" Type="http://schemas.openxmlformats.org/officeDocument/2006/relationships/hyperlink" Target="http://searchenterpriselinux.techtarget.com/definition/Perl" TargetMode="External"/><Relationship Id="rId56" Type="http://schemas.openxmlformats.org/officeDocument/2006/relationships/hyperlink" Target="http://searchenterprisedesktop.techtarget.com/definition/Windows-98" TargetMode="External"/><Relationship Id="rId64" Type="http://schemas.openxmlformats.org/officeDocument/2006/relationships/footer" Target="footer11.xml"/><Relationship Id="rId69" Type="http://schemas.openxmlformats.org/officeDocument/2006/relationships/hyperlink" Target="https://en.wikipedia.org/wiki/Bit" TargetMode="External"/><Relationship Id="rId77" Type="http://schemas.openxmlformats.org/officeDocument/2006/relationships/footer" Target="footer16.xml"/><Relationship Id="rId100" Type="http://schemas.openxmlformats.org/officeDocument/2006/relationships/hyperlink" Target="http://www.youtube.com/watch" TargetMode="External"/><Relationship Id="rId105" Type="http://schemas.openxmlformats.org/officeDocument/2006/relationships/header" Target="header22.xml"/><Relationship Id="rId8" Type="http://schemas.openxmlformats.org/officeDocument/2006/relationships/hyperlink" Target="https://en.wikipedia.org/wiki/Digital_forensics" TargetMode="External"/><Relationship Id="rId51" Type="http://schemas.openxmlformats.org/officeDocument/2006/relationships/hyperlink" Target="http://searchcio-midmarket.techtarget.com/definition/operating-system" TargetMode="External"/><Relationship Id="rId72" Type="http://schemas.openxmlformats.org/officeDocument/2006/relationships/header" Target="header13.xml"/><Relationship Id="rId80" Type="http://schemas.openxmlformats.org/officeDocument/2006/relationships/image" Target="media/image17.jpeg"/><Relationship Id="rId85" Type="http://schemas.openxmlformats.org/officeDocument/2006/relationships/footer" Target="footer19.xml"/><Relationship Id="rId93" Type="http://schemas.openxmlformats.org/officeDocument/2006/relationships/header" Target="header19.xml"/><Relationship Id="rId98" Type="http://schemas.openxmlformats.org/officeDocument/2006/relationships/hyperlink" Target="http://freeandroidforensics.blogspot.in/2014/0" TargetMode="Externa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3.jpeg"/><Relationship Id="rId25" Type="http://schemas.openxmlformats.org/officeDocument/2006/relationships/image" Target="media/image7.jpeg"/><Relationship Id="rId33" Type="http://schemas.openxmlformats.org/officeDocument/2006/relationships/image" Target="media/image11.png"/><Relationship Id="rId38" Type="http://schemas.openxmlformats.org/officeDocument/2006/relationships/image" Target="media/image14.png"/><Relationship Id="rId46" Type="http://schemas.openxmlformats.org/officeDocument/2006/relationships/hyperlink" Target="http://whatis.techtarget.com/definition/interpreted-script" TargetMode="External"/><Relationship Id="rId59" Type="http://schemas.openxmlformats.org/officeDocument/2006/relationships/hyperlink" Target="http://searchwinit.techtarget.com/definition/C" TargetMode="External"/><Relationship Id="rId67" Type="http://schemas.openxmlformats.org/officeDocument/2006/relationships/footer" Target="footer12.xml"/><Relationship Id="rId103" Type="http://schemas.openxmlformats.org/officeDocument/2006/relationships/header" Target="header21.xml"/><Relationship Id="rId108" Type="http://schemas.openxmlformats.org/officeDocument/2006/relationships/footer" Target="footer25.xml"/><Relationship Id="rId20" Type="http://schemas.openxmlformats.org/officeDocument/2006/relationships/image" Target="media/image4.jpeg"/><Relationship Id="rId41" Type="http://schemas.openxmlformats.org/officeDocument/2006/relationships/image" Target="media/image15.png"/><Relationship Id="rId54" Type="http://schemas.openxmlformats.org/officeDocument/2006/relationships/hyperlink" Target="http://searchenterprisedesktop.techtarget.com/definition/MS-DOS" TargetMode="External"/><Relationship Id="rId62" Type="http://schemas.openxmlformats.org/officeDocument/2006/relationships/footer" Target="footer10.xml"/><Relationship Id="rId70" Type="http://schemas.openxmlformats.org/officeDocument/2006/relationships/hyperlink" Target="https://en.wikipedia.org/wiki/Checksum" TargetMode="External"/><Relationship Id="rId75" Type="http://schemas.openxmlformats.org/officeDocument/2006/relationships/header" Target="header14.xml"/><Relationship Id="rId83" Type="http://schemas.openxmlformats.org/officeDocument/2006/relationships/image" Target="media/image18.jpeg"/><Relationship Id="rId88" Type="http://schemas.openxmlformats.org/officeDocument/2006/relationships/image" Target="media/image21.jpeg"/><Relationship Id="rId91" Type="http://schemas.openxmlformats.org/officeDocument/2006/relationships/header" Target="header18.xml"/><Relationship Id="rId96" Type="http://schemas.openxmlformats.org/officeDocument/2006/relationships/hyperlink" Target="https://www.andriller.com/decoder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footer" Target="footer4.xml"/><Relationship Id="rId28" Type="http://schemas.openxmlformats.org/officeDocument/2006/relationships/image" Target="media/image8.jpeg"/><Relationship Id="rId36" Type="http://schemas.openxmlformats.org/officeDocument/2006/relationships/footer" Target="footer7.xml"/><Relationship Id="rId49" Type="http://schemas.openxmlformats.org/officeDocument/2006/relationships/hyperlink" Target="http://searchcio-midmarket.techtarget.com/definition/syntax" TargetMode="External"/><Relationship Id="rId57" Type="http://schemas.openxmlformats.org/officeDocument/2006/relationships/hyperlink" Target="http://searchsoa.techtarget.com/definition/data-type" TargetMode="External"/><Relationship Id="rId106" Type="http://schemas.openxmlformats.org/officeDocument/2006/relationships/footer" Target="footer24.xml"/><Relationship Id="rId10" Type="http://schemas.openxmlformats.org/officeDocument/2006/relationships/hyperlink" Target="https://en.wikipedia.org/wiki/Forensic" TargetMode="External"/><Relationship Id="rId31" Type="http://schemas.openxmlformats.org/officeDocument/2006/relationships/header" Target="header6.xml"/><Relationship Id="rId44" Type="http://schemas.openxmlformats.org/officeDocument/2006/relationships/hyperlink" Target="http://www.riverbankcomputing.com/" TargetMode="External"/><Relationship Id="rId52" Type="http://schemas.openxmlformats.org/officeDocument/2006/relationships/hyperlink" Target="http://searchenterpriselinux.techtarget.com/definition/Unix" TargetMode="External"/><Relationship Id="rId60" Type="http://schemas.openxmlformats.org/officeDocument/2006/relationships/hyperlink" Target="http://searchsqlserver.techtarget.com/definition/C" TargetMode="External"/><Relationship Id="rId65" Type="http://schemas.openxmlformats.org/officeDocument/2006/relationships/image" Target="media/image16.png"/><Relationship Id="rId73" Type="http://schemas.openxmlformats.org/officeDocument/2006/relationships/footer" Target="footer13.xml"/><Relationship Id="rId78" Type="http://schemas.openxmlformats.org/officeDocument/2006/relationships/header" Target="header15.xml"/><Relationship Id="rId81" Type="http://schemas.openxmlformats.org/officeDocument/2006/relationships/header" Target="header16.xml"/><Relationship Id="rId86" Type="http://schemas.openxmlformats.org/officeDocument/2006/relationships/image" Target="media/image19.jpeg"/><Relationship Id="rId94" Type="http://schemas.openxmlformats.org/officeDocument/2006/relationships/footer" Target="footer21.xml"/><Relationship Id="rId99" Type="http://schemas.openxmlformats.org/officeDocument/2006/relationships/hyperlink" Target="http://freeandroidforensics.blogspot.in/2014/0" TargetMode="External"/><Relationship Id="rId101" Type="http://schemas.openxmlformats.org/officeDocument/2006/relationships/header" Target="header20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Digital_evidence" TargetMode="External"/><Relationship Id="rId13" Type="http://schemas.openxmlformats.org/officeDocument/2006/relationships/image" Target="media/image1.jpeg"/><Relationship Id="rId18" Type="http://schemas.openxmlformats.org/officeDocument/2006/relationships/header" Target="header3.xml"/><Relationship Id="rId39" Type="http://schemas.openxmlformats.org/officeDocument/2006/relationships/header" Target="header8.xml"/><Relationship Id="rId109" Type="http://schemas.openxmlformats.org/officeDocument/2006/relationships/fontTable" Target="fontTable.xml"/><Relationship Id="rId34" Type="http://schemas.openxmlformats.org/officeDocument/2006/relationships/image" Target="media/image12.png"/><Relationship Id="rId50" Type="http://schemas.openxmlformats.org/officeDocument/2006/relationships/hyperlink" Target="http://searchcio-midmarket.techtarget.com/definition/operating-system" TargetMode="External"/><Relationship Id="rId55" Type="http://schemas.openxmlformats.org/officeDocument/2006/relationships/hyperlink" Target="http://whatis.techtarget.com/definition/OS-2" TargetMode="External"/><Relationship Id="rId76" Type="http://schemas.openxmlformats.org/officeDocument/2006/relationships/footer" Target="footer15.xml"/><Relationship Id="rId97" Type="http://schemas.openxmlformats.org/officeDocument/2006/relationships/hyperlink" Target="https://www.andriller.com/decoders" TargetMode="External"/><Relationship Id="rId104" Type="http://schemas.openxmlformats.org/officeDocument/2006/relationships/footer" Target="footer23.xml"/><Relationship Id="rId7" Type="http://schemas.openxmlformats.org/officeDocument/2006/relationships/endnotes" Target="endnotes.xml"/><Relationship Id="rId71" Type="http://schemas.openxmlformats.org/officeDocument/2006/relationships/hyperlink" Target="https://en.wikipedia.org/wiki/Data_integrity" TargetMode="External"/><Relationship Id="rId92" Type="http://schemas.openxmlformats.org/officeDocument/2006/relationships/footer" Target="footer20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A21DB6-D5A8-4599-93EE-A760AD777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61</Pages>
  <Words>8353</Words>
  <Characters>47613</Characters>
  <Application>Microsoft Office Word</Application>
  <DocSecurity>0</DocSecurity>
  <Lines>396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55855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Garima</dc:creator>
  <cp:lastModifiedBy>hp1</cp:lastModifiedBy>
  <cp:revision>69</cp:revision>
  <cp:lastPrinted>2017-05-31T11:31:00Z</cp:lastPrinted>
  <dcterms:created xsi:type="dcterms:W3CDTF">2017-05-31T12:06:00Z</dcterms:created>
  <dcterms:modified xsi:type="dcterms:W3CDTF">2017-05-31T23:04:00Z</dcterms:modified>
</cp:coreProperties>
</file>